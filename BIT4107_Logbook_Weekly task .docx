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958A4" w14:textId="77777777" w:rsidR="005113E2" w:rsidRDefault="00000000">
      <w:pPr>
        <w:pStyle w:val="Title"/>
      </w:pPr>
      <w:r>
        <w:t>BIT 4107 – Mobile Application Development</w:t>
      </w:r>
    </w:p>
    <w:p w14:paraId="705A5DEC" w14:textId="77777777" w:rsidR="005113E2" w:rsidRDefault="00000000">
      <w:r>
        <w:t>ENHANCED PROFESSIONAL STUDENT LOGBOOK</w:t>
      </w:r>
    </w:p>
    <w:p w14:paraId="55D21879" w14:textId="77777777" w:rsidR="005113E2" w:rsidRDefault="00000000">
      <w:r>
        <w:t xml:space="preserve">Student Name: NOELLE BLESSING </w:t>
      </w:r>
    </w:p>
    <w:p w14:paraId="7801CFF7" w14:textId="77777777" w:rsidR="005113E2" w:rsidRDefault="00000000">
      <w:r>
        <w:t>Admission Number: BIT/2024/73309</w:t>
      </w:r>
    </w:p>
    <w:p w14:paraId="78943A27" w14:textId="77777777" w:rsidR="005113E2" w:rsidRDefault="00000000">
      <w:r>
        <w:t xml:space="preserve">School/Faculty: SCHOOL OF COMPUTING AND INFORMATICS </w:t>
      </w:r>
    </w:p>
    <w:p w14:paraId="6987DB15" w14:textId="77777777" w:rsidR="005113E2" w:rsidRDefault="00000000">
      <w:r>
        <w:t xml:space="preserve">Programme: MOBILE APPLICATION AND DEVELOPMENT </w:t>
      </w:r>
    </w:p>
    <w:p w14:paraId="1BECAAA5" w14:textId="77777777" w:rsidR="005113E2" w:rsidRDefault="00000000">
      <w:r>
        <w:t>Academic Year: YEAR 3</w:t>
      </w:r>
    </w:p>
    <w:p w14:paraId="615B32A3" w14:textId="77777777" w:rsidR="005113E2" w:rsidRDefault="00000000">
      <w:r>
        <w:t>Semester: SEMESTER TWO</w:t>
      </w:r>
    </w:p>
    <w:p w14:paraId="02B287FC" w14:textId="77777777" w:rsidR="005113E2" w:rsidRDefault="00000000">
      <w:r>
        <w:t>Lecturer: MICHAEL NYORO</w:t>
      </w:r>
    </w:p>
    <w:p w14:paraId="16179030" w14:textId="77777777" w:rsidR="005113E2" w:rsidRDefault="00000000">
      <w:r>
        <w:t>Phone Number: 0703358067</w:t>
      </w:r>
    </w:p>
    <w:p w14:paraId="2103396A" w14:textId="77777777" w:rsidR="005113E2" w:rsidRDefault="00000000">
      <w:r>
        <w:br w:type="page"/>
      </w:r>
    </w:p>
    <w:p w14:paraId="13BE55ED" w14:textId="77777777" w:rsidR="005113E2" w:rsidRDefault="00000000">
      <w:pPr>
        <w:pStyle w:val="Heading1"/>
      </w:pPr>
      <w:r>
        <w:lastRenderedPageBreak/>
        <w:t>Instructions</w:t>
      </w:r>
    </w:p>
    <w:p w14:paraId="07F32457" w14:textId="77777777" w:rsidR="005113E2" w:rsidRDefault="00000000">
      <w:r>
        <w:t>This logbook is used to document weekly learning activities, practical exercises, skills acquired, challenges encountered, solutions applied, and reflections. Students should complete all sections every week.</w:t>
      </w:r>
    </w:p>
    <w:p w14:paraId="15C5DCC6" w14:textId="77777777" w:rsidR="005113E2" w:rsidRDefault="00000000">
      <w:r>
        <w:t>Each week to follow remarks in week 1 section.</w:t>
      </w:r>
    </w:p>
    <w:p w14:paraId="62B35020" w14:textId="77777777" w:rsidR="005113E2" w:rsidRDefault="00000000">
      <w:r>
        <w:br w:type="page"/>
      </w:r>
    </w:p>
    <w:p w14:paraId="1415BE4F" w14:textId="77777777" w:rsidR="005113E2" w:rsidRDefault="00000000">
      <w:pPr>
        <w:pStyle w:val="Heading1"/>
      </w:pPr>
      <w:r>
        <w:lastRenderedPageBreak/>
        <w:t>Week 1: Introduction to Mobile Application Development</w:t>
      </w:r>
    </w:p>
    <w:p w14:paraId="213298A5" w14:textId="77777777" w:rsidR="005113E2" w:rsidRDefault="00000000">
      <w:pPr>
        <w:pStyle w:val="Heading2"/>
      </w:pPr>
      <w:r>
        <w:t>Practical Activities Undertaken</w:t>
      </w:r>
    </w:p>
    <w:p w14:paraId="2D16B168" w14:textId="77777777" w:rsidR="005113E2" w:rsidRDefault="00000000">
      <w:pPr>
        <w:rPr>
          <w:u w:val="single"/>
        </w:rPr>
      </w:pPr>
      <w:r>
        <w:rPr>
          <w:u w:val="single"/>
        </w:rPr>
        <w:t>Figure 1: VS Code open showing Welcome screen and GitHub Copilot panel</w:t>
      </w:r>
    </w:p>
    <w:p w14:paraId="5AA0B6D9" w14:textId="77777777" w:rsidR="005113E2" w:rsidRDefault="00000000">
      <w:pPr>
        <w:jc w:val="center"/>
      </w:pPr>
      <w:r>
        <w:rPr>
          <w:noProof/>
        </w:rPr>
        <w:drawing>
          <wp:inline distT="0" distB="0" distL="0" distR="0" wp14:anchorId="2ADC7017" wp14:editId="14FC3D69">
            <wp:extent cx="2873039" cy="1621469"/>
            <wp:effectExtent l="0" t="0" r="3810" b="0"/>
            <wp:docPr id="17015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8695" name="Picture 1"/>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2889521" cy="1630771"/>
                    </a:xfrm>
                    <a:prstGeom prst="rect">
                      <a:avLst/>
                    </a:prstGeom>
                  </pic:spPr>
                </pic:pic>
              </a:graphicData>
            </a:graphic>
          </wp:inline>
        </w:drawing>
      </w:r>
    </w:p>
    <w:p w14:paraId="62939B64" w14:textId="77777777" w:rsidR="005113E2" w:rsidRDefault="005113E2"/>
    <w:p w14:paraId="53BD2F22" w14:textId="77777777" w:rsidR="005113E2" w:rsidRDefault="00000000">
      <w:pPr>
        <w:rPr>
          <w:u w:val="single"/>
        </w:rPr>
      </w:pPr>
      <w:r>
        <w:rPr>
          <w:u w:val="single"/>
        </w:rPr>
        <w:t>Figure 2: Flutter SDK folder structure in File Explorer</w:t>
      </w:r>
    </w:p>
    <w:p w14:paraId="1BC60318" w14:textId="77777777" w:rsidR="005113E2" w:rsidRDefault="00000000">
      <w:pPr>
        <w:jc w:val="center"/>
      </w:pPr>
      <w:r>
        <w:rPr>
          <w:noProof/>
        </w:rPr>
        <w:drawing>
          <wp:inline distT="0" distB="0" distL="0" distR="0" wp14:anchorId="504E245F" wp14:editId="3174919D">
            <wp:extent cx="2790526" cy="1574900"/>
            <wp:effectExtent l="0" t="0" r="0" b="6350"/>
            <wp:docPr id="96076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64887" name="Picture 1"/>
                    <pic:cNvPicPr>
                      <a:picLocks noChangeAspect="1"/>
                    </pic:cNvPicPr>
                  </pic:nvPicPr>
                  <pic:blipFill>
                    <a:blip r:embed="rId10" cstate="email">
                      <a:extLst>
                        <a:ext uri="{28A0092B-C50C-407E-A947-70E740481C1C}">
                          <a14:useLocalDpi xmlns:a14="http://schemas.microsoft.com/office/drawing/2010/main"/>
                        </a:ext>
                      </a:extLst>
                    </a:blip>
                    <a:stretch>
                      <a:fillRect/>
                    </a:stretch>
                  </pic:blipFill>
                  <pic:spPr>
                    <a:xfrm>
                      <a:off x="0" y="0"/>
                      <a:ext cx="2802631" cy="1581732"/>
                    </a:xfrm>
                    <a:prstGeom prst="rect">
                      <a:avLst/>
                    </a:prstGeom>
                  </pic:spPr>
                </pic:pic>
              </a:graphicData>
            </a:graphic>
          </wp:inline>
        </w:drawing>
      </w:r>
    </w:p>
    <w:p w14:paraId="2105DCBB" w14:textId="77777777" w:rsidR="00611C52" w:rsidRDefault="00611C52">
      <w:pPr>
        <w:rPr>
          <w:u w:val="single"/>
        </w:rPr>
      </w:pPr>
    </w:p>
    <w:p w14:paraId="6E73E47D" w14:textId="77777777" w:rsidR="00611C52" w:rsidRDefault="00611C52">
      <w:pPr>
        <w:rPr>
          <w:u w:val="single"/>
        </w:rPr>
      </w:pPr>
    </w:p>
    <w:p w14:paraId="0D1EAA0C" w14:textId="77777777" w:rsidR="00611C52" w:rsidRDefault="00611C52">
      <w:pPr>
        <w:rPr>
          <w:u w:val="single"/>
        </w:rPr>
      </w:pPr>
    </w:p>
    <w:p w14:paraId="16717E19" w14:textId="6C6E4DAC" w:rsidR="005113E2" w:rsidRDefault="00000000">
      <w:pPr>
        <w:rPr>
          <w:u w:val="single"/>
        </w:rPr>
      </w:pPr>
      <w:r>
        <w:rPr>
          <w:u w:val="single"/>
        </w:rPr>
        <w:t>Figure 3: Flutter doctor showing green ticks — Flutter, Android toolchain, Chrome and Connected devices all working</w:t>
      </w:r>
    </w:p>
    <w:p w14:paraId="1AFF3869" w14:textId="77777777" w:rsidR="005113E2" w:rsidRDefault="00000000">
      <w:pPr>
        <w:jc w:val="center"/>
      </w:pPr>
      <w:r>
        <w:rPr>
          <w:noProof/>
        </w:rPr>
        <w:lastRenderedPageBreak/>
        <w:drawing>
          <wp:inline distT="0" distB="0" distL="0" distR="0" wp14:anchorId="13968B32" wp14:editId="2945081C">
            <wp:extent cx="2757768" cy="1556413"/>
            <wp:effectExtent l="0" t="0" r="5080" b="5715"/>
            <wp:docPr id="70748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5366" name="Picture 1"/>
                    <pic:cNvPicPr>
                      <a:picLocks noChangeAspect="1"/>
                    </pic:cNvPicPr>
                  </pic:nvPicPr>
                  <pic:blipFill>
                    <a:blip r:embed="rId11" cstate="screen">
                      <a:extLst>
                        <a:ext uri="{28A0092B-C50C-407E-A947-70E740481C1C}">
                          <a14:useLocalDpi xmlns:a14="http://schemas.microsoft.com/office/drawing/2010/main"/>
                        </a:ext>
                      </a:extLst>
                    </a:blip>
                    <a:stretch>
                      <a:fillRect/>
                    </a:stretch>
                  </pic:blipFill>
                  <pic:spPr>
                    <a:xfrm>
                      <a:off x="0" y="0"/>
                      <a:ext cx="2786991" cy="1572906"/>
                    </a:xfrm>
                    <a:prstGeom prst="rect">
                      <a:avLst/>
                    </a:prstGeom>
                  </pic:spPr>
                </pic:pic>
              </a:graphicData>
            </a:graphic>
          </wp:inline>
        </w:drawing>
      </w:r>
    </w:p>
    <w:p w14:paraId="4C23D7E1" w14:textId="77777777" w:rsidR="005113E2" w:rsidRDefault="005113E2"/>
    <w:p w14:paraId="161DB45F" w14:textId="77777777" w:rsidR="005113E2" w:rsidRDefault="00000000">
      <w:pPr>
        <w:rPr>
          <w:u w:val="single"/>
        </w:rPr>
      </w:pPr>
      <w:r>
        <w:rPr>
          <w:u w:val="single"/>
        </w:rPr>
        <w:t>Figure 4: Default Flutter app running on Chrome — showing counter button functionality</w:t>
      </w:r>
    </w:p>
    <w:p w14:paraId="0C9D6DFE" w14:textId="77777777" w:rsidR="005113E2" w:rsidRDefault="00000000">
      <w:pPr>
        <w:jc w:val="center"/>
      </w:pPr>
      <w:r>
        <w:rPr>
          <w:noProof/>
        </w:rPr>
        <w:drawing>
          <wp:inline distT="0" distB="0" distL="0" distR="0" wp14:anchorId="2F8CE778" wp14:editId="2CC5B49E">
            <wp:extent cx="2348752" cy="1317625"/>
            <wp:effectExtent l="0" t="0" r="0" b="0"/>
            <wp:docPr id="104" name="Figure4"/>
            <wp:cNvGraphicFramePr/>
            <a:graphic xmlns:a="http://schemas.openxmlformats.org/drawingml/2006/main">
              <a:graphicData uri="http://schemas.openxmlformats.org/drawingml/2006/picture">
                <pic:pic xmlns:pic="http://schemas.openxmlformats.org/drawingml/2006/picture">
                  <pic:nvPicPr>
                    <pic:cNvPr id="104" name="Figure4"/>
                    <pic:cNvPicPr/>
                  </pic:nvPicPr>
                  <pic:blipFill>
                    <a:blip r:embed="rId12" cstate="screen">
                      <a:extLst>
                        <a:ext uri="{28A0092B-C50C-407E-A947-70E740481C1C}">
                          <a14:useLocalDpi xmlns:a14="http://schemas.microsoft.com/office/drawing/2010/main"/>
                        </a:ext>
                      </a:extLst>
                    </a:blip>
                    <a:stretch>
                      <a:fillRect/>
                    </a:stretch>
                  </pic:blipFill>
                  <pic:spPr>
                    <a:xfrm>
                      <a:off x="0" y="0"/>
                      <a:ext cx="2366021" cy="1327313"/>
                    </a:xfrm>
                    <a:prstGeom prst="rect">
                      <a:avLst/>
                    </a:prstGeom>
                  </pic:spPr>
                </pic:pic>
              </a:graphicData>
            </a:graphic>
          </wp:inline>
        </w:drawing>
      </w:r>
    </w:p>
    <w:p w14:paraId="0E9155B6" w14:textId="77777777" w:rsidR="005113E2" w:rsidRDefault="00000000">
      <w:pPr>
        <w:rPr>
          <w:u w:val="single"/>
        </w:rPr>
      </w:pPr>
      <w:r>
        <w:rPr>
          <w:u w:val="single"/>
        </w:rPr>
        <w:t>Figure 5: App title changed to ‘my first app practice scenario’ — visible in browser tab and app header</w:t>
      </w:r>
    </w:p>
    <w:p w14:paraId="7891CF93" w14:textId="77777777" w:rsidR="005113E2" w:rsidRDefault="00000000">
      <w:pPr>
        <w:jc w:val="center"/>
      </w:pPr>
      <w:r>
        <w:rPr>
          <w:noProof/>
        </w:rPr>
        <w:drawing>
          <wp:inline distT="0" distB="0" distL="0" distR="0" wp14:anchorId="3DE1B695" wp14:editId="67E262E5">
            <wp:extent cx="3115236" cy="1743075"/>
            <wp:effectExtent l="0" t="0" r="9525" b="0"/>
            <wp:docPr id="105" name="Figure5"/>
            <wp:cNvGraphicFramePr/>
            <a:graphic xmlns:a="http://schemas.openxmlformats.org/drawingml/2006/main">
              <a:graphicData uri="http://schemas.openxmlformats.org/drawingml/2006/picture">
                <pic:pic xmlns:pic="http://schemas.openxmlformats.org/drawingml/2006/picture">
                  <pic:nvPicPr>
                    <pic:cNvPr id="105" name="Figure5"/>
                    <pic:cNvPicPr/>
                  </pic:nvPicPr>
                  <pic:blipFill>
                    <a:blip r:embed="rId13" cstate="screen">
                      <a:extLst>
                        <a:ext uri="{28A0092B-C50C-407E-A947-70E740481C1C}">
                          <a14:useLocalDpi xmlns:a14="http://schemas.microsoft.com/office/drawing/2010/main"/>
                        </a:ext>
                      </a:extLst>
                    </a:blip>
                    <a:stretch>
                      <a:fillRect/>
                    </a:stretch>
                  </pic:blipFill>
                  <pic:spPr>
                    <a:xfrm>
                      <a:off x="0" y="0"/>
                      <a:ext cx="3130438" cy="1751581"/>
                    </a:xfrm>
                    <a:prstGeom prst="rect">
                      <a:avLst/>
                    </a:prstGeom>
                  </pic:spPr>
                </pic:pic>
              </a:graphicData>
            </a:graphic>
          </wp:inline>
        </w:drawing>
      </w:r>
    </w:p>
    <w:p w14:paraId="0CD53DE8" w14:textId="77777777" w:rsidR="005113E2" w:rsidRDefault="005113E2"/>
    <w:p w14:paraId="6BB4985D" w14:textId="77777777" w:rsidR="005113E2" w:rsidRDefault="005113E2"/>
    <w:p w14:paraId="0A4612A3" w14:textId="77777777" w:rsidR="005113E2" w:rsidRDefault="00000000">
      <w:pPr>
        <w:rPr>
          <w:u w:val="single"/>
        </w:rPr>
      </w:pPr>
      <w:r>
        <w:rPr>
          <w:u w:val="single"/>
        </w:rPr>
        <w:t>Figure 6: Background color changed to blue</w:t>
      </w:r>
    </w:p>
    <w:p w14:paraId="3D45AB97" w14:textId="77777777" w:rsidR="005113E2" w:rsidRDefault="00000000">
      <w:pPr>
        <w:jc w:val="center"/>
      </w:pPr>
      <w:r>
        <w:rPr>
          <w:noProof/>
        </w:rPr>
        <w:lastRenderedPageBreak/>
        <w:drawing>
          <wp:inline distT="0" distB="0" distL="0" distR="0" wp14:anchorId="340671B7" wp14:editId="5D85E635">
            <wp:extent cx="3338830" cy="1591235"/>
            <wp:effectExtent l="0" t="0" r="0" b="9525"/>
            <wp:docPr id="26366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63418" name="Picture 1"/>
                    <pic:cNvPicPr>
                      <a:picLocks noChangeAspect="1"/>
                    </pic:cNvPicPr>
                  </pic:nvPicPr>
                  <pic:blipFill>
                    <a:blip r:embed="rId14" cstate="email">
                      <a:extLst>
                        <a:ext uri="{28A0092B-C50C-407E-A947-70E740481C1C}">
                          <a14:useLocalDpi xmlns:a14="http://schemas.microsoft.com/office/drawing/2010/main"/>
                        </a:ext>
                      </a:extLst>
                    </a:blip>
                    <a:stretch>
                      <a:fillRect/>
                    </a:stretch>
                  </pic:blipFill>
                  <pic:spPr>
                    <a:xfrm>
                      <a:off x="0" y="0"/>
                      <a:ext cx="3361730" cy="1602149"/>
                    </a:xfrm>
                    <a:prstGeom prst="rect">
                      <a:avLst/>
                    </a:prstGeom>
                  </pic:spPr>
                </pic:pic>
              </a:graphicData>
            </a:graphic>
          </wp:inline>
        </w:drawing>
      </w:r>
    </w:p>
    <w:p w14:paraId="34D4986C" w14:textId="77777777" w:rsidR="005113E2" w:rsidRDefault="00000000">
      <w:r>
        <w:t>Screenshots/Evidence Attached: Yes</w:t>
      </w:r>
    </w:p>
    <w:p w14:paraId="5AE83588" w14:textId="77777777" w:rsidR="005113E2" w:rsidRDefault="00000000">
      <w:pPr>
        <w:pStyle w:val="Heading2"/>
      </w:pPr>
      <w:r>
        <w:t>Tools/Software Used</w:t>
      </w:r>
    </w:p>
    <w:p w14:paraId="195A9B7E" w14:textId="77777777" w:rsidR="005113E2" w:rsidRDefault="00000000">
      <w:r>
        <w:t>Visual Studio Code (VS Code), Flutter SDK v3.44.0 (Dart), Android SDK v34.0.0, Git, Node.js, Python, GitHub Copilot, Chrome Browser (as emulator)</w:t>
      </w:r>
    </w:p>
    <w:p w14:paraId="440BF8A1" w14:textId="77777777" w:rsidR="005113E2" w:rsidRDefault="00000000">
      <w:pPr>
        <w:pStyle w:val="Heading2"/>
      </w:pPr>
      <w:r>
        <w:t>Personal Reflection</w:t>
      </w:r>
    </w:p>
    <w:p w14:paraId="1A4E19BF" w14:textId="77777777" w:rsidR="005113E2" w:rsidRDefault="00000000">
      <w:r>
        <w:t>Week 1 involved setting up the full mobile development environment using VS Code and Flutter SDK. Despite PATH configuration challenges with Flutter and Android SDK, all tools were successfully installed. A first Flutter app was created, run on Chrome, and customized with a new title, background color, and font size.</w:t>
      </w:r>
    </w:p>
    <w:p w14:paraId="413E8562" w14:textId="77777777" w:rsidR="005113E2" w:rsidRDefault="00000000">
      <w:r>
        <w:br w:type="page"/>
      </w:r>
    </w:p>
    <w:p w14:paraId="168FE801" w14:textId="77777777" w:rsidR="005113E2" w:rsidRDefault="00000000">
      <w:pPr>
        <w:pStyle w:val="Heading1"/>
      </w:pPr>
      <w:r>
        <w:lastRenderedPageBreak/>
        <w:t>Week 2: Mobile Development Environment</w:t>
      </w:r>
    </w:p>
    <w:p w14:paraId="29C43B51" w14:textId="77777777" w:rsidR="005113E2" w:rsidRDefault="00000000">
      <w:pPr>
        <w:pStyle w:val="Heading2"/>
      </w:pPr>
      <w:r>
        <w:t>Practical Activities Undertaken</w:t>
      </w:r>
    </w:p>
    <w:p w14:paraId="68245ACE" w14:textId="77777777" w:rsidR="005113E2" w:rsidRDefault="00000000">
      <w:r>
        <w:t>Figure 1: Login screen showing form validation errors on empty submission</w:t>
      </w:r>
    </w:p>
    <w:p w14:paraId="55BC7C82" w14:textId="77777777" w:rsidR="005113E2" w:rsidRDefault="00000000">
      <w:pPr>
        <w:jc w:val="center"/>
      </w:pPr>
      <w:r>
        <w:rPr>
          <w:noProof/>
        </w:rPr>
        <w:drawing>
          <wp:inline distT="0" distB="0" distL="0" distR="0" wp14:anchorId="598C65A3" wp14:editId="32257BC9">
            <wp:extent cx="2809917" cy="1582685"/>
            <wp:effectExtent l="0" t="0" r="0" b="0"/>
            <wp:docPr id="746646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46427" name="Picture 2"/>
                    <pic:cNvPicPr>
                      <a:picLocks noChangeAspect="1" noChangeArrowheads="1"/>
                    </pic:cNvPicPr>
                  </pic:nvPicPr>
                  <pic:blipFill>
                    <a:blip r:embed="rId15" cstate="screen">
                      <a:extLst>
                        <a:ext uri="{28A0092B-C50C-407E-A947-70E740481C1C}">
                          <a14:useLocalDpi xmlns:a14="http://schemas.microsoft.com/office/drawing/2010/main"/>
                        </a:ext>
                      </a:extLst>
                    </a:blip>
                    <a:srcRect/>
                    <a:stretch>
                      <a:fillRect/>
                    </a:stretch>
                  </pic:blipFill>
                  <pic:spPr>
                    <a:xfrm>
                      <a:off x="0" y="0"/>
                      <a:ext cx="2824728" cy="1591027"/>
                    </a:xfrm>
                    <a:prstGeom prst="rect">
                      <a:avLst/>
                    </a:prstGeom>
                    <a:noFill/>
                  </pic:spPr>
                </pic:pic>
              </a:graphicData>
            </a:graphic>
          </wp:inline>
        </w:drawing>
      </w:r>
    </w:p>
    <w:p w14:paraId="3B0161BE" w14:textId="77777777" w:rsidR="005113E2" w:rsidRDefault="00000000">
      <w:r>
        <w:t>Figure 2: Student Registry screen showing empty state before any records are added</w:t>
      </w:r>
    </w:p>
    <w:p w14:paraId="3F0F79AF" w14:textId="77777777" w:rsidR="005113E2" w:rsidRDefault="00000000">
      <w:pPr>
        <w:jc w:val="center"/>
      </w:pPr>
      <w:r>
        <w:rPr>
          <w:noProof/>
        </w:rPr>
        <w:drawing>
          <wp:inline distT="0" distB="0" distL="0" distR="0" wp14:anchorId="522674CA" wp14:editId="3B40706B">
            <wp:extent cx="2649071" cy="1841860"/>
            <wp:effectExtent l="0" t="0" r="0" b="6350"/>
            <wp:docPr id="202" name="W2Figure2"/>
            <wp:cNvGraphicFramePr/>
            <a:graphic xmlns:a="http://schemas.openxmlformats.org/drawingml/2006/main">
              <a:graphicData uri="http://schemas.openxmlformats.org/drawingml/2006/picture">
                <pic:pic xmlns:pic="http://schemas.openxmlformats.org/drawingml/2006/picture">
                  <pic:nvPicPr>
                    <pic:cNvPr id="202" name="W2Figure2"/>
                    <pic:cNvPicPr/>
                  </pic:nvPicPr>
                  <pic:blipFill>
                    <a:blip r:embed="rId16" cstate="screen">
                      <a:extLst>
                        <a:ext uri="{28A0092B-C50C-407E-A947-70E740481C1C}">
                          <a14:useLocalDpi xmlns:a14="http://schemas.microsoft.com/office/drawing/2010/main"/>
                        </a:ext>
                      </a:extLst>
                    </a:blip>
                    <a:stretch>
                      <a:fillRect/>
                    </a:stretch>
                  </pic:blipFill>
                  <pic:spPr>
                    <a:xfrm>
                      <a:off x="0" y="0"/>
                      <a:ext cx="2686450" cy="1867849"/>
                    </a:xfrm>
                    <a:prstGeom prst="rect">
                      <a:avLst/>
                    </a:prstGeom>
                  </pic:spPr>
                </pic:pic>
              </a:graphicData>
            </a:graphic>
          </wp:inline>
        </w:drawing>
      </w:r>
    </w:p>
    <w:p w14:paraId="164A3DF9" w14:textId="77777777" w:rsidR="0003219A" w:rsidRDefault="00000000">
      <w:r>
        <w:t>Figure 3: Student record saved — showing NOELLE, INFORMATION TECHNOLOGY | BIT/2024/73309</w:t>
      </w:r>
    </w:p>
    <w:p w14:paraId="4FBC093D" w14:textId="004FF3D7" w:rsidR="005113E2" w:rsidRDefault="00000000">
      <w:r>
        <w:rPr>
          <w:noProof/>
        </w:rPr>
        <w:drawing>
          <wp:inline distT="0" distB="0" distL="0" distR="0" wp14:anchorId="526D9983" wp14:editId="7C0086CD">
            <wp:extent cx="2909047" cy="1731009"/>
            <wp:effectExtent l="0" t="0" r="5715" b="3175"/>
            <wp:docPr id="132372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20287" name="Picture 1"/>
                    <pic:cNvPicPr>
                      <a:picLocks noChangeAspect="1"/>
                    </pic:cNvPicPr>
                  </pic:nvPicPr>
                  <pic:blipFill>
                    <a:blip r:embed="rId17" cstate="screen">
                      <a:extLst>
                        <a:ext uri="{28A0092B-C50C-407E-A947-70E740481C1C}">
                          <a14:useLocalDpi xmlns:a14="http://schemas.microsoft.com/office/drawing/2010/main"/>
                        </a:ext>
                      </a:extLst>
                    </a:blip>
                    <a:stretch>
                      <a:fillRect/>
                    </a:stretch>
                  </pic:blipFill>
                  <pic:spPr>
                    <a:xfrm>
                      <a:off x="0" y="0"/>
                      <a:ext cx="2944232" cy="1751946"/>
                    </a:xfrm>
                    <a:prstGeom prst="rect">
                      <a:avLst/>
                    </a:prstGeom>
                  </pic:spPr>
                </pic:pic>
              </a:graphicData>
            </a:graphic>
          </wp:inline>
        </w:drawing>
      </w:r>
    </w:p>
    <w:p w14:paraId="7BBB3AC1" w14:textId="77777777" w:rsidR="005113E2" w:rsidRDefault="005113E2">
      <w:pPr>
        <w:jc w:val="center"/>
      </w:pPr>
    </w:p>
    <w:p w14:paraId="58C9F6E6" w14:textId="77777777" w:rsidR="005113E2" w:rsidRDefault="00000000">
      <w:r>
        <w:lastRenderedPageBreak/>
        <w:t>Screenshots/Evidence Attached: Yes</w:t>
      </w:r>
    </w:p>
    <w:p w14:paraId="5711A7E6" w14:textId="77777777" w:rsidR="005113E2" w:rsidRDefault="00000000">
      <w:pPr>
        <w:pStyle w:val="Heading2"/>
      </w:pPr>
      <w:r>
        <w:t>Tools/Software Used</w:t>
      </w:r>
    </w:p>
    <w:p w14:paraId="5B63144B" w14:textId="77777777" w:rsidR="005113E2" w:rsidRDefault="00000000">
      <w:r>
        <w:t>Visual Studio Code (VS Code), Flutter SDK (Dart), Chrome Browser (as emulator)</w:t>
      </w:r>
    </w:p>
    <w:p w14:paraId="030E771D" w14:textId="77777777" w:rsidR="005113E2" w:rsidRDefault="00000000">
      <w:pPr>
        <w:pStyle w:val="Heading2"/>
      </w:pPr>
      <w:r>
        <w:t>Personal Reflection</w:t>
      </w:r>
    </w:p>
    <w:p w14:paraId="5CFC3C4B" w14:textId="77777777" w:rsidR="005113E2" w:rsidRDefault="00000000">
      <w:r>
        <w:t>Week 2 involved building a Mini Student Management App with login, form validation, multi-screen navigation, and in-memory record storage using Flutter. Challenges with state management and form validation were resolved using StatefulWidget and GlobalKey. The dark teal theme gave the app a professional finish.</w:t>
      </w:r>
    </w:p>
    <w:p w14:paraId="53A20242" w14:textId="77777777" w:rsidR="005113E2" w:rsidRDefault="00000000">
      <w:pPr>
        <w:pStyle w:val="Heading1"/>
      </w:pPr>
      <w:r>
        <w:t>Week 3: User Interface Design</w:t>
      </w:r>
    </w:p>
    <w:p w14:paraId="093D75DF" w14:textId="77777777" w:rsidR="005113E2" w:rsidRDefault="00000000">
      <w:pPr>
        <w:pStyle w:val="Heading2"/>
      </w:pPr>
      <w:r>
        <w:t>Practical Activities Undertaken</w:t>
      </w:r>
    </w:p>
    <w:p w14:paraId="15DFA1F7" w14:textId="77777777" w:rsidR="005113E2" w:rsidRDefault="005113E2"/>
    <w:p w14:paraId="3F552BD1" w14:textId="77777777" w:rsidR="005113E2" w:rsidRDefault="005113E2"/>
    <w:p w14:paraId="417EB569" w14:textId="77777777" w:rsidR="005113E2" w:rsidRDefault="005113E2"/>
    <w:p w14:paraId="350257BC" w14:textId="77777777" w:rsidR="005113E2" w:rsidRDefault="005113E2"/>
    <w:p w14:paraId="35EC91ED" w14:textId="77777777" w:rsidR="005113E2" w:rsidRDefault="005113E2"/>
    <w:p w14:paraId="4FA707A4" w14:textId="77777777" w:rsidR="005113E2" w:rsidRDefault="00000000">
      <w:r>
        <w:t>Figma Wireframe — Screen 1: Authentication / Login</w:t>
      </w:r>
    </w:p>
    <w:p w14:paraId="55DCF08C" w14:textId="77777777" w:rsidR="005113E2" w:rsidRDefault="00000000">
      <w:pPr>
        <w:jc w:val="center"/>
      </w:pPr>
      <w:r>
        <w:rPr>
          <w:noProof/>
        </w:rPr>
        <w:drawing>
          <wp:inline distT="0" distB="0" distL="0" distR="0" wp14:anchorId="1413BC45" wp14:editId="50C97BCC">
            <wp:extent cx="3159760" cy="1766047"/>
            <wp:effectExtent l="0" t="0" r="2540" b="5715"/>
            <wp:docPr id="60179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97926" name="Picture 1"/>
                    <pic:cNvPicPr>
                      <a:picLocks noChangeAspect="1"/>
                    </pic:cNvPicPr>
                  </pic:nvPicPr>
                  <pic:blipFill>
                    <a:blip r:embed="rId18" cstate="email">
                      <a:extLst>
                        <a:ext uri="{28A0092B-C50C-407E-A947-70E740481C1C}">
                          <a14:useLocalDpi xmlns:a14="http://schemas.microsoft.com/office/drawing/2010/main"/>
                        </a:ext>
                      </a:extLst>
                    </a:blip>
                    <a:stretch>
                      <a:fillRect/>
                    </a:stretch>
                  </pic:blipFill>
                  <pic:spPr>
                    <a:xfrm>
                      <a:off x="0" y="0"/>
                      <a:ext cx="3178743" cy="1776657"/>
                    </a:xfrm>
                    <a:prstGeom prst="rect">
                      <a:avLst/>
                    </a:prstGeom>
                  </pic:spPr>
                </pic:pic>
              </a:graphicData>
            </a:graphic>
          </wp:inline>
        </w:drawing>
      </w:r>
    </w:p>
    <w:p w14:paraId="18052020" w14:textId="77777777" w:rsidR="005113E2" w:rsidRDefault="005113E2"/>
    <w:p w14:paraId="17AE295E" w14:textId="77777777" w:rsidR="005113E2" w:rsidRDefault="005113E2"/>
    <w:p w14:paraId="0F75C867" w14:textId="77777777" w:rsidR="005113E2" w:rsidRDefault="005113E2"/>
    <w:p w14:paraId="3495D54F" w14:textId="77777777" w:rsidR="005113E2" w:rsidRDefault="005113E2"/>
    <w:p w14:paraId="732512E2" w14:textId="77777777" w:rsidR="005113E2" w:rsidRDefault="005113E2"/>
    <w:p w14:paraId="70526A79" w14:textId="77777777" w:rsidR="005113E2" w:rsidRDefault="005113E2"/>
    <w:p w14:paraId="24CBA642" w14:textId="77777777" w:rsidR="005113E2" w:rsidRDefault="00000000">
      <w:r>
        <w:t>Figma Wireframe — Screen 2: Live Market Cata</w:t>
      </w:r>
      <w:r>
        <w:rPr>
          <w:noProof/>
        </w:rPr>
        <w:drawing>
          <wp:inline distT="0" distB="0" distL="0" distR="0" wp14:anchorId="78D9520F" wp14:editId="08288641">
            <wp:extent cx="3164541" cy="1953895"/>
            <wp:effectExtent l="0" t="0" r="0" b="8255"/>
            <wp:docPr id="26939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91547" name="Picture 1"/>
                    <pic:cNvPicPr>
                      <a:picLocks noChangeAspect="1"/>
                    </pic:cNvPicPr>
                  </pic:nvPicPr>
                  <pic:blipFill>
                    <a:blip r:embed="rId19" cstate="email">
                      <a:extLst>
                        <a:ext uri="{28A0092B-C50C-407E-A947-70E740481C1C}">
                          <a14:useLocalDpi xmlns:a14="http://schemas.microsoft.com/office/drawing/2010/main"/>
                        </a:ext>
                      </a:extLst>
                    </a:blip>
                    <a:stretch>
                      <a:fillRect/>
                    </a:stretch>
                  </pic:blipFill>
                  <pic:spPr>
                    <a:xfrm>
                      <a:off x="0" y="0"/>
                      <a:ext cx="3177857" cy="1962117"/>
                    </a:xfrm>
                    <a:prstGeom prst="rect">
                      <a:avLst/>
                    </a:prstGeom>
                  </pic:spPr>
                </pic:pic>
              </a:graphicData>
            </a:graphic>
          </wp:inline>
        </w:drawing>
      </w:r>
    </w:p>
    <w:p w14:paraId="33B60705" w14:textId="77777777" w:rsidR="005113E2" w:rsidRDefault="00000000">
      <w:pPr>
        <w:jc w:val="center"/>
      </w:pPr>
      <w:r>
        <w:rPr>
          <w:noProof/>
        </w:rPr>
        <mc:AlternateContent>
          <mc:Choice Requires="wps">
            <w:drawing>
              <wp:inline distT="0" distB="0" distL="0" distR="0" wp14:anchorId="34EA60C7" wp14:editId="1E8F8AB6">
                <wp:extent cx="304800" cy="304800"/>
                <wp:effectExtent l="0" t="0" r="0" b="0"/>
                <wp:docPr id="138831756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02A6151B"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382ADF" w14:textId="77777777" w:rsidR="005113E2" w:rsidRDefault="005113E2"/>
    <w:p w14:paraId="2AD1A7F8" w14:textId="77777777" w:rsidR="005113E2" w:rsidRDefault="00000000">
      <w:pPr>
        <w:rPr>
          <w:u w:val="single"/>
        </w:rPr>
      </w:pPr>
      <w:r>
        <w:rPr>
          <w:u w:val="single"/>
        </w:rPr>
        <w:t>Figma Wireframe — Screen 3: Inventory Input Control</w:t>
      </w:r>
    </w:p>
    <w:p w14:paraId="4825B1B4" w14:textId="77777777" w:rsidR="005113E2" w:rsidRDefault="00000000">
      <w:pPr>
        <w:jc w:val="center"/>
      </w:pPr>
      <w:r>
        <w:rPr>
          <w:noProof/>
        </w:rPr>
        <w:drawing>
          <wp:inline distT="0" distB="0" distL="0" distR="0" wp14:anchorId="03C9287C" wp14:editId="69DCE726">
            <wp:extent cx="3267636" cy="2075005"/>
            <wp:effectExtent l="0" t="0" r="0" b="1905"/>
            <wp:docPr id="144952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23670" name="Picture 1"/>
                    <pic:cNvPicPr>
                      <a:picLocks noChangeAspect="1"/>
                    </pic:cNvPicPr>
                  </pic:nvPicPr>
                  <pic:blipFill>
                    <a:blip r:embed="rId20" cstate="email">
                      <a:extLst>
                        <a:ext uri="{28A0092B-C50C-407E-A947-70E740481C1C}">
                          <a14:useLocalDpi xmlns:a14="http://schemas.microsoft.com/office/drawing/2010/main"/>
                        </a:ext>
                      </a:extLst>
                    </a:blip>
                    <a:stretch>
                      <a:fillRect/>
                    </a:stretch>
                  </pic:blipFill>
                  <pic:spPr>
                    <a:xfrm>
                      <a:off x="0" y="0"/>
                      <a:ext cx="3285408" cy="2086291"/>
                    </a:xfrm>
                    <a:prstGeom prst="rect">
                      <a:avLst/>
                    </a:prstGeom>
                  </pic:spPr>
                </pic:pic>
              </a:graphicData>
            </a:graphic>
          </wp:inline>
        </w:drawing>
      </w:r>
    </w:p>
    <w:p w14:paraId="691F33B5" w14:textId="77777777" w:rsidR="005113E2" w:rsidRDefault="00000000">
      <w:r>
        <w:t>Figma Wireframe — Screen 4: Real-Time P&amp;L Dashboard</w:t>
      </w:r>
    </w:p>
    <w:p w14:paraId="6D0FA77A" w14:textId="77777777" w:rsidR="005113E2" w:rsidRDefault="00000000">
      <w:pPr>
        <w:jc w:val="center"/>
      </w:pPr>
      <w:r>
        <w:rPr>
          <w:noProof/>
        </w:rPr>
        <w:lastRenderedPageBreak/>
        <w:drawing>
          <wp:inline distT="0" distB="0" distL="0" distR="0" wp14:anchorId="6DD19469" wp14:editId="56465BC5">
            <wp:extent cx="2913380" cy="1703294"/>
            <wp:effectExtent l="0" t="0" r="1270" b="0"/>
            <wp:docPr id="60923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33882" name="Picture 1"/>
                    <pic:cNvPicPr>
                      <a:picLocks noChangeAspect="1"/>
                    </pic:cNvPicPr>
                  </pic:nvPicPr>
                  <pic:blipFill>
                    <a:blip r:embed="rId21" cstate="screen">
                      <a:extLst>
                        <a:ext uri="{28A0092B-C50C-407E-A947-70E740481C1C}">
                          <a14:useLocalDpi xmlns:a14="http://schemas.microsoft.com/office/drawing/2010/main"/>
                        </a:ext>
                      </a:extLst>
                    </a:blip>
                    <a:stretch>
                      <a:fillRect/>
                    </a:stretch>
                  </pic:blipFill>
                  <pic:spPr>
                    <a:xfrm>
                      <a:off x="0" y="0"/>
                      <a:ext cx="2936643" cy="1716895"/>
                    </a:xfrm>
                    <a:prstGeom prst="rect">
                      <a:avLst/>
                    </a:prstGeom>
                  </pic:spPr>
                </pic:pic>
              </a:graphicData>
            </a:graphic>
          </wp:inline>
        </w:drawing>
      </w:r>
    </w:p>
    <w:p w14:paraId="0C98F5C6" w14:textId="77777777" w:rsidR="005113E2" w:rsidRDefault="00000000">
      <w:r>
        <w:t>Figma Wireframe — Screen 5: Intelligent Optimization Advisory</w:t>
      </w:r>
    </w:p>
    <w:p w14:paraId="6319698B" w14:textId="77777777" w:rsidR="005113E2" w:rsidRDefault="00000000">
      <w:r>
        <w:rPr>
          <w:noProof/>
        </w:rPr>
        <w:drawing>
          <wp:inline distT="0" distB="0" distL="0" distR="0" wp14:anchorId="14AEB143" wp14:editId="39E052DF">
            <wp:extent cx="2980690" cy="1873623"/>
            <wp:effectExtent l="0" t="0" r="0" b="0"/>
            <wp:docPr id="143603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38107" name="Picture 1"/>
                    <pic:cNvPicPr>
                      <a:picLocks noChangeAspect="1"/>
                    </pic:cNvPicPr>
                  </pic:nvPicPr>
                  <pic:blipFill>
                    <a:blip r:embed="rId22" cstate="screen">
                      <a:extLst>
                        <a:ext uri="{28A0092B-C50C-407E-A947-70E740481C1C}">
                          <a14:useLocalDpi xmlns:a14="http://schemas.microsoft.com/office/drawing/2010/main"/>
                        </a:ext>
                      </a:extLst>
                    </a:blip>
                    <a:stretch>
                      <a:fillRect/>
                    </a:stretch>
                  </pic:blipFill>
                  <pic:spPr>
                    <a:xfrm>
                      <a:off x="0" y="0"/>
                      <a:ext cx="2992635" cy="1881131"/>
                    </a:xfrm>
                    <a:prstGeom prst="rect">
                      <a:avLst/>
                    </a:prstGeom>
                  </pic:spPr>
                </pic:pic>
              </a:graphicData>
            </a:graphic>
          </wp:inline>
        </w:drawing>
      </w:r>
    </w:p>
    <w:p w14:paraId="60F2F7AC" w14:textId="77777777" w:rsidR="005113E2" w:rsidRDefault="005113E2"/>
    <w:p w14:paraId="64147D30" w14:textId="77777777" w:rsidR="005113E2" w:rsidRDefault="005113E2"/>
    <w:p w14:paraId="01139660" w14:textId="77777777" w:rsidR="005113E2" w:rsidRDefault="00000000">
      <w:r>
        <w:t>Real Device Test — Screen 1: Authentication (Android)</w:t>
      </w:r>
    </w:p>
    <w:p w14:paraId="677C7E9F" w14:textId="77777777" w:rsidR="005113E2" w:rsidRDefault="005113E2"/>
    <w:p w14:paraId="2E1277E0" w14:textId="77777777" w:rsidR="005113E2" w:rsidRDefault="005113E2">
      <w:pPr>
        <w:jc w:val="center"/>
      </w:pPr>
    </w:p>
    <w:p w14:paraId="158D90B6" w14:textId="77777777" w:rsidR="005113E2" w:rsidRDefault="005113E2">
      <w:pPr>
        <w:jc w:val="center"/>
      </w:pPr>
    </w:p>
    <w:p w14:paraId="72F562C4" w14:textId="77777777" w:rsidR="005113E2" w:rsidRDefault="00000000">
      <w:pPr>
        <w:jc w:val="center"/>
      </w:pPr>
      <w:r>
        <w:rPr>
          <w:noProof/>
        </w:rPr>
        <w:lastRenderedPageBreak/>
        <w:drawing>
          <wp:inline distT="0" distB="0" distL="0" distR="0" wp14:anchorId="18CB54A9" wp14:editId="1F1DBE3E">
            <wp:extent cx="1391285" cy="2625966"/>
            <wp:effectExtent l="0" t="0" r="0" b="3175"/>
            <wp:docPr id="306" name="W3Dev1"/>
            <wp:cNvGraphicFramePr/>
            <a:graphic xmlns:a="http://schemas.openxmlformats.org/drawingml/2006/main">
              <a:graphicData uri="http://schemas.openxmlformats.org/drawingml/2006/picture">
                <pic:pic xmlns:pic="http://schemas.openxmlformats.org/drawingml/2006/picture">
                  <pic:nvPicPr>
                    <pic:cNvPr id="306" name="W3Dev1"/>
                    <pic:cNvPicPr/>
                  </pic:nvPicPr>
                  <pic:blipFill>
                    <a:blip r:embed="rId23" cstate="screen">
                      <a:extLst>
                        <a:ext uri="{28A0092B-C50C-407E-A947-70E740481C1C}">
                          <a14:useLocalDpi xmlns:a14="http://schemas.microsoft.com/office/drawing/2010/main"/>
                        </a:ext>
                      </a:extLst>
                    </a:blip>
                    <a:stretch>
                      <a:fillRect/>
                    </a:stretch>
                  </pic:blipFill>
                  <pic:spPr>
                    <a:xfrm>
                      <a:off x="0" y="0"/>
                      <a:ext cx="1400012" cy="2642438"/>
                    </a:xfrm>
                    <a:prstGeom prst="rect">
                      <a:avLst/>
                    </a:prstGeom>
                  </pic:spPr>
                </pic:pic>
              </a:graphicData>
            </a:graphic>
          </wp:inline>
        </w:drawing>
      </w:r>
    </w:p>
    <w:p w14:paraId="4ADAF270" w14:textId="77777777" w:rsidR="005113E2" w:rsidRDefault="005113E2">
      <w:pPr>
        <w:jc w:val="center"/>
      </w:pPr>
    </w:p>
    <w:p w14:paraId="4C9388A1" w14:textId="77777777" w:rsidR="005113E2" w:rsidRDefault="005113E2"/>
    <w:p w14:paraId="52ED6F70" w14:textId="77777777" w:rsidR="005113E2" w:rsidRDefault="005113E2"/>
    <w:p w14:paraId="79D90B8D" w14:textId="77777777" w:rsidR="005113E2" w:rsidRDefault="005113E2"/>
    <w:p w14:paraId="169D27B2" w14:textId="77777777" w:rsidR="005113E2" w:rsidRDefault="00000000">
      <w:r>
        <w:t>Real Device Test — Screen 2: Live Market Catalog (Android)</w:t>
      </w:r>
    </w:p>
    <w:p w14:paraId="26089ABA" w14:textId="77777777" w:rsidR="005113E2" w:rsidRDefault="005113E2"/>
    <w:p w14:paraId="33249ADA" w14:textId="77777777" w:rsidR="005113E2" w:rsidRDefault="00000000">
      <w:pPr>
        <w:jc w:val="center"/>
      </w:pPr>
      <w:r>
        <w:rPr>
          <w:noProof/>
        </w:rPr>
        <w:drawing>
          <wp:inline distT="0" distB="0" distL="0" distR="0" wp14:anchorId="5D0FC43E" wp14:editId="20952B35">
            <wp:extent cx="1526540" cy="2734235"/>
            <wp:effectExtent l="0" t="0" r="0" b="9525"/>
            <wp:docPr id="307" name="W3Dev2"/>
            <wp:cNvGraphicFramePr/>
            <a:graphic xmlns:a="http://schemas.openxmlformats.org/drawingml/2006/main">
              <a:graphicData uri="http://schemas.openxmlformats.org/drawingml/2006/picture">
                <pic:pic xmlns:pic="http://schemas.openxmlformats.org/drawingml/2006/picture">
                  <pic:nvPicPr>
                    <pic:cNvPr id="307" name="W3Dev2"/>
                    <pic:cNvPicPr/>
                  </pic:nvPicPr>
                  <pic:blipFill>
                    <a:blip r:embed="rId24" cstate="screen">
                      <a:extLst>
                        <a:ext uri="{28A0092B-C50C-407E-A947-70E740481C1C}">
                          <a14:useLocalDpi xmlns:a14="http://schemas.microsoft.com/office/drawing/2010/main"/>
                        </a:ext>
                      </a:extLst>
                    </a:blip>
                    <a:stretch>
                      <a:fillRect/>
                    </a:stretch>
                  </pic:blipFill>
                  <pic:spPr>
                    <a:xfrm>
                      <a:off x="0" y="0"/>
                      <a:ext cx="1529407" cy="2739371"/>
                    </a:xfrm>
                    <a:prstGeom prst="rect">
                      <a:avLst/>
                    </a:prstGeom>
                  </pic:spPr>
                </pic:pic>
              </a:graphicData>
            </a:graphic>
          </wp:inline>
        </w:drawing>
      </w:r>
    </w:p>
    <w:p w14:paraId="1E556966" w14:textId="77777777" w:rsidR="005113E2" w:rsidRDefault="005113E2">
      <w:pPr>
        <w:jc w:val="center"/>
      </w:pPr>
    </w:p>
    <w:p w14:paraId="4DB93D7A" w14:textId="77777777" w:rsidR="005113E2" w:rsidRDefault="005113E2">
      <w:pPr>
        <w:jc w:val="center"/>
      </w:pPr>
    </w:p>
    <w:p w14:paraId="56785FD7" w14:textId="77777777" w:rsidR="005113E2" w:rsidRDefault="005113E2">
      <w:pPr>
        <w:jc w:val="center"/>
      </w:pPr>
    </w:p>
    <w:p w14:paraId="630191DF" w14:textId="77777777" w:rsidR="005113E2" w:rsidRDefault="005113E2"/>
    <w:p w14:paraId="4E45FEE3" w14:textId="77777777" w:rsidR="005113E2" w:rsidRDefault="005113E2"/>
    <w:p w14:paraId="6E50335D" w14:textId="77777777" w:rsidR="005113E2" w:rsidRDefault="005113E2"/>
    <w:p w14:paraId="15CF5C04" w14:textId="77777777" w:rsidR="005113E2" w:rsidRDefault="00000000">
      <w:r>
        <w:t>Real Device Test — Screen 3: P&amp;L Dashboard (Android)</w:t>
      </w:r>
    </w:p>
    <w:p w14:paraId="4F09C837" w14:textId="77777777" w:rsidR="005113E2" w:rsidRDefault="005113E2"/>
    <w:p w14:paraId="4552B9C0" w14:textId="2F8BE674" w:rsidR="005113E2" w:rsidRDefault="0003219A">
      <w:r>
        <w:rPr>
          <w:noProof/>
        </w:rPr>
        <w:drawing>
          <wp:inline distT="0" distB="0" distL="0" distR="0" wp14:anchorId="2514CD81" wp14:editId="75FBE25B">
            <wp:extent cx="1536065" cy="2550459"/>
            <wp:effectExtent l="0" t="0" r="6985" b="2540"/>
            <wp:docPr id="145372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25687" name="Picture 1"/>
                    <pic:cNvPicPr>
                      <a:picLocks noChangeAspect="1" noChangeArrowheads="1"/>
                    </pic:cNvPicPr>
                  </pic:nvPicPr>
                  <pic:blipFill>
                    <a:blip r:embed="rId25" cstate="screen">
                      <a:extLst>
                        <a:ext uri="{28A0092B-C50C-407E-A947-70E740481C1C}">
                          <a14:useLocalDpi xmlns:a14="http://schemas.microsoft.com/office/drawing/2010/main"/>
                        </a:ext>
                      </a:extLst>
                    </a:blip>
                    <a:srcRect/>
                    <a:stretch>
                      <a:fillRect/>
                    </a:stretch>
                  </pic:blipFill>
                  <pic:spPr>
                    <a:xfrm>
                      <a:off x="0" y="0"/>
                      <a:ext cx="1558090" cy="2587029"/>
                    </a:xfrm>
                    <a:prstGeom prst="rect">
                      <a:avLst/>
                    </a:prstGeom>
                    <a:noFill/>
                  </pic:spPr>
                </pic:pic>
              </a:graphicData>
            </a:graphic>
          </wp:inline>
        </w:drawing>
      </w:r>
    </w:p>
    <w:p w14:paraId="11ACD770" w14:textId="77777777" w:rsidR="005113E2" w:rsidRDefault="005113E2"/>
    <w:p w14:paraId="2ED1B19D" w14:textId="00FEF30C" w:rsidR="005113E2" w:rsidRDefault="005113E2"/>
    <w:p w14:paraId="3D97AA47" w14:textId="77777777" w:rsidR="005113E2" w:rsidRDefault="005113E2"/>
    <w:p w14:paraId="7E6C4240" w14:textId="77777777" w:rsidR="005113E2" w:rsidRDefault="005113E2"/>
    <w:p w14:paraId="1A369700" w14:textId="3FCE7EC0" w:rsidR="005113E2" w:rsidRDefault="0003219A">
      <w:r>
        <w:rPr>
          <w:noProof/>
        </w:rPr>
        <w:lastRenderedPageBreak/>
        <w:drawing>
          <wp:inline distT="0" distB="0" distL="0" distR="0" wp14:anchorId="6FE173F8" wp14:editId="2B177DCE">
            <wp:extent cx="1436864" cy="3240741"/>
            <wp:effectExtent l="0" t="0" r="0" b="0"/>
            <wp:docPr id="309" name="W3Dev4"/>
            <wp:cNvGraphicFramePr/>
            <a:graphic xmlns:a="http://schemas.openxmlformats.org/drawingml/2006/main">
              <a:graphicData uri="http://schemas.openxmlformats.org/drawingml/2006/picture">
                <pic:pic xmlns:pic="http://schemas.openxmlformats.org/drawingml/2006/picture">
                  <pic:nvPicPr>
                    <pic:cNvPr id="309" name="W3Dev4"/>
                    <pic:cNvPicPr/>
                  </pic:nvPicPr>
                  <pic:blipFill>
                    <a:blip r:embed="rId26" cstate="screen">
                      <a:extLst>
                        <a:ext uri="{28A0092B-C50C-407E-A947-70E740481C1C}">
                          <a14:useLocalDpi xmlns:a14="http://schemas.microsoft.com/office/drawing/2010/main"/>
                        </a:ext>
                      </a:extLst>
                    </a:blip>
                    <a:stretch>
                      <a:fillRect/>
                    </a:stretch>
                  </pic:blipFill>
                  <pic:spPr>
                    <a:xfrm>
                      <a:off x="0" y="0"/>
                      <a:ext cx="1448079" cy="3266035"/>
                    </a:xfrm>
                    <a:prstGeom prst="rect">
                      <a:avLst/>
                    </a:prstGeom>
                  </pic:spPr>
                </pic:pic>
              </a:graphicData>
            </a:graphic>
          </wp:inline>
        </w:drawing>
      </w:r>
    </w:p>
    <w:p w14:paraId="3B4B9751" w14:textId="77777777" w:rsidR="005113E2" w:rsidRDefault="005113E2"/>
    <w:p w14:paraId="5DF8E0BB" w14:textId="50D2870E" w:rsidR="005113E2" w:rsidRDefault="00000000">
      <w:r>
        <w:t>Real Device Test — Screen 4: Intelligent Advisory Engine (Android)</w:t>
      </w:r>
    </w:p>
    <w:p w14:paraId="2FD24BC3" w14:textId="77777777" w:rsidR="005113E2" w:rsidRDefault="00000000">
      <w:r>
        <w:t>Screenshots/Evidence Attached: Yes</w:t>
      </w:r>
    </w:p>
    <w:p w14:paraId="31B14BE9" w14:textId="77777777" w:rsidR="005113E2" w:rsidRDefault="00000000">
      <w:pPr>
        <w:pStyle w:val="Heading2"/>
      </w:pPr>
      <w:r>
        <w:t>Tools/Software Used</w:t>
      </w:r>
    </w:p>
    <w:p w14:paraId="79B9FBD6" w14:textId="77777777" w:rsidR="005113E2" w:rsidRDefault="00000000">
      <w:r>
        <w:t>Visual Studio Code (VS Code), Flutter SDK (Dart), Figma (UI wireframing), Android device (real device testing via USB debugging), Chrome Browser</w:t>
      </w:r>
    </w:p>
    <w:p w14:paraId="6EFF4AE8" w14:textId="77777777" w:rsidR="005113E2" w:rsidRDefault="00000000">
      <w:pPr>
        <w:pStyle w:val="Heading2"/>
      </w:pPr>
      <w:r>
        <w:t>Personal Reflection</w:t>
      </w:r>
    </w:p>
    <w:p w14:paraId="52E9A462" w14:textId="77777777" w:rsidR="005113E2" w:rsidRDefault="00000000">
      <w:r>
        <w:t>Week 3 involved building a full 5-screen Intelligent Retail Analytics Engine addressing real business needs in Thika, Kenya. Key concepts covered included responsive GridView layouts, bottom navigation, global state management, Dart getters for profit/loss calculations, and deploying to a real Android device for testing.</w:t>
      </w:r>
    </w:p>
    <w:p w14:paraId="18F0003D" w14:textId="41BC8019" w:rsidR="005113E2" w:rsidRDefault="005113E2">
      <w:pPr>
        <w:pStyle w:val="Heading2"/>
      </w:pPr>
    </w:p>
    <w:p w14:paraId="4A45DFCE" w14:textId="77777777" w:rsidR="005113E2" w:rsidRDefault="00000000">
      <w:r>
        <w:br/>
      </w:r>
      <w:r>
        <w:br/>
      </w:r>
      <w:r>
        <w:br/>
      </w:r>
    </w:p>
    <w:p w14:paraId="75A7C2CA" w14:textId="77777777" w:rsidR="005113E2" w:rsidRDefault="00000000">
      <w:r>
        <w:lastRenderedPageBreak/>
        <w:br/>
      </w:r>
      <w:r>
        <w:br/>
      </w:r>
    </w:p>
    <w:p w14:paraId="3FE8C13C" w14:textId="77777777" w:rsidR="005113E2" w:rsidRDefault="005113E2"/>
    <w:p w14:paraId="5F49EC64" w14:textId="0BBC76BD" w:rsidR="005113E2" w:rsidRDefault="00000000">
      <w:pPr>
        <w:pStyle w:val="Heading1"/>
      </w:pPr>
      <w:r>
        <w:t>Week 4: Data Management</w:t>
      </w:r>
    </w:p>
    <w:p w14:paraId="798FEA81" w14:textId="77777777" w:rsidR="000F1B52" w:rsidRPr="000F1B52" w:rsidRDefault="000F1B52" w:rsidP="000F1B52">
      <w:pPr>
        <w:spacing w:before="240" w:after="120" w:line="240" w:lineRule="auto"/>
        <w:outlineLvl w:val="0"/>
        <w:rPr>
          <w:rFonts w:ascii="Arial" w:eastAsia="Arial" w:hAnsi="Arial" w:cs="Arial"/>
          <w:b/>
          <w:bCs/>
          <w:color w:val="2E75B6"/>
          <w:sz w:val="28"/>
          <w:szCs w:val="28"/>
        </w:rPr>
      </w:pPr>
      <w:r>
        <w:rPr>
          <w:rFonts w:ascii="Arial" w:eastAsia="Arial" w:hAnsi="Arial" w:cs="Arial"/>
          <w:b/>
          <w:bCs/>
          <w:color w:val="2E75B6"/>
          <w:sz w:val="28"/>
          <w:szCs w:val="28"/>
        </w:rPr>
        <w:t>Week 4: Data Management</w:t>
      </w:r>
    </w:p>
    <w:p w14:paraId="212451E6" w14:textId="77777777" w:rsidR="000F1B52" w:rsidRPr="000F1B52" w:rsidRDefault="000F1B52" w:rsidP="000F1B52">
      <w:pPr>
        <w:spacing w:after="0" w:line="240" w:lineRule="auto"/>
        <w:rPr>
          <w:rFonts w:ascii="Arial" w:eastAsia="Arial" w:hAnsi="Arial" w:cs="Arial"/>
        </w:rPr>
      </w:pPr>
    </w:p>
    <w:p w14:paraId="0966A1ED" w14:textId="77777777" w:rsidR="000F1B52" w:rsidRPr="000F1B52" w:rsidRDefault="000F1B52" w:rsidP="000F1B52">
      <w:pPr>
        <w:spacing w:before="200" w:after="100" w:line="240" w:lineRule="auto"/>
        <w:outlineLvl w:val="1"/>
        <w:rPr>
          <w:rFonts w:ascii="Arial" w:eastAsia="Arial" w:hAnsi="Arial" w:cs="Arial"/>
          <w:b/>
          <w:bCs/>
          <w:color w:val="1F497D"/>
          <w:sz w:val="24"/>
          <w:szCs w:val="24"/>
        </w:rPr>
      </w:pPr>
      <w:r>
        <w:rPr>
          <w:rFonts w:ascii="Arial" w:eastAsia="Arial" w:hAnsi="Arial" w:cs="Arial"/>
          <w:b/>
          <w:bCs/>
          <w:color w:val="1F497D"/>
          <w:sz w:val="24"/>
          <w:szCs w:val="24"/>
        </w:rPr>
        <w:t>Practical Activities Undertaken</w:t>
      </w:r>
    </w:p>
    <w:p w14:paraId="415EAB82" w14:textId="77777777" w:rsidR="000F1B52" w:rsidRPr="000F1B52" w:rsidRDefault="000F1B52" w:rsidP="000F1B52">
      <w:pPr>
        <w:spacing w:after="0" w:line="240" w:lineRule="auto"/>
        <w:rPr>
          <w:rFonts w:ascii="Arial" w:eastAsia="Arial" w:hAnsi="Arial" w:cs="Arial"/>
        </w:rPr>
      </w:pPr>
    </w:p>
    <w:p w14:paraId="67E66CB8" w14:textId="77777777" w:rsidR="000F1B52" w:rsidRPr="000F1B52" w:rsidRDefault="000F1B52" w:rsidP="000F1B52">
      <w:pPr>
        <w:spacing w:after="0" w:line="240" w:lineRule="auto"/>
        <w:rPr>
          <w:rFonts w:ascii="Arial" w:eastAsia="Arial" w:hAnsi="Arial" w:cs="Arial"/>
        </w:rPr>
      </w:pPr>
      <w:r>
        <w:rPr>
          <w:rFonts w:ascii="Arial" w:eastAsia="Arial" w:hAnsi="Arial" w:cs="Arial"/>
        </w:rPr>
        <w:t>The Week 4 practical focused on data management in the Intelligent Retail Analytics Engine Flutter application. Three major deliverables were implemented:</w:t>
      </w:r>
    </w:p>
    <w:p w14:paraId="0DE5CE86" w14:textId="77777777" w:rsidR="000F1B52" w:rsidRPr="000F1B52" w:rsidRDefault="000F1B52" w:rsidP="000F1B52">
      <w:pPr>
        <w:spacing w:after="0" w:line="240" w:lineRule="auto"/>
        <w:rPr>
          <w:rFonts w:ascii="Arial" w:eastAsia="Arial" w:hAnsi="Arial" w:cs="Arial"/>
        </w:rPr>
      </w:pPr>
    </w:p>
    <w:p w14:paraId="4430B1F0" w14:textId="77777777" w:rsidR="000F1B52" w:rsidRPr="000F1B52" w:rsidRDefault="000F1B52" w:rsidP="000F1B52">
      <w:pPr>
        <w:numPr>
          <w:ilvl w:val="0"/>
          <w:numId w:val="7"/>
        </w:numPr>
        <w:spacing w:after="0" w:line="240" w:lineRule="auto"/>
        <w:rPr>
          <w:rFonts w:ascii="Arial" w:eastAsia="Arial" w:hAnsi="Arial" w:cs="Arial"/>
        </w:rPr>
      </w:pPr>
      <w:r>
        <w:rPr>
          <w:rFonts w:ascii="Arial" w:eastAsia="Arial" w:hAnsi="Arial" w:cs="Arial"/>
        </w:rPr>
        <w:t>Local data persistence using SQLite via the sqflite Flutter package</w:t>
      </w:r>
    </w:p>
    <w:p w14:paraId="1B271410" w14:textId="77777777" w:rsidR="000F1B52" w:rsidRPr="000F1B52" w:rsidRDefault="000F1B52" w:rsidP="000F1B52">
      <w:pPr>
        <w:numPr>
          <w:ilvl w:val="0"/>
          <w:numId w:val="7"/>
        </w:numPr>
        <w:spacing w:after="0" w:line="240" w:lineRule="auto"/>
        <w:rPr>
          <w:rFonts w:ascii="Arial" w:eastAsia="Arial" w:hAnsi="Arial" w:cs="Arial"/>
        </w:rPr>
      </w:pPr>
      <w:r>
        <w:rPr>
          <w:rFonts w:ascii="Arial" w:eastAsia="Arial" w:hAnsi="Arial" w:cs="Arial"/>
        </w:rPr>
        <w:t>Web platform compatibility using the Sembast NoSQL database</w:t>
      </w:r>
    </w:p>
    <w:p w14:paraId="4539756A" w14:textId="77777777" w:rsidR="000F1B52" w:rsidRPr="000F1B52" w:rsidRDefault="000F1B52" w:rsidP="000F1B52">
      <w:pPr>
        <w:numPr>
          <w:ilvl w:val="0"/>
          <w:numId w:val="7"/>
        </w:numPr>
        <w:spacing w:after="0" w:line="240" w:lineRule="auto"/>
        <w:rPr>
          <w:rFonts w:ascii="Arial" w:eastAsia="Arial" w:hAnsi="Arial" w:cs="Arial"/>
        </w:rPr>
      </w:pPr>
      <w:r>
        <w:rPr>
          <w:rFonts w:ascii="Arial" w:eastAsia="Arial" w:hAnsi="Arial" w:cs="Arial"/>
        </w:rPr>
        <w:t>A real-time Profit and Loss (P&amp;L) Dashboard powered by database queries</w:t>
      </w:r>
    </w:p>
    <w:p w14:paraId="485A47E9" w14:textId="77777777" w:rsidR="000F1B52" w:rsidRPr="000F1B52" w:rsidRDefault="000F1B52" w:rsidP="000F1B52">
      <w:pPr>
        <w:spacing w:after="0" w:line="240" w:lineRule="auto"/>
        <w:rPr>
          <w:rFonts w:ascii="Arial" w:eastAsia="Arial" w:hAnsi="Arial" w:cs="Arial"/>
        </w:rPr>
      </w:pPr>
    </w:p>
    <w:p w14:paraId="4A859EC5" w14:textId="77777777" w:rsidR="000F1B52" w:rsidRPr="000F1B52" w:rsidRDefault="000F1B52" w:rsidP="000F1B52">
      <w:pPr>
        <w:spacing w:before="200" w:after="100" w:line="240" w:lineRule="auto"/>
        <w:outlineLvl w:val="1"/>
        <w:rPr>
          <w:rFonts w:ascii="Arial" w:eastAsia="Arial" w:hAnsi="Arial" w:cs="Arial"/>
          <w:b/>
          <w:bCs/>
          <w:color w:val="1F497D"/>
          <w:sz w:val="24"/>
          <w:szCs w:val="24"/>
        </w:rPr>
      </w:pPr>
      <w:r>
        <w:rPr>
          <w:rFonts w:ascii="Arial" w:eastAsia="Arial" w:hAnsi="Arial" w:cs="Arial"/>
          <w:b/>
          <w:bCs/>
          <w:color w:val="1F497D"/>
          <w:sz w:val="24"/>
          <w:szCs w:val="24"/>
        </w:rPr>
        <w:t>SQLite Database Implementation</w:t>
      </w:r>
    </w:p>
    <w:p w14:paraId="0328BF57" w14:textId="77777777" w:rsidR="000F1B52" w:rsidRPr="000F1B52" w:rsidRDefault="000F1B52" w:rsidP="000F1B52">
      <w:pPr>
        <w:spacing w:after="0" w:line="240" w:lineRule="auto"/>
        <w:rPr>
          <w:rFonts w:ascii="Arial" w:eastAsia="Arial" w:hAnsi="Arial" w:cs="Arial"/>
        </w:rPr>
      </w:pPr>
    </w:p>
    <w:p w14:paraId="4D4122EE" w14:textId="77777777" w:rsidR="000F1B52" w:rsidRPr="000F1B52" w:rsidRDefault="000F1B52" w:rsidP="000F1B52">
      <w:pPr>
        <w:spacing w:after="0" w:line="240" w:lineRule="auto"/>
        <w:rPr>
          <w:rFonts w:ascii="Arial" w:eastAsia="Arial" w:hAnsi="Arial" w:cs="Arial"/>
        </w:rPr>
      </w:pPr>
      <w:r>
        <w:rPr>
          <w:rFonts w:ascii="Arial" w:eastAsia="Arial" w:hAnsi="Arial" w:cs="Arial"/>
        </w:rPr>
        <w:t>SQLite was integrated using the sqflite package to provide persistent local storage on Android. The database follows a full CRUD model:</w:t>
      </w:r>
    </w:p>
    <w:p w14:paraId="56E5D263" w14:textId="77777777" w:rsidR="000F1B52" w:rsidRPr="000F1B52" w:rsidRDefault="000F1B52" w:rsidP="000F1B52">
      <w:pPr>
        <w:spacing w:after="0" w:line="240" w:lineRule="auto"/>
        <w:rPr>
          <w:rFonts w:ascii="Arial" w:eastAsia="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6360"/>
      </w:tblGrid>
      <w:tr w:rsidR="000F1B52" w:rsidRPr="000F1B52" w14:paraId="0D2E3125" w14:textId="77777777" w:rsidTr="0076029A">
        <w:tc>
          <w:tcPr>
            <w:tcW w:w="15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9C50D36" w14:textId="77777777" w:rsidR="000F1B52" w:rsidRPr="000F1B52" w:rsidRDefault="000F1B52" w:rsidP="000F1B52">
            <w:pPr>
              <w:spacing w:after="0" w:line="240" w:lineRule="auto"/>
              <w:rPr>
                <w:rFonts w:ascii="Arial" w:eastAsia="Arial" w:hAnsi="Arial" w:cs="Arial"/>
              </w:rPr>
            </w:pPr>
            <w:r>
              <w:rPr>
                <w:rFonts w:ascii="Arial" w:eastAsia="Arial" w:hAnsi="Arial" w:cs="Arial"/>
                <w:b/>
                <w:bCs/>
                <w:sz w:val="20"/>
                <w:szCs w:val="20"/>
              </w:rPr>
              <w:t>Field</w:t>
            </w:r>
          </w:p>
        </w:tc>
        <w:tc>
          <w:tcPr>
            <w:tcW w:w="15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798A404" w14:textId="77777777" w:rsidR="000F1B52" w:rsidRPr="000F1B52" w:rsidRDefault="000F1B52" w:rsidP="000F1B52">
            <w:pPr>
              <w:spacing w:after="0" w:line="240" w:lineRule="auto"/>
              <w:rPr>
                <w:rFonts w:ascii="Arial" w:eastAsia="Arial" w:hAnsi="Arial" w:cs="Arial"/>
              </w:rPr>
            </w:pPr>
            <w:r>
              <w:rPr>
                <w:rFonts w:ascii="Arial" w:eastAsia="Arial" w:hAnsi="Arial" w:cs="Arial"/>
                <w:b/>
                <w:bCs/>
                <w:sz w:val="20"/>
                <w:szCs w:val="20"/>
              </w:rPr>
              <w:t>Type</w:t>
            </w:r>
          </w:p>
        </w:tc>
        <w:tc>
          <w:tcPr>
            <w:tcW w:w="63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5D8E74D" w14:textId="77777777" w:rsidR="000F1B52" w:rsidRPr="000F1B52" w:rsidRDefault="000F1B52" w:rsidP="000F1B52">
            <w:pPr>
              <w:spacing w:after="0" w:line="240" w:lineRule="auto"/>
              <w:rPr>
                <w:rFonts w:ascii="Arial" w:eastAsia="Arial" w:hAnsi="Arial" w:cs="Arial"/>
              </w:rPr>
            </w:pPr>
            <w:r>
              <w:rPr>
                <w:rFonts w:ascii="Arial" w:eastAsia="Arial" w:hAnsi="Arial" w:cs="Arial"/>
                <w:b/>
                <w:bCs/>
                <w:sz w:val="20"/>
                <w:szCs w:val="20"/>
              </w:rPr>
              <w:t>Description</w:t>
            </w:r>
          </w:p>
        </w:tc>
      </w:tr>
      <w:tr w:rsidR="000F1B52" w:rsidRPr="000F1B52" w14:paraId="060B3064" w14:textId="77777777" w:rsidTr="0076029A">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00673"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id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4317C"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INTEGER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B355E"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Auto-incremented primary key</w:t>
            </w:r>
          </w:p>
        </w:tc>
      </w:tr>
      <w:tr w:rsidR="000F1B52" w:rsidRPr="000F1B52" w14:paraId="31493D2B" w14:textId="77777777" w:rsidTr="0076029A">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C2C9D"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name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87D64"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TEXT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F56FE"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Product name</w:t>
            </w:r>
          </w:p>
        </w:tc>
      </w:tr>
      <w:tr w:rsidR="000F1B52" w:rsidRPr="000F1B52" w14:paraId="5CDE200F" w14:textId="77777777" w:rsidTr="0076029A">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C6DDD"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category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FAFEC"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TEXT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CB524"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Product category (e.g., electronics)</w:t>
            </w:r>
          </w:p>
        </w:tc>
      </w:tr>
      <w:tr w:rsidR="000F1B52" w:rsidRPr="000F1B52" w14:paraId="59F2B3ED" w14:textId="77777777" w:rsidTr="0076029A">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0D490"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price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76E7A"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REAL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63A2E"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Selling price in KES</w:t>
            </w:r>
          </w:p>
        </w:tc>
      </w:tr>
      <w:tr w:rsidR="000F1B52" w:rsidRPr="000F1B52" w14:paraId="6D97EDDA" w14:textId="77777777" w:rsidTr="0076029A">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D744C"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margin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3625A"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REAL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0C8E5"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Profit margin percentage</w:t>
            </w:r>
          </w:p>
        </w:tc>
      </w:tr>
      <w:tr w:rsidR="000F1B52" w:rsidRPr="000F1B52" w14:paraId="191FDE34" w14:textId="77777777" w:rsidTr="0076029A">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CBD47"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quantity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63B03"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INTEGER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2C36D"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Number of units in stock</w:t>
            </w:r>
          </w:p>
        </w:tc>
      </w:tr>
      <w:tr w:rsidR="000F1B52" w:rsidRPr="000F1B52" w14:paraId="6320B749" w14:textId="77777777" w:rsidTr="0076029A">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C2DCF"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sold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64287"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INTEGER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31745"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Number of units sold</w:t>
            </w:r>
          </w:p>
        </w:tc>
      </w:tr>
    </w:tbl>
    <w:p w14:paraId="79246A38" w14:textId="77777777" w:rsidR="000F1B52" w:rsidRPr="000F1B52" w:rsidRDefault="000F1B52" w:rsidP="000F1B52">
      <w:pPr>
        <w:spacing w:after="0" w:line="240" w:lineRule="auto"/>
        <w:rPr>
          <w:rFonts w:ascii="Arial" w:eastAsia="Arial" w:hAnsi="Arial" w:cs="Arial"/>
        </w:rPr>
      </w:pPr>
    </w:p>
    <w:p w14:paraId="050BEC78" w14:textId="77777777" w:rsidR="000F1B52" w:rsidRPr="000F1B52" w:rsidRDefault="000F1B52" w:rsidP="000F1B52">
      <w:pPr>
        <w:spacing w:before="200" w:after="100" w:line="240" w:lineRule="auto"/>
        <w:outlineLvl w:val="1"/>
        <w:rPr>
          <w:rFonts w:ascii="Arial" w:eastAsia="Arial" w:hAnsi="Arial" w:cs="Arial"/>
          <w:b/>
          <w:bCs/>
          <w:color w:val="1F497D"/>
          <w:sz w:val="24"/>
          <w:szCs w:val="24"/>
        </w:rPr>
      </w:pPr>
      <w:r>
        <w:rPr>
          <w:rFonts w:ascii="Arial" w:eastAsia="Arial" w:hAnsi="Arial" w:cs="Arial"/>
          <w:b/>
          <w:bCs/>
          <w:color w:val="1F497D"/>
          <w:sz w:val="24"/>
          <w:szCs w:val="24"/>
        </w:rPr>
        <w:t>Sembast Web Support</w:t>
      </w:r>
    </w:p>
    <w:p w14:paraId="357B7077" w14:textId="77777777" w:rsidR="000F1B52" w:rsidRPr="000F1B52" w:rsidRDefault="000F1B52" w:rsidP="000F1B52">
      <w:pPr>
        <w:spacing w:after="0" w:line="240" w:lineRule="auto"/>
        <w:rPr>
          <w:rFonts w:ascii="Arial" w:eastAsia="Arial" w:hAnsi="Arial" w:cs="Arial"/>
        </w:rPr>
      </w:pPr>
    </w:p>
    <w:p w14:paraId="5B9659E6" w14:textId="77777777" w:rsidR="000F1B52" w:rsidRPr="000F1B52" w:rsidRDefault="000F1B52" w:rsidP="000F1B52">
      <w:pPr>
        <w:spacing w:after="0" w:line="240" w:lineRule="auto"/>
        <w:rPr>
          <w:rFonts w:ascii="Arial" w:eastAsia="Arial" w:hAnsi="Arial" w:cs="Arial"/>
        </w:rPr>
      </w:pPr>
      <w:r>
        <w:rPr>
          <w:rFonts w:ascii="Arial" w:eastAsia="Arial" w:hAnsi="Arial" w:cs="Arial"/>
        </w:rPr>
        <w:t xml:space="preserve">Since sqflite does not support Flutter Web, Sembast was integrated for browser compatibility. The app uses platform detection (kIsWeb) to automatically switch between </w:t>
      </w:r>
      <w:r>
        <w:rPr>
          <w:rFonts w:ascii="Arial" w:eastAsia="Arial" w:hAnsi="Arial" w:cs="Arial"/>
        </w:rPr>
        <w:lastRenderedPageBreak/>
        <w:t>sqflite on Android and Sembast on Web — allowing a single codebase to run on both platforms.</w:t>
      </w:r>
    </w:p>
    <w:p w14:paraId="3203B023" w14:textId="77777777" w:rsidR="000F1B52" w:rsidRPr="000F1B52" w:rsidRDefault="000F1B52" w:rsidP="000F1B52">
      <w:pPr>
        <w:spacing w:after="0" w:line="240" w:lineRule="auto"/>
        <w:rPr>
          <w:rFonts w:ascii="Arial" w:eastAsia="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F1B52" w:rsidRPr="000F1B52" w14:paraId="383E1DEF" w14:textId="77777777" w:rsidTr="0076029A">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288F18D" w14:textId="77777777" w:rsidR="000F1B52" w:rsidRPr="000F1B52" w:rsidRDefault="000F1B52" w:rsidP="000F1B52">
            <w:pPr>
              <w:spacing w:after="0" w:line="240" w:lineRule="auto"/>
              <w:rPr>
                <w:rFonts w:ascii="Arial" w:eastAsia="Arial" w:hAnsi="Arial" w:cs="Arial"/>
              </w:rPr>
            </w:pPr>
            <w:r>
              <w:rPr>
                <w:rFonts w:ascii="Arial" w:eastAsia="Arial" w:hAnsi="Arial" w:cs="Arial"/>
                <w:b/>
                <w:bCs/>
                <w:sz w:val="20"/>
                <w:szCs w:val="20"/>
              </w:rPr>
              <w:t>Package</w:t>
            </w:r>
          </w:p>
        </w:tc>
        <w:tc>
          <w:tcPr>
            <w:tcW w:w="65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AA788F5" w14:textId="77777777" w:rsidR="000F1B52" w:rsidRPr="000F1B52" w:rsidRDefault="000F1B52" w:rsidP="000F1B52">
            <w:pPr>
              <w:spacing w:after="0" w:line="240" w:lineRule="auto"/>
              <w:rPr>
                <w:rFonts w:ascii="Arial" w:eastAsia="Arial" w:hAnsi="Arial" w:cs="Arial"/>
              </w:rPr>
            </w:pPr>
            <w:r>
              <w:rPr>
                <w:rFonts w:ascii="Arial" w:eastAsia="Arial" w:hAnsi="Arial" w:cs="Arial"/>
                <w:b/>
                <w:bCs/>
                <w:sz w:val="20"/>
                <w:szCs w:val="20"/>
              </w:rPr>
              <w:t>Purpose</w:t>
            </w:r>
          </w:p>
        </w:tc>
      </w:tr>
      <w:tr w:rsidR="000F1B52" w:rsidRPr="000F1B52" w14:paraId="7462EC2F" w14:textId="77777777" w:rsidTr="0076029A">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F2820"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sqflite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32658"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SQLite database for Android/iOS platforms</w:t>
            </w:r>
          </w:p>
        </w:tc>
      </w:tr>
      <w:tr w:rsidR="000F1B52" w:rsidRPr="000F1B52" w14:paraId="696D2189" w14:textId="77777777" w:rsidTr="0076029A">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BCEB3"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sembast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553CF"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NoSQL store for cross-platform data persistence</w:t>
            </w:r>
          </w:p>
        </w:tc>
      </w:tr>
      <w:tr w:rsidR="000F1B52" w:rsidRPr="000F1B52" w14:paraId="3EAB2436" w14:textId="77777777" w:rsidTr="0076029A">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C6FD8"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sembast_web</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B7A99"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Web-specific Sembast implementation for browser support</w:t>
            </w:r>
          </w:p>
        </w:tc>
      </w:tr>
      <w:tr w:rsidR="000F1B52" w:rsidRPr="000F1B52" w14:paraId="1A5237E9" w14:textId="77777777" w:rsidTr="0076029A">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90349"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path_provider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FCEEC"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Provides platform-specific paths for database file storage</w:t>
            </w:r>
          </w:p>
        </w:tc>
      </w:tr>
    </w:tbl>
    <w:p w14:paraId="5F37A901" w14:textId="77777777" w:rsidR="000F1B52" w:rsidRPr="000F1B52" w:rsidRDefault="000F1B52" w:rsidP="000F1B52">
      <w:pPr>
        <w:spacing w:after="0" w:line="240" w:lineRule="auto"/>
        <w:rPr>
          <w:rFonts w:ascii="Arial" w:eastAsia="Arial" w:hAnsi="Arial" w:cs="Arial"/>
        </w:rPr>
      </w:pPr>
    </w:p>
    <w:p w14:paraId="755B7083" w14:textId="77777777" w:rsidR="000F1B52" w:rsidRPr="000F1B52" w:rsidRDefault="000F1B52" w:rsidP="000F1B52">
      <w:pPr>
        <w:spacing w:before="200" w:after="100" w:line="240" w:lineRule="auto"/>
        <w:outlineLvl w:val="1"/>
        <w:rPr>
          <w:rFonts w:ascii="Arial" w:eastAsia="Arial" w:hAnsi="Arial" w:cs="Arial"/>
          <w:b/>
          <w:bCs/>
          <w:color w:val="1F497D"/>
          <w:sz w:val="24"/>
          <w:szCs w:val="24"/>
        </w:rPr>
      </w:pPr>
      <w:r>
        <w:rPr>
          <w:rFonts w:ascii="Arial" w:eastAsia="Arial" w:hAnsi="Arial" w:cs="Arial"/>
          <w:b/>
          <w:bCs/>
          <w:color w:val="1F497D"/>
          <w:sz w:val="24"/>
          <w:szCs w:val="24"/>
        </w:rPr>
        <w:t>Evidence / Screenshots</w:t>
      </w:r>
    </w:p>
    <w:p w14:paraId="4FF85A09" w14:textId="77777777" w:rsidR="000F1B52" w:rsidRPr="000F1B52" w:rsidRDefault="000F1B52" w:rsidP="000F1B52">
      <w:pPr>
        <w:spacing w:after="0" w:line="240" w:lineRule="auto"/>
        <w:rPr>
          <w:rFonts w:ascii="Arial" w:eastAsia="Arial" w:hAnsi="Arial" w:cs="Arial"/>
        </w:rPr>
      </w:pPr>
    </w:p>
    <w:p w14:paraId="5E2BCACA" w14:textId="77777777" w:rsidR="000F1B52" w:rsidRDefault="000F1B52" w:rsidP="000F1B52">
      <w:pPr>
        <w:spacing w:after="0" w:line="240" w:lineRule="auto"/>
        <w:rPr>
          <w:rFonts w:ascii="Arial" w:eastAsia="Arial" w:hAnsi="Arial" w:cs="Arial"/>
        </w:rPr>
      </w:pPr>
    </w:p>
    <w:p w14:paraId="5FC840BC" w14:textId="77777777" w:rsidR="000F1B52" w:rsidRDefault="000F1B52" w:rsidP="000F1B52">
      <w:pPr>
        <w:spacing w:after="0" w:line="240" w:lineRule="auto"/>
        <w:rPr>
          <w:rFonts w:ascii="Arial" w:eastAsia="Arial" w:hAnsi="Arial" w:cs="Arial"/>
        </w:rPr>
      </w:pPr>
    </w:p>
    <w:p w14:paraId="5AFB8286" w14:textId="77777777" w:rsidR="000F1B52" w:rsidRDefault="000F1B52" w:rsidP="000F1B52">
      <w:pPr>
        <w:spacing w:after="0" w:line="240" w:lineRule="auto"/>
        <w:rPr>
          <w:rFonts w:ascii="Arial" w:eastAsia="Arial" w:hAnsi="Arial" w:cs="Arial"/>
        </w:rPr>
      </w:pPr>
    </w:p>
    <w:p w14:paraId="7850EBCB" w14:textId="77777777" w:rsidR="000F1B52" w:rsidRDefault="000F1B52" w:rsidP="000F1B52">
      <w:pPr>
        <w:spacing w:after="0" w:line="240" w:lineRule="auto"/>
        <w:rPr>
          <w:rFonts w:ascii="Arial" w:eastAsia="Arial" w:hAnsi="Arial" w:cs="Arial"/>
        </w:rPr>
      </w:pPr>
    </w:p>
    <w:p w14:paraId="73683A79" w14:textId="77777777" w:rsidR="000F1B52" w:rsidRDefault="000F1B52" w:rsidP="000F1B52">
      <w:pPr>
        <w:spacing w:after="0" w:line="240" w:lineRule="auto"/>
        <w:rPr>
          <w:rFonts w:ascii="Arial" w:eastAsia="Arial" w:hAnsi="Arial" w:cs="Arial"/>
        </w:rPr>
      </w:pPr>
    </w:p>
    <w:p w14:paraId="68F387C7" w14:textId="77777777" w:rsidR="000F1B52" w:rsidRDefault="000F1B52" w:rsidP="000F1B52">
      <w:pPr>
        <w:spacing w:after="0" w:line="240" w:lineRule="auto"/>
        <w:rPr>
          <w:rFonts w:ascii="Arial" w:eastAsia="Arial" w:hAnsi="Arial" w:cs="Arial"/>
        </w:rPr>
      </w:pPr>
    </w:p>
    <w:p w14:paraId="3B22832B" w14:textId="77777777" w:rsidR="000F1B52" w:rsidRDefault="000F1B52" w:rsidP="000F1B52">
      <w:pPr>
        <w:spacing w:after="0" w:line="240" w:lineRule="auto"/>
        <w:rPr>
          <w:rFonts w:ascii="Arial" w:eastAsia="Arial" w:hAnsi="Arial" w:cs="Arial"/>
        </w:rPr>
      </w:pPr>
    </w:p>
    <w:p w14:paraId="726EED6B" w14:textId="77777777" w:rsidR="000F1B52" w:rsidRDefault="000F1B52" w:rsidP="000F1B52">
      <w:pPr>
        <w:spacing w:after="0" w:line="240" w:lineRule="auto"/>
        <w:rPr>
          <w:rFonts w:ascii="Arial" w:eastAsia="Arial" w:hAnsi="Arial" w:cs="Arial"/>
        </w:rPr>
      </w:pPr>
    </w:p>
    <w:p w14:paraId="53201A60" w14:textId="77777777" w:rsidR="000F1B52" w:rsidRDefault="000F1B52" w:rsidP="000F1B52">
      <w:pPr>
        <w:spacing w:after="0" w:line="240" w:lineRule="auto"/>
        <w:rPr>
          <w:rFonts w:ascii="Arial" w:eastAsia="Arial" w:hAnsi="Arial" w:cs="Arial"/>
        </w:rPr>
      </w:pPr>
    </w:p>
    <w:p w14:paraId="5D9A85CC" w14:textId="77777777" w:rsidR="000F1B52" w:rsidRDefault="000F1B52" w:rsidP="000F1B52">
      <w:pPr>
        <w:spacing w:after="0" w:line="240" w:lineRule="auto"/>
        <w:rPr>
          <w:rFonts w:ascii="Arial" w:eastAsia="Arial" w:hAnsi="Arial" w:cs="Arial"/>
        </w:rPr>
      </w:pPr>
    </w:p>
    <w:p w14:paraId="39BB63AF" w14:textId="77777777" w:rsidR="000F1B52" w:rsidRDefault="000F1B52" w:rsidP="000F1B52">
      <w:pPr>
        <w:spacing w:after="0" w:line="240" w:lineRule="auto"/>
        <w:rPr>
          <w:rFonts w:ascii="Arial" w:eastAsia="Arial" w:hAnsi="Arial" w:cs="Arial"/>
        </w:rPr>
      </w:pPr>
    </w:p>
    <w:p w14:paraId="4B251B0A" w14:textId="77777777" w:rsidR="000F1B52" w:rsidRDefault="000F1B52" w:rsidP="000F1B52">
      <w:pPr>
        <w:spacing w:after="0" w:line="240" w:lineRule="auto"/>
        <w:rPr>
          <w:rFonts w:ascii="Arial" w:eastAsia="Arial" w:hAnsi="Arial" w:cs="Arial"/>
        </w:rPr>
      </w:pPr>
    </w:p>
    <w:p w14:paraId="1854F5E3" w14:textId="77777777" w:rsidR="000F1B52" w:rsidRDefault="000F1B52" w:rsidP="000F1B52">
      <w:pPr>
        <w:spacing w:after="0" w:line="240" w:lineRule="auto"/>
        <w:rPr>
          <w:rFonts w:ascii="Arial" w:eastAsia="Arial" w:hAnsi="Arial" w:cs="Arial"/>
        </w:rPr>
      </w:pPr>
    </w:p>
    <w:p w14:paraId="07BAF4CE" w14:textId="77777777" w:rsidR="000F1B52" w:rsidRDefault="000F1B52" w:rsidP="000F1B52">
      <w:pPr>
        <w:spacing w:after="0" w:line="240" w:lineRule="auto"/>
        <w:rPr>
          <w:rFonts w:ascii="Arial" w:eastAsia="Arial" w:hAnsi="Arial" w:cs="Arial"/>
        </w:rPr>
      </w:pPr>
    </w:p>
    <w:p w14:paraId="17103B05" w14:textId="77777777" w:rsidR="000F1B52" w:rsidRDefault="000F1B52" w:rsidP="000F1B52">
      <w:pPr>
        <w:spacing w:after="0" w:line="240" w:lineRule="auto"/>
        <w:rPr>
          <w:rFonts w:ascii="Arial" w:eastAsia="Arial" w:hAnsi="Arial" w:cs="Arial"/>
        </w:rPr>
      </w:pPr>
    </w:p>
    <w:p w14:paraId="0BE9B6F2" w14:textId="77777777" w:rsidR="000F1B52" w:rsidRDefault="000F1B52" w:rsidP="000F1B52">
      <w:pPr>
        <w:spacing w:after="0" w:line="240" w:lineRule="auto"/>
        <w:rPr>
          <w:rFonts w:ascii="Arial" w:eastAsia="Arial" w:hAnsi="Arial" w:cs="Arial"/>
        </w:rPr>
      </w:pPr>
    </w:p>
    <w:p w14:paraId="70C0CB3F" w14:textId="77777777" w:rsidR="000F1B52" w:rsidRDefault="000F1B52" w:rsidP="000F1B52">
      <w:pPr>
        <w:spacing w:after="0" w:line="240" w:lineRule="auto"/>
        <w:rPr>
          <w:rFonts w:ascii="Arial" w:eastAsia="Arial" w:hAnsi="Arial" w:cs="Arial"/>
        </w:rPr>
      </w:pPr>
    </w:p>
    <w:p w14:paraId="1880DC96" w14:textId="77777777" w:rsidR="000F1B52" w:rsidRDefault="000F1B52" w:rsidP="000F1B52">
      <w:pPr>
        <w:spacing w:after="0" w:line="240" w:lineRule="auto"/>
        <w:rPr>
          <w:rFonts w:ascii="Arial" w:eastAsia="Arial" w:hAnsi="Arial" w:cs="Arial"/>
        </w:rPr>
      </w:pPr>
    </w:p>
    <w:p w14:paraId="352B9AA7" w14:textId="77777777" w:rsidR="000F1B52" w:rsidRDefault="000F1B52" w:rsidP="000F1B52">
      <w:pPr>
        <w:spacing w:after="0" w:line="240" w:lineRule="auto"/>
        <w:rPr>
          <w:rFonts w:ascii="Arial" w:eastAsia="Arial" w:hAnsi="Arial" w:cs="Arial"/>
        </w:rPr>
      </w:pPr>
    </w:p>
    <w:p w14:paraId="05A2DC45" w14:textId="66CC2B9E" w:rsidR="000F1B52" w:rsidRDefault="000F1B52" w:rsidP="000F1B52">
      <w:pPr>
        <w:spacing w:after="0" w:line="240" w:lineRule="auto"/>
        <w:rPr>
          <w:rFonts w:ascii="Arial" w:eastAsia="Arial" w:hAnsi="Arial" w:cs="Arial"/>
        </w:rPr>
      </w:pPr>
      <w:r>
        <w:rPr>
          <w:rFonts w:ascii="Arial" w:eastAsia="Arial" w:hAnsi="Arial" w:cs="Arial"/>
        </w:rPr>
        <w:t>Figure 1: Stock Entry Screen showing saved product records (Laptop, TV, Samsung Tablet) with SQLite database confirmation message</w:t>
      </w:r>
    </w:p>
    <w:p w14:paraId="46C33C98" w14:textId="77777777" w:rsidR="000F1B52" w:rsidRDefault="000F1B52" w:rsidP="000F1B52">
      <w:pPr>
        <w:spacing w:after="0" w:line="240" w:lineRule="auto"/>
        <w:rPr>
          <w:rFonts w:ascii="Arial" w:eastAsia="Arial" w:hAnsi="Arial" w:cs="Arial"/>
        </w:rPr>
      </w:pPr>
    </w:p>
    <w:p w14:paraId="7D505C84" w14:textId="7EA1DAB0" w:rsidR="000F1B52" w:rsidRPr="000F1B52" w:rsidRDefault="00747F08" w:rsidP="000F1B52">
      <w:pPr>
        <w:rPr>
          <w:rFonts w:ascii="Arial" w:eastAsia="Arial" w:hAnsi="Arial" w:cs="Arial"/>
        </w:rPr>
      </w:pPr>
      <w:r>
        <w:rPr>
          <w:rFonts w:ascii="Arial" w:eastAsia="Arial" w:hAnsi="Arial" w:cs="Arial"/>
          <w:noProof/>
        </w:rPr>
        <w:drawing>
          <wp:anchor distT="0" distB="0" distL="114300" distR="114300" simplePos="0" relativeHeight="251658240" behindDoc="0" locked="0" layoutInCell="1" allowOverlap="1" wp14:anchorId="57F5D30E" wp14:editId="7AEDB6F6">
            <wp:simplePos x="0" y="0"/>
            <wp:positionH relativeFrom="column">
              <wp:posOffset>1137920</wp:posOffset>
            </wp:positionH>
            <wp:positionV relativeFrom="paragraph">
              <wp:posOffset>305435</wp:posOffset>
            </wp:positionV>
            <wp:extent cx="1350010" cy="2223135"/>
            <wp:effectExtent l="0" t="0" r="2540" b="5715"/>
            <wp:wrapSquare wrapText="bothSides"/>
            <wp:docPr id="234729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screen">
                      <a:extLst>
                        <a:ext uri="{28A0092B-C50C-407E-A947-70E740481C1C}">
                          <a14:useLocalDpi xmlns:a14="http://schemas.microsoft.com/office/drawing/2010/main"/>
                        </a:ext>
                      </a:extLst>
                    </a:blip>
                    <a:srcRect/>
                    <a:stretch>
                      <a:fillRect/>
                    </a:stretch>
                  </pic:blipFill>
                  <pic:spPr bwMode="auto">
                    <a:xfrm>
                      <a:off x="0" y="0"/>
                      <a:ext cx="1350010" cy="2223135"/>
                    </a:xfrm>
                    <a:prstGeom prst="rect">
                      <a:avLst/>
                    </a:prstGeom>
                    <a:noFill/>
                  </pic:spPr>
                </pic:pic>
              </a:graphicData>
            </a:graphic>
            <wp14:sizeRelH relativeFrom="margin">
              <wp14:pctWidth>0</wp14:pctWidth>
            </wp14:sizeRelH>
            <wp14:sizeRelV relativeFrom="margin">
              <wp14:pctHeight>0</wp14:pctHeight>
            </wp14:sizeRelV>
          </wp:anchor>
        </w:drawing>
      </w:r>
    </w:p>
    <w:p w14:paraId="3BAA9B55" w14:textId="04424D73" w:rsidR="000F1B52" w:rsidRPr="000F1B52" w:rsidRDefault="000F1B52" w:rsidP="000F1B52">
      <w:pPr>
        <w:rPr>
          <w:rFonts w:ascii="Arial" w:eastAsia="Arial" w:hAnsi="Arial" w:cs="Arial"/>
        </w:rPr>
      </w:pPr>
    </w:p>
    <w:p w14:paraId="31CCF902" w14:textId="5F48EC24" w:rsidR="000F1B52" w:rsidRPr="000F1B52" w:rsidRDefault="000F1B52" w:rsidP="000F1B52">
      <w:pPr>
        <w:rPr>
          <w:rFonts w:ascii="Arial" w:eastAsia="Arial" w:hAnsi="Arial" w:cs="Arial"/>
        </w:rPr>
      </w:pPr>
      <w:r>
        <w:rPr>
          <w:rFonts w:ascii="Arial" w:eastAsia="Arial" w:hAnsi="Arial" w:cs="Arial"/>
        </w:rPr>
        <w:br w:type="textWrapping" w:clear="all"/>
      </w:r>
    </w:p>
    <w:p w14:paraId="16AE02B9" w14:textId="12776372" w:rsidR="000F1B52" w:rsidRPr="000F1B52" w:rsidRDefault="000F1B52" w:rsidP="000F1B52">
      <w:pPr>
        <w:rPr>
          <w:rFonts w:ascii="Arial" w:eastAsia="Arial" w:hAnsi="Arial" w:cs="Arial"/>
        </w:rPr>
      </w:pPr>
    </w:p>
    <w:p w14:paraId="3D9BB1E0" w14:textId="337881FE" w:rsidR="000F1B52" w:rsidRPr="000F1B52" w:rsidRDefault="000F1B52" w:rsidP="000F1B52">
      <w:pPr>
        <w:rPr>
          <w:rFonts w:ascii="Arial" w:eastAsia="Arial" w:hAnsi="Arial" w:cs="Arial"/>
        </w:rPr>
      </w:pPr>
    </w:p>
    <w:p w14:paraId="3DF89094" w14:textId="44351946" w:rsidR="000F1B52" w:rsidRDefault="000F1B52" w:rsidP="000F1B52">
      <w:pPr>
        <w:rPr>
          <w:rFonts w:ascii="Arial" w:eastAsia="Arial" w:hAnsi="Arial" w:cs="Arial"/>
        </w:rPr>
      </w:pPr>
    </w:p>
    <w:p w14:paraId="40EE2EAF" w14:textId="0C81C825" w:rsidR="000F1B52" w:rsidRPr="000F1B52" w:rsidRDefault="000F1B52" w:rsidP="000F1B52">
      <w:pPr>
        <w:tabs>
          <w:tab w:val="left" w:pos="2500"/>
        </w:tabs>
        <w:rPr>
          <w:rFonts w:ascii="Arial" w:eastAsia="Arial" w:hAnsi="Arial" w:cs="Arial"/>
        </w:rPr>
      </w:pPr>
      <w:r>
        <w:rPr>
          <w:rFonts w:ascii="Arial" w:eastAsia="Arial" w:hAnsi="Arial" w:cs="Arial"/>
        </w:rPr>
        <w:tab/>
      </w:r>
    </w:p>
    <w:p w14:paraId="39095846" w14:textId="26D9F40D" w:rsidR="000F1B52" w:rsidRDefault="000F1B52" w:rsidP="000F1B52">
      <w:pPr>
        <w:spacing w:after="0" w:line="240" w:lineRule="auto"/>
        <w:rPr>
          <w:rFonts w:ascii="Arial" w:eastAsia="Arial" w:hAnsi="Arial" w:cs="Arial"/>
        </w:rPr>
      </w:pPr>
    </w:p>
    <w:p w14:paraId="40BB50E0" w14:textId="19DC1422" w:rsidR="000F1B52" w:rsidRDefault="000F1B52" w:rsidP="000F1B52">
      <w:pPr>
        <w:spacing w:after="0" w:line="240" w:lineRule="auto"/>
        <w:rPr>
          <w:rFonts w:ascii="Arial" w:eastAsia="Arial" w:hAnsi="Arial" w:cs="Arial"/>
        </w:rPr>
      </w:pPr>
    </w:p>
    <w:p w14:paraId="2BC200FB" w14:textId="77777777" w:rsidR="000F1B52" w:rsidRDefault="000F1B52" w:rsidP="000F1B52">
      <w:pPr>
        <w:spacing w:after="0" w:line="240" w:lineRule="auto"/>
        <w:rPr>
          <w:rFonts w:ascii="Arial" w:eastAsia="Arial" w:hAnsi="Arial" w:cs="Arial"/>
        </w:rPr>
      </w:pPr>
    </w:p>
    <w:p w14:paraId="0EEBF807" w14:textId="77777777" w:rsidR="000F1B52" w:rsidRPr="000F1B52" w:rsidRDefault="000F1B52" w:rsidP="000F1B52">
      <w:pPr>
        <w:spacing w:after="0" w:line="240" w:lineRule="auto"/>
        <w:rPr>
          <w:rFonts w:ascii="Arial" w:eastAsia="Arial" w:hAnsi="Arial" w:cs="Arial"/>
        </w:rPr>
      </w:pPr>
    </w:p>
    <w:p w14:paraId="5977A373" w14:textId="77777777" w:rsidR="0003219A" w:rsidRDefault="0003219A" w:rsidP="000F1B52">
      <w:pPr>
        <w:spacing w:after="0" w:line="240" w:lineRule="auto"/>
        <w:rPr>
          <w:rFonts w:ascii="Arial" w:eastAsia="Arial" w:hAnsi="Arial" w:cs="Arial"/>
        </w:rPr>
      </w:pPr>
    </w:p>
    <w:p w14:paraId="1D72E42F" w14:textId="77777777" w:rsidR="0003219A" w:rsidRDefault="0003219A" w:rsidP="000F1B52">
      <w:pPr>
        <w:spacing w:after="0" w:line="240" w:lineRule="auto"/>
        <w:rPr>
          <w:rFonts w:ascii="Arial" w:eastAsia="Arial" w:hAnsi="Arial" w:cs="Arial"/>
        </w:rPr>
      </w:pPr>
    </w:p>
    <w:p w14:paraId="7DD16FC1" w14:textId="77777777" w:rsidR="0003219A" w:rsidRDefault="0003219A" w:rsidP="000F1B52">
      <w:pPr>
        <w:spacing w:after="0" w:line="240" w:lineRule="auto"/>
        <w:rPr>
          <w:rFonts w:ascii="Arial" w:eastAsia="Arial" w:hAnsi="Arial" w:cs="Arial"/>
        </w:rPr>
      </w:pPr>
    </w:p>
    <w:p w14:paraId="6D4E6645" w14:textId="77777777" w:rsidR="0003219A" w:rsidRDefault="0003219A" w:rsidP="000F1B52">
      <w:pPr>
        <w:spacing w:after="0" w:line="240" w:lineRule="auto"/>
        <w:rPr>
          <w:rFonts w:ascii="Arial" w:eastAsia="Arial" w:hAnsi="Arial" w:cs="Arial"/>
        </w:rPr>
      </w:pPr>
    </w:p>
    <w:p w14:paraId="3402204D" w14:textId="77777777" w:rsidR="0003219A" w:rsidRDefault="0003219A" w:rsidP="000F1B52">
      <w:pPr>
        <w:spacing w:after="0" w:line="240" w:lineRule="auto"/>
        <w:rPr>
          <w:rFonts w:ascii="Arial" w:eastAsia="Arial" w:hAnsi="Arial" w:cs="Arial"/>
        </w:rPr>
      </w:pPr>
    </w:p>
    <w:p w14:paraId="54C0C561" w14:textId="77777777" w:rsidR="0003219A" w:rsidRDefault="0003219A" w:rsidP="000F1B52">
      <w:pPr>
        <w:spacing w:after="0" w:line="240" w:lineRule="auto"/>
        <w:rPr>
          <w:rFonts w:ascii="Arial" w:eastAsia="Arial" w:hAnsi="Arial" w:cs="Arial"/>
        </w:rPr>
      </w:pPr>
    </w:p>
    <w:p w14:paraId="5B66C19C" w14:textId="77777777" w:rsidR="0003219A" w:rsidRDefault="0003219A" w:rsidP="000F1B52">
      <w:pPr>
        <w:spacing w:after="0" w:line="240" w:lineRule="auto"/>
        <w:rPr>
          <w:rFonts w:ascii="Arial" w:eastAsia="Arial" w:hAnsi="Arial" w:cs="Arial"/>
        </w:rPr>
      </w:pPr>
    </w:p>
    <w:p w14:paraId="7A07031F" w14:textId="77777777" w:rsidR="0003219A" w:rsidRDefault="0003219A" w:rsidP="000F1B52">
      <w:pPr>
        <w:spacing w:after="0" w:line="240" w:lineRule="auto"/>
        <w:rPr>
          <w:rFonts w:ascii="Arial" w:eastAsia="Arial" w:hAnsi="Arial" w:cs="Arial"/>
        </w:rPr>
      </w:pPr>
    </w:p>
    <w:p w14:paraId="453FFB1F" w14:textId="77777777" w:rsidR="0003219A" w:rsidRDefault="0003219A" w:rsidP="000F1B52">
      <w:pPr>
        <w:spacing w:after="0" w:line="240" w:lineRule="auto"/>
        <w:rPr>
          <w:rFonts w:ascii="Arial" w:eastAsia="Arial" w:hAnsi="Arial" w:cs="Arial"/>
        </w:rPr>
      </w:pPr>
    </w:p>
    <w:p w14:paraId="53E9041A" w14:textId="7A0FA528" w:rsidR="000F1B52" w:rsidRDefault="000F1B52" w:rsidP="000F1B52">
      <w:pPr>
        <w:spacing w:after="0" w:line="240" w:lineRule="auto"/>
        <w:rPr>
          <w:rFonts w:ascii="Arial" w:eastAsia="Arial" w:hAnsi="Arial" w:cs="Arial"/>
        </w:rPr>
      </w:pPr>
      <w:r>
        <w:rPr>
          <w:rFonts w:ascii="Arial" w:eastAsia="Arial" w:hAnsi="Arial" w:cs="Arial"/>
        </w:rPr>
        <w:t>Figure 2: Real-Time P&amp;L Dashboard showing computed metrics — 31.4% realized margin, KES 200,000 stagnant risk, best product Samsung Tablet at 67% margin</w:t>
      </w:r>
    </w:p>
    <w:p w14:paraId="62D7500F" w14:textId="77777777" w:rsidR="000F1B52" w:rsidRDefault="000F1B52" w:rsidP="000F1B52">
      <w:pPr>
        <w:spacing w:after="0" w:line="240" w:lineRule="auto"/>
        <w:rPr>
          <w:rFonts w:ascii="Arial" w:eastAsia="Arial" w:hAnsi="Arial" w:cs="Arial"/>
        </w:rPr>
      </w:pPr>
    </w:p>
    <w:p w14:paraId="72DA1A57" w14:textId="77777777" w:rsidR="000F1B52" w:rsidRDefault="000F1B52" w:rsidP="000F1B52">
      <w:pPr>
        <w:spacing w:after="0" w:line="240" w:lineRule="auto"/>
        <w:rPr>
          <w:rFonts w:ascii="Arial" w:eastAsia="Arial" w:hAnsi="Arial" w:cs="Arial"/>
        </w:rPr>
      </w:pPr>
    </w:p>
    <w:p w14:paraId="6642AA28" w14:textId="4D8F1E1C" w:rsidR="000F1B52" w:rsidRDefault="00507E32" w:rsidP="000F1B52">
      <w:pPr>
        <w:spacing w:after="0" w:line="240" w:lineRule="auto"/>
        <w:rPr>
          <w:rFonts w:ascii="Arial" w:eastAsia="Arial" w:hAnsi="Arial" w:cs="Arial"/>
        </w:rPr>
      </w:pPr>
      <w:r>
        <w:rPr>
          <w:rFonts w:ascii="Arial" w:eastAsia="Arial" w:hAnsi="Arial" w:cs="Arial"/>
          <w:noProof/>
        </w:rPr>
        <w:drawing>
          <wp:inline distT="0" distB="0" distL="0" distR="0" wp14:anchorId="1D719282" wp14:editId="19F5888D">
            <wp:extent cx="1304223" cy="2200835"/>
            <wp:effectExtent l="0" t="0" r="0" b="0"/>
            <wp:docPr id="1402448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screen">
                      <a:extLst>
                        <a:ext uri="{28A0092B-C50C-407E-A947-70E740481C1C}">
                          <a14:useLocalDpi xmlns:a14="http://schemas.microsoft.com/office/drawing/2010/main"/>
                        </a:ext>
                      </a:extLst>
                    </a:blip>
                    <a:srcRect/>
                    <a:stretch>
                      <a:fillRect/>
                    </a:stretch>
                  </pic:blipFill>
                  <pic:spPr bwMode="auto">
                    <a:xfrm>
                      <a:off x="0" y="0"/>
                      <a:ext cx="1343121" cy="2266474"/>
                    </a:xfrm>
                    <a:prstGeom prst="rect">
                      <a:avLst/>
                    </a:prstGeom>
                    <a:noFill/>
                  </pic:spPr>
                </pic:pic>
              </a:graphicData>
            </a:graphic>
          </wp:inline>
        </w:drawing>
      </w:r>
    </w:p>
    <w:p w14:paraId="164A0FC3" w14:textId="77777777" w:rsidR="000F1B52" w:rsidRDefault="000F1B52" w:rsidP="000F1B52">
      <w:pPr>
        <w:spacing w:after="0" w:line="240" w:lineRule="auto"/>
        <w:rPr>
          <w:rFonts w:ascii="Arial" w:eastAsia="Arial" w:hAnsi="Arial" w:cs="Arial"/>
        </w:rPr>
      </w:pPr>
    </w:p>
    <w:p w14:paraId="12914136" w14:textId="77777777" w:rsidR="000F1B52" w:rsidRPr="000F1B52" w:rsidRDefault="000F1B52" w:rsidP="000F1B52">
      <w:pPr>
        <w:spacing w:after="0" w:line="240" w:lineRule="auto"/>
        <w:rPr>
          <w:rFonts w:ascii="Arial" w:eastAsia="Arial" w:hAnsi="Arial" w:cs="Arial"/>
        </w:rPr>
      </w:pPr>
    </w:p>
    <w:p w14:paraId="6665C723" w14:textId="77777777" w:rsidR="000F1B52" w:rsidRDefault="000F1B52" w:rsidP="000F1B52">
      <w:pPr>
        <w:spacing w:after="0" w:line="240" w:lineRule="auto"/>
        <w:rPr>
          <w:rFonts w:ascii="Arial" w:eastAsia="Arial" w:hAnsi="Arial" w:cs="Arial"/>
        </w:rPr>
      </w:pPr>
      <w:r>
        <w:rPr>
          <w:rFonts w:ascii="Arial" w:eastAsia="Arial" w:hAnsi="Arial" w:cs="Arial"/>
        </w:rPr>
        <w:t xml:space="preserve">Figure 3: Live Market Catalog Screen displaying products retrieved from the SQLite </w:t>
      </w:r>
    </w:p>
    <w:p w14:paraId="2D4F4CC3" w14:textId="69956A4C" w:rsidR="000F1B52" w:rsidRDefault="000F1B52" w:rsidP="000F1B52">
      <w:pPr>
        <w:spacing w:after="0" w:line="240" w:lineRule="auto"/>
        <w:rPr>
          <w:rFonts w:ascii="Arial" w:eastAsia="Arial" w:hAnsi="Arial" w:cs="Arial"/>
        </w:rPr>
      </w:pPr>
      <w:r>
        <w:rPr>
          <w:rFonts w:ascii="Arial" w:eastAsia="Arial" w:hAnsi="Arial" w:cs="Arial"/>
        </w:rPr>
        <w:t>database in grid layout</w:t>
      </w:r>
    </w:p>
    <w:p w14:paraId="7ABD4F9F" w14:textId="36EC4C8B" w:rsidR="000F1B52" w:rsidRDefault="000F1B52" w:rsidP="000F1B52">
      <w:pPr>
        <w:spacing w:after="0" w:line="240" w:lineRule="auto"/>
        <w:rPr>
          <w:rFonts w:ascii="Arial" w:eastAsia="Arial" w:hAnsi="Arial" w:cs="Arial"/>
        </w:rPr>
      </w:pPr>
    </w:p>
    <w:p w14:paraId="7E3CED1E" w14:textId="2B694AC5" w:rsidR="000F1B52" w:rsidRDefault="000F1B52" w:rsidP="000F1B52">
      <w:pPr>
        <w:spacing w:after="0" w:line="240" w:lineRule="auto"/>
        <w:rPr>
          <w:rFonts w:ascii="Arial" w:eastAsia="Arial" w:hAnsi="Arial" w:cs="Arial"/>
        </w:rPr>
      </w:pPr>
      <w:r>
        <w:rPr>
          <w:rFonts w:ascii="Arial" w:eastAsia="Arial" w:hAnsi="Arial" w:cs="Arial"/>
          <w:noProof/>
        </w:rPr>
        <w:lastRenderedPageBreak/>
        <w:drawing>
          <wp:inline distT="0" distB="0" distL="0" distR="0" wp14:anchorId="645CF0B4" wp14:editId="05D3EDAD">
            <wp:extent cx="1368425" cy="2312894"/>
            <wp:effectExtent l="0" t="0" r="3175" b="0"/>
            <wp:docPr id="18996725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screen">
                      <a:extLst>
                        <a:ext uri="{28A0092B-C50C-407E-A947-70E740481C1C}">
                          <a14:useLocalDpi xmlns:a14="http://schemas.microsoft.com/office/drawing/2010/main"/>
                        </a:ext>
                      </a:extLst>
                    </a:blip>
                    <a:srcRect/>
                    <a:stretch>
                      <a:fillRect/>
                    </a:stretch>
                  </pic:blipFill>
                  <pic:spPr bwMode="auto">
                    <a:xfrm>
                      <a:off x="0" y="0"/>
                      <a:ext cx="1396539" cy="2360413"/>
                    </a:xfrm>
                    <a:prstGeom prst="rect">
                      <a:avLst/>
                    </a:prstGeom>
                    <a:noFill/>
                  </pic:spPr>
                </pic:pic>
              </a:graphicData>
            </a:graphic>
          </wp:inline>
        </w:drawing>
      </w:r>
    </w:p>
    <w:p w14:paraId="73B35F05" w14:textId="77777777" w:rsidR="000F1B52" w:rsidRPr="000F1B52" w:rsidRDefault="000F1B52" w:rsidP="000F1B52">
      <w:pPr>
        <w:spacing w:after="0" w:line="240" w:lineRule="auto"/>
        <w:rPr>
          <w:rFonts w:ascii="Arial" w:eastAsia="Arial" w:hAnsi="Arial" w:cs="Arial"/>
        </w:rPr>
      </w:pPr>
    </w:p>
    <w:p w14:paraId="56409D38" w14:textId="77777777" w:rsidR="000F1B52" w:rsidRPr="000F1B52" w:rsidRDefault="000F1B52" w:rsidP="000F1B52">
      <w:pPr>
        <w:spacing w:after="0" w:line="240" w:lineRule="auto"/>
        <w:rPr>
          <w:rFonts w:ascii="Arial" w:eastAsia="Arial" w:hAnsi="Arial" w:cs="Arial"/>
        </w:rPr>
      </w:pPr>
    </w:p>
    <w:p w14:paraId="07DC5905" w14:textId="77777777" w:rsidR="000F1B52" w:rsidRPr="000F1B52" w:rsidRDefault="000F1B52" w:rsidP="000F1B52">
      <w:pPr>
        <w:spacing w:after="0" w:line="240" w:lineRule="auto"/>
        <w:rPr>
          <w:rFonts w:ascii="Arial" w:eastAsia="Arial" w:hAnsi="Arial" w:cs="Arial"/>
        </w:rPr>
      </w:pPr>
      <w:r>
        <w:rPr>
          <w:rFonts w:ascii="Arial" w:eastAsia="Arial" w:hAnsi="Arial" w:cs="Arial"/>
          <w:b/>
          <w:bCs/>
        </w:rPr>
        <w:t>Screenshots/Evidence Attached: Yes</w:t>
      </w:r>
    </w:p>
    <w:p w14:paraId="2B4FC8F8" w14:textId="77777777" w:rsidR="000F1B52" w:rsidRPr="000F1B52" w:rsidRDefault="000F1B52" w:rsidP="000F1B52">
      <w:pPr>
        <w:spacing w:after="0" w:line="240" w:lineRule="auto"/>
        <w:rPr>
          <w:rFonts w:ascii="Arial" w:eastAsia="Arial" w:hAnsi="Arial" w:cs="Arial"/>
        </w:rPr>
      </w:pPr>
    </w:p>
    <w:p w14:paraId="4D100D23" w14:textId="77777777" w:rsidR="00507E32" w:rsidRDefault="00507E32" w:rsidP="000F1B52">
      <w:pPr>
        <w:spacing w:before="200" w:after="100" w:line="240" w:lineRule="auto"/>
        <w:outlineLvl w:val="1"/>
        <w:rPr>
          <w:rFonts w:ascii="Arial" w:eastAsia="Arial" w:hAnsi="Arial" w:cs="Arial"/>
          <w:b/>
          <w:bCs/>
          <w:color w:val="1F497D"/>
          <w:sz w:val="24"/>
          <w:szCs w:val="24"/>
        </w:rPr>
      </w:pPr>
    </w:p>
    <w:p w14:paraId="2EDD95C1" w14:textId="4D7CF000" w:rsidR="000F1B52" w:rsidRPr="000F1B52" w:rsidRDefault="000F1B52" w:rsidP="000F1B52">
      <w:pPr>
        <w:spacing w:before="200" w:after="100" w:line="240" w:lineRule="auto"/>
        <w:outlineLvl w:val="1"/>
        <w:rPr>
          <w:rFonts w:ascii="Arial" w:eastAsia="Arial" w:hAnsi="Arial" w:cs="Arial"/>
          <w:b/>
          <w:bCs/>
          <w:color w:val="1F497D"/>
          <w:sz w:val="24"/>
          <w:szCs w:val="24"/>
        </w:rPr>
      </w:pPr>
      <w:r>
        <w:rPr>
          <w:rFonts w:ascii="Arial" w:eastAsia="Arial" w:hAnsi="Arial" w:cs="Arial"/>
          <w:b/>
          <w:bCs/>
          <w:color w:val="1F497D"/>
          <w:sz w:val="24"/>
          <w:szCs w:val="24"/>
        </w:rPr>
        <w:t>Tools/Software Used</w:t>
      </w:r>
    </w:p>
    <w:p w14:paraId="05C6E7C8" w14:textId="77777777" w:rsidR="000F1B52" w:rsidRPr="000F1B52" w:rsidRDefault="000F1B52" w:rsidP="000F1B52">
      <w:pPr>
        <w:spacing w:after="0" w:line="240" w:lineRule="auto"/>
        <w:rPr>
          <w:rFonts w:ascii="Arial" w:eastAsia="Arial" w:hAnsi="Arial" w:cs="Arial"/>
        </w:rPr>
      </w:pPr>
      <w:r>
        <w:rPr>
          <w:rFonts w:ascii="Arial" w:eastAsia="Arial" w:hAnsi="Arial" w:cs="Arial"/>
        </w:rPr>
        <w:t>Visual Studio Code (VS Code), Flutter SDK (Dart), sqflite package, sembast package, sembast_web package, Android device (real device testing), Chrome Browser (web testing)</w:t>
      </w:r>
    </w:p>
    <w:p w14:paraId="3AB68EE4" w14:textId="77777777" w:rsidR="000F1B52" w:rsidRPr="000F1B52" w:rsidRDefault="000F1B52" w:rsidP="000F1B52">
      <w:pPr>
        <w:spacing w:after="0" w:line="240" w:lineRule="auto"/>
        <w:rPr>
          <w:rFonts w:ascii="Arial" w:eastAsia="Arial" w:hAnsi="Arial" w:cs="Arial"/>
        </w:rPr>
      </w:pPr>
    </w:p>
    <w:p w14:paraId="08949341" w14:textId="77777777" w:rsidR="000F1B52" w:rsidRPr="000F1B52" w:rsidRDefault="000F1B52" w:rsidP="000F1B52">
      <w:pPr>
        <w:spacing w:before="200" w:after="100" w:line="240" w:lineRule="auto"/>
        <w:outlineLvl w:val="1"/>
        <w:rPr>
          <w:rFonts w:ascii="Arial" w:eastAsia="Arial" w:hAnsi="Arial" w:cs="Arial"/>
          <w:b/>
          <w:bCs/>
          <w:color w:val="1F497D"/>
          <w:sz w:val="24"/>
          <w:szCs w:val="24"/>
        </w:rPr>
      </w:pPr>
      <w:r>
        <w:rPr>
          <w:rFonts w:ascii="Arial" w:eastAsia="Arial" w:hAnsi="Arial" w:cs="Arial"/>
          <w:b/>
          <w:bCs/>
          <w:color w:val="1F497D"/>
          <w:sz w:val="24"/>
          <w:szCs w:val="24"/>
        </w:rPr>
        <w:t>Personal Reflection</w:t>
      </w:r>
    </w:p>
    <w:p w14:paraId="46E1D099" w14:textId="77777777" w:rsidR="000F1B52" w:rsidRDefault="000F1B52" w:rsidP="000F1B52">
      <w:pPr>
        <w:spacing w:after="0" w:line="240" w:lineRule="auto"/>
        <w:rPr>
          <w:rFonts w:ascii="Arial" w:eastAsia="Arial" w:hAnsi="Arial" w:cs="Arial"/>
        </w:rPr>
      </w:pPr>
      <w:r>
        <w:rPr>
          <w:rFonts w:ascii="Arial" w:eastAsia="Arial" w:hAnsi="Arial" w:cs="Arial"/>
        </w:rPr>
        <w:t>Week 4 involved implementing full data management in the Intelligent Retail Analytics Engine. SQLite was integrated for Android using the sqflite package and Sembast was added for web platform support. All four CRUD operations were implemented and verified through the running application. The real-time P&amp;L Dashboard reads directly from the database to compute profit, margin, and inventory metrics. The cross-platform database architecture ensures the app works seamlessly on both Android and browser environments without code changes.</w:t>
      </w:r>
    </w:p>
    <w:p w14:paraId="6E8A9772" w14:textId="77777777" w:rsidR="000F1B52" w:rsidRDefault="000F1B52" w:rsidP="000F1B52">
      <w:pPr>
        <w:spacing w:after="0" w:line="240" w:lineRule="auto"/>
        <w:rPr>
          <w:rFonts w:ascii="Arial" w:eastAsia="Arial" w:hAnsi="Arial" w:cs="Arial"/>
        </w:rPr>
      </w:pPr>
    </w:p>
    <w:p w14:paraId="31D7AB02" w14:textId="77777777" w:rsidR="000F1B52" w:rsidRDefault="000F1B52" w:rsidP="000F1B52">
      <w:pPr>
        <w:spacing w:after="0" w:line="240" w:lineRule="auto"/>
        <w:rPr>
          <w:rFonts w:ascii="Arial" w:eastAsia="Arial" w:hAnsi="Arial" w:cs="Arial"/>
        </w:rPr>
      </w:pPr>
    </w:p>
    <w:p w14:paraId="675F2F86" w14:textId="5B21CE3E" w:rsidR="000F1B52" w:rsidRDefault="000F1B52" w:rsidP="000F1B52">
      <w:pPr>
        <w:spacing w:after="0" w:line="240" w:lineRule="auto"/>
        <w:rPr>
          <w:rFonts w:ascii="Arial" w:eastAsia="Arial" w:hAnsi="Arial" w:cs="Arial"/>
        </w:rPr>
      </w:pPr>
    </w:p>
    <w:p w14:paraId="7462E24F" w14:textId="77777777" w:rsidR="000F1B52" w:rsidRDefault="000F1B52" w:rsidP="000F1B52">
      <w:pPr>
        <w:spacing w:after="0" w:line="240" w:lineRule="auto"/>
        <w:rPr>
          <w:rFonts w:ascii="Arial" w:eastAsia="Arial" w:hAnsi="Arial" w:cs="Arial"/>
        </w:rPr>
      </w:pPr>
    </w:p>
    <w:p w14:paraId="246DD48B" w14:textId="77777777" w:rsidR="000F1B52" w:rsidRPr="000F1B52" w:rsidRDefault="000F1B52" w:rsidP="000F1B52">
      <w:pPr>
        <w:spacing w:after="0" w:line="240" w:lineRule="auto"/>
        <w:rPr>
          <w:rFonts w:ascii="Arial" w:eastAsia="Arial" w:hAnsi="Arial" w:cs="Arial"/>
        </w:rPr>
      </w:pPr>
    </w:p>
    <w:p w14:paraId="5D1B032D" w14:textId="77777777" w:rsidR="000F1B52" w:rsidRPr="000F1B52" w:rsidRDefault="000F1B52" w:rsidP="000F1B52">
      <w:pPr>
        <w:spacing w:before="240" w:after="120" w:line="240" w:lineRule="auto"/>
        <w:outlineLvl w:val="0"/>
        <w:rPr>
          <w:rFonts w:ascii="Arial" w:eastAsia="Arial" w:hAnsi="Arial" w:cs="Arial"/>
          <w:b/>
          <w:bCs/>
          <w:color w:val="2E75B6"/>
          <w:sz w:val="28"/>
          <w:szCs w:val="28"/>
        </w:rPr>
      </w:pPr>
      <w:r>
        <w:rPr>
          <w:rFonts w:ascii="Arial" w:eastAsia="Arial" w:hAnsi="Arial" w:cs="Arial"/>
          <w:b/>
          <w:bCs/>
          <w:color w:val="2E75B6"/>
          <w:sz w:val="28"/>
          <w:szCs w:val="28"/>
        </w:rPr>
        <w:t>Week 5: Networking and APIs</w:t>
      </w:r>
    </w:p>
    <w:p w14:paraId="7055C12B" w14:textId="77777777" w:rsidR="000F1B52" w:rsidRPr="000F1B52" w:rsidRDefault="000F1B52" w:rsidP="000F1B52">
      <w:pPr>
        <w:spacing w:after="0" w:line="240" w:lineRule="auto"/>
        <w:rPr>
          <w:rFonts w:ascii="Arial" w:eastAsia="Arial" w:hAnsi="Arial" w:cs="Arial"/>
        </w:rPr>
      </w:pPr>
    </w:p>
    <w:p w14:paraId="24E07713" w14:textId="77777777" w:rsidR="000F1B52" w:rsidRPr="000F1B52" w:rsidRDefault="000F1B52" w:rsidP="000F1B52">
      <w:pPr>
        <w:spacing w:before="200" w:after="100" w:line="240" w:lineRule="auto"/>
        <w:outlineLvl w:val="1"/>
        <w:rPr>
          <w:rFonts w:ascii="Arial" w:eastAsia="Arial" w:hAnsi="Arial" w:cs="Arial"/>
          <w:b/>
          <w:bCs/>
          <w:color w:val="1F497D"/>
          <w:sz w:val="24"/>
          <w:szCs w:val="24"/>
        </w:rPr>
      </w:pPr>
      <w:r>
        <w:rPr>
          <w:rFonts w:ascii="Arial" w:eastAsia="Arial" w:hAnsi="Arial" w:cs="Arial"/>
          <w:b/>
          <w:bCs/>
          <w:color w:val="1F497D"/>
          <w:sz w:val="24"/>
          <w:szCs w:val="24"/>
        </w:rPr>
        <w:t>Practical Activities Undertaken</w:t>
      </w:r>
    </w:p>
    <w:p w14:paraId="5244CF78" w14:textId="77777777" w:rsidR="000F1B52" w:rsidRPr="000F1B52" w:rsidRDefault="000F1B52" w:rsidP="000F1B52">
      <w:pPr>
        <w:spacing w:after="0" w:line="240" w:lineRule="auto"/>
        <w:rPr>
          <w:rFonts w:ascii="Arial" w:eastAsia="Arial" w:hAnsi="Arial" w:cs="Arial"/>
        </w:rPr>
      </w:pPr>
    </w:p>
    <w:p w14:paraId="34D817F2" w14:textId="77777777" w:rsidR="000F1B52" w:rsidRPr="000F1B52" w:rsidRDefault="000F1B52" w:rsidP="000F1B52">
      <w:pPr>
        <w:spacing w:after="0" w:line="240" w:lineRule="auto"/>
        <w:rPr>
          <w:rFonts w:ascii="Arial" w:eastAsia="Arial" w:hAnsi="Arial" w:cs="Arial"/>
        </w:rPr>
      </w:pPr>
      <w:r>
        <w:rPr>
          <w:rFonts w:ascii="Arial" w:eastAsia="Arial" w:hAnsi="Arial" w:cs="Arial"/>
        </w:rPr>
        <w:lastRenderedPageBreak/>
        <w:t>The Week 5 practical extended the Intelligent Retail Analytics Engine with live internet connectivity through REST API integration. Two external APIs were integrated:</w:t>
      </w:r>
    </w:p>
    <w:p w14:paraId="611B6139" w14:textId="77777777" w:rsidR="000F1B52" w:rsidRPr="000F1B52" w:rsidRDefault="000F1B52" w:rsidP="000F1B52">
      <w:pPr>
        <w:spacing w:after="0" w:line="240" w:lineRule="auto"/>
        <w:rPr>
          <w:rFonts w:ascii="Arial" w:eastAsia="Arial" w:hAnsi="Arial" w:cs="Arial"/>
        </w:rPr>
      </w:pPr>
    </w:p>
    <w:p w14:paraId="726DBE64" w14:textId="77777777" w:rsidR="000F1B52" w:rsidRPr="000F1B52" w:rsidRDefault="000F1B52" w:rsidP="000F1B52">
      <w:pPr>
        <w:numPr>
          <w:ilvl w:val="0"/>
          <w:numId w:val="7"/>
        </w:numPr>
        <w:spacing w:after="0" w:line="240" w:lineRule="auto"/>
        <w:rPr>
          <w:rFonts w:ascii="Arial" w:eastAsia="Arial" w:hAnsi="Arial" w:cs="Arial"/>
        </w:rPr>
      </w:pPr>
      <w:r>
        <w:rPr>
          <w:rFonts w:ascii="Arial" w:eastAsia="Arial" w:hAnsi="Arial" w:cs="Arial"/>
        </w:rPr>
        <w:t>Open Exchange Rates API — live foreign exchange rates for KES/USD conversion</w:t>
      </w:r>
    </w:p>
    <w:p w14:paraId="772DF7BD" w14:textId="77777777" w:rsidR="000F1B52" w:rsidRPr="000F1B52" w:rsidRDefault="000F1B52" w:rsidP="000F1B52">
      <w:pPr>
        <w:numPr>
          <w:ilvl w:val="0"/>
          <w:numId w:val="7"/>
        </w:numPr>
        <w:spacing w:after="0" w:line="240" w:lineRule="auto"/>
        <w:rPr>
          <w:rFonts w:ascii="Arial" w:eastAsia="Arial" w:hAnsi="Arial" w:cs="Arial"/>
        </w:rPr>
      </w:pPr>
      <w:r>
        <w:rPr>
          <w:rFonts w:ascii="Arial" w:eastAsia="Arial" w:hAnsi="Arial" w:cs="Arial"/>
        </w:rPr>
        <w:t>World Bank API — Kenya macroeconomic data including inflation rate and GDP growth</w:t>
      </w:r>
    </w:p>
    <w:p w14:paraId="3985FFC7" w14:textId="77777777" w:rsidR="000F1B52" w:rsidRPr="000F1B52" w:rsidRDefault="000F1B52" w:rsidP="000F1B52">
      <w:pPr>
        <w:spacing w:after="0" w:line="240" w:lineRule="auto"/>
        <w:rPr>
          <w:rFonts w:ascii="Arial" w:eastAsia="Arial" w:hAnsi="Arial" w:cs="Arial"/>
        </w:rPr>
      </w:pPr>
    </w:p>
    <w:p w14:paraId="64B24158" w14:textId="77777777" w:rsidR="000F1B52" w:rsidRPr="000F1B52" w:rsidRDefault="000F1B52" w:rsidP="000F1B52">
      <w:pPr>
        <w:spacing w:before="200" w:after="100" w:line="240" w:lineRule="auto"/>
        <w:outlineLvl w:val="1"/>
        <w:rPr>
          <w:rFonts w:ascii="Arial" w:eastAsia="Arial" w:hAnsi="Arial" w:cs="Arial"/>
          <w:b/>
          <w:bCs/>
          <w:color w:val="1F497D"/>
          <w:sz w:val="24"/>
          <w:szCs w:val="24"/>
        </w:rPr>
      </w:pPr>
      <w:r>
        <w:rPr>
          <w:rFonts w:ascii="Arial" w:eastAsia="Arial" w:hAnsi="Arial" w:cs="Arial"/>
          <w:b/>
          <w:bCs/>
          <w:color w:val="1F497D"/>
          <w:sz w:val="24"/>
          <w:szCs w:val="24"/>
        </w:rPr>
        <w:t>APIs Integrated</w:t>
      </w:r>
    </w:p>
    <w:p w14:paraId="2581B4D2" w14:textId="77777777" w:rsidR="000F1B52" w:rsidRPr="000F1B52" w:rsidRDefault="000F1B52" w:rsidP="000F1B52">
      <w:pPr>
        <w:spacing w:after="0" w:line="240" w:lineRule="auto"/>
        <w:rPr>
          <w:rFonts w:ascii="Arial" w:eastAsia="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0F1B52" w:rsidRPr="000F1B52" w14:paraId="7562CB8F" w14:textId="77777777" w:rsidTr="0076029A">
        <w:tc>
          <w:tcPr>
            <w:tcW w:w="25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C02ACAF" w14:textId="77777777" w:rsidR="000F1B52" w:rsidRPr="000F1B52" w:rsidRDefault="000F1B52" w:rsidP="000F1B52">
            <w:pPr>
              <w:spacing w:after="0" w:line="240" w:lineRule="auto"/>
              <w:rPr>
                <w:rFonts w:ascii="Arial" w:eastAsia="Arial" w:hAnsi="Arial" w:cs="Arial"/>
              </w:rPr>
            </w:pPr>
            <w:r>
              <w:rPr>
                <w:rFonts w:ascii="Arial" w:eastAsia="Arial" w:hAnsi="Arial" w:cs="Arial"/>
                <w:b/>
                <w:bCs/>
                <w:sz w:val="20"/>
                <w:szCs w:val="20"/>
              </w:rPr>
              <w:t>Detail</w:t>
            </w:r>
          </w:p>
        </w:tc>
        <w:tc>
          <w:tcPr>
            <w:tcW w:w="68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DA7B1F5" w14:textId="77777777" w:rsidR="000F1B52" w:rsidRPr="000F1B52" w:rsidRDefault="000F1B52" w:rsidP="000F1B52">
            <w:pPr>
              <w:spacing w:after="0" w:line="240" w:lineRule="auto"/>
              <w:rPr>
                <w:rFonts w:ascii="Arial" w:eastAsia="Arial" w:hAnsi="Arial" w:cs="Arial"/>
              </w:rPr>
            </w:pPr>
            <w:r>
              <w:rPr>
                <w:rFonts w:ascii="Arial" w:eastAsia="Arial" w:hAnsi="Arial" w:cs="Arial"/>
                <w:b/>
                <w:bCs/>
                <w:sz w:val="20"/>
                <w:szCs w:val="20"/>
              </w:rPr>
              <w:t>Open Exchange Rates API</w:t>
            </w:r>
          </w:p>
        </w:tc>
      </w:tr>
      <w:tr w:rsidR="000F1B52" w:rsidRPr="000F1B52" w14:paraId="32BD9F16" w14:textId="77777777" w:rsidTr="0076029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818B2"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Endpoint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8464C"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https://openexchangerates.org/api/latest.json</w:t>
            </w:r>
          </w:p>
        </w:tc>
      </w:tr>
      <w:tr w:rsidR="000F1B52" w:rsidRPr="000F1B52" w14:paraId="156CBB65" w14:textId="77777777" w:rsidTr="0076029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CE1CA"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Response Format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ED135"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JSON</w:t>
            </w:r>
          </w:p>
        </w:tc>
      </w:tr>
      <w:tr w:rsidR="000F1B52" w:rsidRPr="000F1B52" w14:paraId="1E055CFE" w14:textId="77777777" w:rsidTr="0076029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DBCB4"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Key Rate Fetched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D02E8"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KES — Kenyan Shilling (1 USD = 129.35 KES)</w:t>
            </w:r>
          </w:p>
        </w:tc>
      </w:tr>
      <w:tr w:rsidR="000F1B52" w:rsidRPr="000F1B52" w14:paraId="050D8964" w14:textId="77777777" w:rsidTr="0076029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D4687"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Used In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831C"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Catalog screen (KES→USD conversion), Rates screen (live rate display)</w:t>
            </w:r>
          </w:p>
        </w:tc>
      </w:tr>
    </w:tbl>
    <w:p w14:paraId="735C67FD" w14:textId="77777777" w:rsidR="000F1B52" w:rsidRPr="000F1B52" w:rsidRDefault="000F1B52" w:rsidP="000F1B52">
      <w:pPr>
        <w:spacing w:after="0" w:line="240" w:lineRule="auto"/>
        <w:rPr>
          <w:rFonts w:ascii="Arial" w:eastAsia="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0F1B52" w:rsidRPr="000F1B52" w14:paraId="0C0FC0D3" w14:textId="77777777" w:rsidTr="0076029A">
        <w:tc>
          <w:tcPr>
            <w:tcW w:w="25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B0E4AA0" w14:textId="77777777" w:rsidR="000F1B52" w:rsidRPr="000F1B52" w:rsidRDefault="000F1B52" w:rsidP="000F1B52">
            <w:pPr>
              <w:spacing w:after="0" w:line="240" w:lineRule="auto"/>
              <w:rPr>
                <w:rFonts w:ascii="Arial" w:eastAsia="Arial" w:hAnsi="Arial" w:cs="Arial"/>
              </w:rPr>
            </w:pPr>
            <w:r>
              <w:rPr>
                <w:rFonts w:ascii="Arial" w:eastAsia="Arial" w:hAnsi="Arial" w:cs="Arial"/>
                <w:b/>
                <w:bCs/>
                <w:sz w:val="20"/>
                <w:szCs w:val="20"/>
              </w:rPr>
              <w:t>Detail</w:t>
            </w:r>
          </w:p>
        </w:tc>
        <w:tc>
          <w:tcPr>
            <w:tcW w:w="68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E519D64" w14:textId="77777777" w:rsidR="000F1B52" w:rsidRPr="000F1B52" w:rsidRDefault="000F1B52" w:rsidP="000F1B52">
            <w:pPr>
              <w:spacing w:after="0" w:line="240" w:lineRule="auto"/>
              <w:rPr>
                <w:rFonts w:ascii="Arial" w:eastAsia="Arial" w:hAnsi="Arial" w:cs="Arial"/>
              </w:rPr>
            </w:pPr>
            <w:r>
              <w:rPr>
                <w:rFonts w:ascii="Arial" w:eastAsia="Arial" w:hAnsi="Arial" w:cs="Arial"/>
                <w:b/>
                <w:bCs/>
                <w:sz w:val="20"/>
                <w:szCs w:val="20"/>
              </w:rPr>
              <w:t>World Bank API</w:t>
            </w:r>
          </w:p>
        </w:tc>
      </w:tr>
      <w:tr w:rsidR="000F1B52" w:rsidRPr="000F1B52" w14:paraId="358C4D52" w14:textId="77777777" w:rsidTr="0076029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51AAB"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Country Code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CFEEA"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KE (Kenya)</w:t>
            </w:r>
          </w:p>
        </w:tc>
      </w:tr>
      <w:tr w:rsidR="000F1B52" w:rsidRPr="000F1B52" w14:paraId="3C35C4E4" w14:textId="77777777" w:rsidTr="0076029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F155C"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Indicators Fetched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34AB4"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Inflation rate (FP.CPI.TOTL.ZG), GDP growth (NY.GDP.MKTP.KD.ZG)</w:t>
            </w:r>
          </w:p>
        </w:tc>
      </w:tr>
      <w:tr w:rsidR="000F1B52" w:rsidRPr="000F1B52" w14:paraId="4DBE5848" w14:textId="77777777" w:rsidTr="0076029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F2F13"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Values Retrieved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DDA59"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Inflation: 4.5% | GDP Growth: 4.7%</w:t>
            </w:r>
          </w:p>
        </w:tc>
      </w:tr>
      <w:tr w:rsidR="000F1B52" w:rsidRPr="000F1B52" w14:paraId="5E822BB1" w14:textId="77777777" w:rsidTr="0076029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D94BB"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Used In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F83DB" w14:textId="77777777" w:rsidR="000F1B52" w:rsidRPr="000F1B52" w:rsidRDefault="000F1B52" w:rsidP="000F1B52">
            <w:pPr>
              <w:spacing w:after="0" w:line="240" w:lineRule="auto"/>
              <w:rPr>
                <w:rFonts w:ascii="Arial" w:eastAsia="Arial" w:hAnsi="Arial" w:cs="Arial"/>
              </w:rPr>
            </w:pPr>
            <w:r>
              <w:rPr>
                <w:rFonts w:ascii="Arial" w:eastAsia="Arial" w:hAnsi="Arial" w:cs="Arial"/>
                <w:sz w:val="20"/>
                <w:szCs w:val="20"/>
              </w:rPr>
              <w:t>P&amp;L Dashboard — Kenya Economic Context section and Advisory Engine</w:t>
            </w:r>
          </w:p>
        </w:tc>
      </w:tr>
    </w:tbl>
    <w:p w14:paraId="42D31BEA" w14:textId="77777777" w:rsidR="000F1B52" w:rsidRPr="000F1B52" w:rsidRDefault="000F1B52" w:rsidP="000F1B52">
      <w:pPr>
        <w:spacing w:after="0" w:line="240" w:lineRule="auto"/>
        <w:rPr>
          <w:rFonts w:ascii="Arial" w:eastAsia="Arial" w:hAnsi="Arial" w:cs="Arial"/>
        </w:rPr>
      </w:pPr>
    </w:p>
    <w:p w14:paraId="37E2A817" w14:textId="77777777" w:rsidR="000F1B52" w:rsidRPr="000F1B52" w:rsidRDefault="000F1B52" w:rsidP="000F1B52">
      <w:pPr>
        <w:spacing w:before="200" w:after="100" w:line="240" w:lineRule="auto"/>
        <w:outlineLvl w:val="1"/>
        <w:rPr>
          <w:rFonts w:ascii="Arial" w:eastAsia="Arial" w:hAnsi="Arial" w:cs="Arial"/>
          <w:b/>
          <w:bCs/>
          <w:color w:val="1F497D"/>
          <w:sz w:val="24"/>
          <w:szCs w:val="24"/>
        </w:rPr>
      </w:pPr>
      <w:r>
        <w:rPr>
          <w:rFonts w:ascii="Arial" w:eastAsia="Arial" w:hAnsi="Arial" w:cs="Arial"/>
          <w:b/>
          <w:bCs/>
          <w:color w:val="1F497D"/>
          <w:sz w:val="24"/>
          <w:szCs w:val="24"/>
        </w:rPr>
        <w:t>Implementation Details</w:t>
      </w:r>
    </w:p>
    <w:p w14:paraId="0D574A28" w14:textId="77777777" w:rsidR="000F1B52" w:rsidRPr="000F1B52" w:rsidRDefault="000F1B52" w:rsidP="000F1B52">
      <w:pPr>
        <w:spacing w:after="0" w:line="240" w:lineRule="auto"/>
        <w:rPr>
          <w:rFonts w:ascii="Arial" w:eastAsia="Arial" w:hAnsi="Arial" w:cs="Arial"/>
        </w:rPr>
      </w:pPr>
    </w:p>
    <w:p w14:paraId="68C4A52A" w14:textId="77777777" w:rsidR="000F1B52" w:rsidRPr="000F1B52" w:rsidRDefault="000F1B52" w:rsidP="000F1B52">
      <w:pPr>
        <w:numPr>
          <w:ilvl w:val="0"/>
          <w:numId w:val="7"/>
        </w:numPr>
        <w:spacing w:after="0" w:line="240" w:lineRule="auto"/>
        <w:rPr>
          <w:rFonts w:ascii="Arial" w:eastAsia="Arial" w:hAnsi="Arial" w:cs="Arial"/>
        </w:rPr>
      </w:pPr>
      <w:r>
        <w:rPr>
          <w:rFonts w:ascii="Arial" w:eastAsia="Arial" w:hAnsi="Arial" w:cs="Arial"/>
        </w:rPr>
        <w:t>The http Flutter package was used to make GET requests to both APIs</w:t>
      </w:r>
    </w:p>
    <w:p w14:paraId="5B0124C8" w14:textId="77777777" w:rsidR="000F1B52" w:rsidRPr="000F1B52" w:rsidRDefault="000F1B52" w:rsidP="000F1B52">
      <w:pPr>
        <w:numPr>
          <w:ilvl w:val="0"/>
          <w:numId w:val="7"/>
        </w:numPr>
        <w:spacing w:after="0" w:line="240" w:lineRule="auto"/>
        <w:rPr>
          <w:rFonts w:ascii="Arial" w:eastAsia="Arial" w:hAnsi="Arial" w:cs="Arial"/>
        </w:rPr>
      </w:pPr>
      <w:r>
        <w:rPr>
          <w:rFonts w:ascii="Arial" w:eastAsia="Arial" w:hAnsi="Arial" w:cs="Arial"/>
        </w:rPr>
        <w:t>Responses received as JSON strings and decoded using Dart’s dart:convert library</w:t>
      </w:r>
    </w:p>
    <w:p w14:paraId="55ECF568" w14:textId="77777777" w:rsidR="000F1B52" w:rsidRPr="000F1B52" w:rsidRDefault="000F1B52" w:rsidP="000F1B52">
      <w:pPr>
        <w:numPr>
          <w:ilvl w:val="0"/>
          <w:numId w:val="7"/>
        </w:numPr>
        <w:spacing w:after="0" w:line="240" w:lineRule="auto"/>
        <w:rPr>
          <w:rFonts w:ascii="Arial" w:eastAsia="Arial" w:hAnsi="Arial" w:cs="Arial"/>
        </w:rPr>
      </w:pPr>
      <w:r>
        <w:rPr>
          <w:rFonts w:ascii="Arial" w:eastAsia="Arial" w:hAnsi="Arial" w:cs="Arial"/>
        </w:rPr>
        <w:t>KES/USD formula: USD Price = KES Price ÷ KES Rate (e.g. KES 40,000 ÷ 129.35 = USD 309.24)</w:t>
      </w:r>
    </w:p>
    <w:p w14:paraId="7E8F6E12" w14:textId="77777777" w:rsidR="000F1B52" w:rsidRPr="000F1B52" w:rsidRDefault="000F1B52" w:rsidP="000F1B52">
      <w:pPr>
        <w:numPr>
          <w:ilvl w:val="0"/>
          <w:numId w:val="7"/>
        </w:numPr>
        <w:spacing w:after="0" w:line="240" w:lineRule="auto"/>
        <w:rPr>
          <w:rFonts w:ascii="Arial" w:eastAsia="Arial" w:hAnsi="Arial" w:cs="Arial"/>
        </w:rPr>
      </w:pPr>
      <w:r>
        <w:rPr>
          <w:rFonts w:ascii="Arial" w:eastAsia="Arial" w:hAnsi="Arial" w:cs="Arial"/>
        </w:rPr>
        <w:t>World Bank data compared against business profit margin to auto-generate advisory messages</w:t>
      </w:r>
    </w:p>
    <w:p w14:paraId="5F7E99D4" w14:textId="77777777" w:rsidR="000F1B52" w:rsidRPr="000F1B52" w:rsidRDefault="000F1B52" w:rsidP="000F1B52">
      <w:pPr>
        <w:numPr>
          <w:ilvl w:val="0"/>
          <w:numId w:val="7"/>
        </w:numPr>
        <w:spacing w:after="0" w:line="240" w:lineRule="auto"/>
        <w:rPr>
          <w:rFonts w:ascii="Arial" w:eastAsia="Arial" w:hAnsi="Arial" w:cs="Arial"/>
        </w:rPr>
      </w:pPr>
      <w:r>
        <w:rPr>
          <w:rFonts w:ascii="Arial" w:eastAsia="Arial" w:hAnsi="Arial" w:cs="Arial"/>
        </w:rPr>
        <w:t>Offline fallback rates implemented — app continues working without internet</w:t>
      </w:r>
    </w:p>
    <w:p w14:paraId="16E04C6F" w14:textId="77777777" w:rsidR="000F1B52" w:rsidRPr="000F1B52" w:rsidRDefault="000F1B52" w:rsidP="000F1B52">
      <w:pPr>
        <w:spacing w:after="0" w:line="240" w:lineRule="auto"/>
        <w:rPr>
          <w:rFonts w:ascii="Arial" w:eastAsia="Arial" w:hAnsi="Arial" w:cs="Arial"/>
        </w:rPr>
      </w:pPr>
    </w:p>
    <w:p w14:paraId="1299EEC0" w14:textId="77777777" w:rsidR="00507E32" w:rsidRDefault="00507E32" w:rsidP="000F1B52">
      <w:pPr>
        <w:spacing w:before="200" w:after="100" w:line="240" w:lineRule="auto"/>
        <w:outlineLvl w:val="1"/>
        <w:rPr>
          <w:rFonts w:ascii="Arial" w:eastAsia="Arial" w:hAnsi="Arial" w:cs="Arial"/>
          <w:b/>
          <w:bCs/>
          <w:color w:val="1F497D"/>
          <w:sz w:val="24"/>
          <w:szCs w:val="24"/>
        </w:rPr>
      </w:pPr>
    </w:p>
    <w:p w14:paraId="759F73DB" w14:textId="77777777" w:rsidR="00507E32" w:rsidRDefault="00507E32" w:rsidP="000F1B52">
      <w:pPr>
        <w:spacing w:before="200" w:after="100" w:line="240" w:lineRule="auto"/>
        <w:outlineLvl w:val="1"/>
        <w:rPr>
          <w:rFonts w:ascii="Arial" w:eastAsia="Arial" w:hAnsi="Arial" w:cs="Arial"/>
          <w:b/>
          <w:bCs/>
          <w:color w:val="1F497D"/>
          <w:sz w:val="24"/>
          <w:szCs w:val="24"/>
        </w:rPr>
      </w:pPr>
    </w:p>
    <w:p w14:paraId="26074CEF" w14:textId="77777777" w:rsidR="00507E32" w:rsidRDefault="00507E32" w:rsidP="000F1B52">
      <w:pPr>
        <w:spacing w:before="200" w:after="100" w:line="240" w:lineRule="auto"/>
        <w:outlineLvl w:val="1"/>
        <w:rPr>
          <w:rFonts w:ascii="Arial" w:eastAsia="Arial" w:hAnsi="Arial" w:cs="Arial"/>
          <w:b/>
          <w:bCs/>
          <w:color w:val="1F497D"/>
          <w:sz w:val="24"/>
          <w:szCs w:val="24"/>
        </w:rPr>
      </w:pPr>
    </w:p>
    <w:p w14:paraId="268AF495" w14:textId="77777777" w:rsidR="00507E32" w:rsidRDefault="00507E32" w:rsidP="000F1B52">
      <w:pPr>
        <w:spacing w:before="200" w:after="100" w:line="240" w:lineRule="auto"/>
        <w:outlineLvl w:val="1"/>
        <w:rPr>
          <w:rFonts w:ascii="Arial" w:eastAsia="Arial" w:hAnsi="Arial" w:cs="Arial"/>
          <w:b/>
          <w:bCs/>
          <w:color w:val="1F497D"/>
          <w:sz w:val="24"/>
          <w:szCs w:val="24"/>
        </w:rPr>
      </w:pPr>
    </w:p>
    <w:p w14:paraId="11430E1B" w14:textId="77777777" w:rsidR="00507E32" w:rsidRDefault="00507E32" w:rsidP="000F1B52">
      <w:pPr>
        <w:spacing w:before="200" w:after="100" w:line="240" w:lineRule="auto"/>
        <w:outlineLvl w:val="1"/>
        <w:rPr>
          <w:rFonts w:ascii="Arial" w:eastAsia="Arial" w:hAnsi="Arial" w:cs="Arial"/>
          <w:b/>
          <w:bCs/>
          <w:color w:val="1F497D"/>
          <w:sz w:val="24"/>
          <w:szCs w:val="24"/>
        </w:rPr>
      </w:pPr>
    </w:p>
    <w:p w14:paraId="71153A10" w14:textId="77777777" w:rsidR="00507E32" w:rsidRDefault="00507E32" w:rsidP="000F1B52">
      <w:pPr>
        <w:spacing w:before="200" w:after="100" w:line="240" w:lineRule="auto"/>
        <w:outlineLvl w:val="1"/>
        <w:rPr>
          <w:rFonts w:ascii="Arial" w:eastAsia="Arial" w:hAnsi="Arial" w:cs="Arial"/>
          <w:b/>
          <w:bCs/>
          <w:color w:val="1F497D"/>
          <w:sz w:val="24"/>
          <w:szCs w:val="24"/>
        </w:rPr>
      </w:pPr>
    </w:p>
    <w:p w14:paraId="73490E94" w14:textId="77777777" w:rsidR="00507E32" w:rsidRDefault="00507E32" w:rsidP="000F1B52">
      <w:pPr>
        <w:spacing w:before="200" w:after="100" w:line="240" w:lineRule="auto"/>
        <w:outlineLvl w:val="1"/>
        <w:rPr>
          <w:rFonts w:ascii="Arial" w:eastAsia="Arial" w:hAnsi="Arial" w:cs="Arial"/>
          <w:b/>
          <w:bCs/>
          <w:color w:val="1F497D"/>
          <w:sz w:val="24"/>
          <w:szCs w:val="24"/>
        </w:rPr>
      </w:pPr>
    </w:p>
    <w:p w14:paraId="132E8BE1" w14:textId="77777777" w:rsidR="00507E32" w:rsidRDefault="00507E32" w:rsidP="000F1B52">
      <w:pPr>
        <w:spacing w:before="200" w:after="100" w:line="240" w:lineRule="auto"/>
        <w:outlineLvl w:val="1"/>
        <w:rPr>
          <w:rFonts w:ascii="Arial" w:eastAsia="Arial" w:hAnsi="Arial" w:cs="Arial"/>
          <w:b/>
          <w:bCs/>
          <w:color w:val="1F497D"/>
          <w:sz w:val="24"/>
          <w:szCs w:val="24"/>
        </w:rPr>
      </w:pPr>
    </w:p>
    <w:p w14:paraId="0079AC18" w14:textId="77777777" w:rsidR="00507E32" w:rsidRDefault="00507E32" w:rsidP="000F1B52">
      <w:pPr>
        <w:spacing w:before="200" w:after="100" w:line="240" w:lineRule="auto"/>
        <w:outlineLvl w:val="1"/>
        <w:rPr>
          <w:rFonts w:ascii="Arial" w:eastAsia="Arial" w:hAnsi="Arial" w:cs="Arial"/>
          <w:b/>
          <w:bCs/>
          <w:color w:val="1F497D"/>
          <w:sz w:val="24"/>
          <w:szCs w:val="24"/>
        </w:rPr>
      </w:pPr>
    </w:p>
    <w:p w14:paraId="64EE1F43" w14:textId="77777777" w:rsidR="00507E32" w:rsidRDefault="00507E32" w:rsidP="000F1B52">
      <w:pPr>
        <w:spacing w:before="200" w:after="100" w:line="240" w:lineRule="auto"/>
        <w:outlineLvl w:val="1"/>
        <w:rPr>
          <w:rFonts w:ascii="Arial" w:eastAsia="Arial" w:hAnsi="Arial" w:cs="Arial"/>
          <w:b/>
          <w:bCs/>
          <w:color w:val="1F497D"/>
          <w:sz w:val="24"/>
          <w:szCs w:val="24"/>
        </w:rPr>
      </w:pPr>
    </w:p>
    <w:p w14:paraId="0A208752" w14:textId="77777777" w:rsidR="00507E32" w:rsidRDefault="00507E32" w:rsidP="000F1B52">
      <w:pPr>
        <w:spacing w:before="200" w:after="100" w:line="240" w:lineRule="auto"/>
        <w:outlineLvl w:val="1"/>
        <w:rPr>
          <w:rFonts w:ascii="Arial" w:eastAsia="Arial" w:hAnsi="Arial" w:cs="Arial"/>
          <w:b/>
          <w:bCs/>
          <w:color w:val="1F497D"/>
          <w:sz w:val="24"/>
          <w:szCs w:val="24"/>
        </w:rPr>
      </w:pPr>
    </w:p>
    <w:p w14:paraId="57869A8A" w14:textId="77777777" w:rsidR="00507E32" w:rsidRDefault="00507E32" w:rsidP="000F1B52">
      <w:pPr>
        <w:spacing w:before="200" w:after="100" w:line="240" w:lineRule="auto"/>
        <w:outlineLvl w:val="1"/>
        <w:rPr>
          <w:rFonts w:ascii="Arial" w:eastAsia="Arial" w:hAnsi="Arial" w:cs="Arial"/>
          <w:b/>
          <w:bCs/>
          <w:color w:val="1F497D"/>
          <w:sz w:val="24"/>
          <w:szCs w:val="24"/>
        </w:rPr>
      </w:pPr>
    </w:p>
    <w:p w14:paraId="712F5B94" w14:textId="77777777" w:rsidR="00507E32" w:rsidRDefault="00507E32" w:rsidP="000F1B52">
      <w:pPr>
        <w:spacing w:before="200" w:after="100" w:line="240" w:lineRule="auto"/>
        <w:outlineLvl w:val="1"/>
        <w:rPr>
          <w:rFonts w:ascii="Arial" w:eastAsia="Arial" w:hAnsi="Arial" w:cs="Arial"/>
          <w:b/>
          <w:bCs/>
          <w:color w:val="1F497D"/>
          <w:sz w:val="24"/>
          <w:szCs w:val="24"/>
        </w:rPr>
      </w:pPr>
    </w:p>
    <w:p w14:paraId="69A2E0CD" w14:textId="77777777" w:rsidR="00507E32" w:rsidRDefault="00507E32" w:rsidP="000F1B52">
      <w:pPr>
        <w:spacing w:before="200" w:after="100" w:line="240" w:lineRule="auto"/>
        <w:outlineLvl w:val="1"/>
        <w:rPr>
          <w:rFonts w:ascii="Arial" w:eastAsia="Arial" w:hAnsi="Arial" w:cs="Arial"/>
          <w:b/>
          <w:bCs/>
          <w:color w:val="1F497D"/>
          <w:sz w:val="24"/>
          <w:szCs w:val="24"/>
        </w:rPr>
      </w:pPr>
    </w:p>
    <w:p w14:paraId="44673B61" w14:textId="77777777" w:rsidR="00507E32" w:rsidRDefault="00507E32" w:rsidP="000F1B52">
      <w:pPr>
        <w:spacing w:before="200" w:after="100" w:line="240" w:lineRule="auto"/>
        <w:outlineLvl w:val="1"/>
        <w:rPr>
          <w:rFonts w:ascii="Arial" w:eastAsia="Arial" w:hAnsi="Arial" w:cs="Arial"/>
          <w:b/>
          <w:bCs/>
          <w:color w:val="1F497D"/>
          <w:sz w:val="24"/>
          <w:szCs w:val="24"/>
        </w:rPr>
      </w:pPr>
    </w:p>
    <w:p w14:paraId="73099530" w14:textId="77777777" w:rsidR="00507E32" w:rsidRDefault="00507E32" w:rsidP="000F1B52">
      <w:pPr>
        <w:spacing w:before="200" w:after="100" w:line="240" w:lineRule="auto"/>
        <w:outlineLvl w:val="1"/>
        <w:rPr>
          <w:rFonts w:ascii="Arial" w:eastAsia="Arial" w:hAnsi="Arial" w:cs="Arial"/>
          <w:b/>
          <w:bCs/>
          <w:color w:val="1F497D"/>
          <w:sz w:val="24"/>
          <w:szCs w:val="24"/>
        </w:rPr>
      </w:pPr>
    </w:p>
    <w:p w14:paraId="35E0FFD0" w14:textId="475DC2DE" w:rsidR="000F1B52" w:rsidRPr="000F1B52" w:rsidRDefault="000F1B52" w:rsidP="000F1B52">
      <w:pPr>
        <w:spacing w:before="200" w:after="100" w:line="240" w:lineRule="auto"/>
        <w:outlineLvl w:val="1"/>
        <w:rPr>
          <w:rFonts w:ascii="Arial" w:eastAsia="Arial" w:hAnsi="Arial" w:cs="Arial"/>
          <w:b/>
          <w:bCs/>
          <w:color w:val="1F497D"/>
          <w:sz w:val="24"/>
          <w:szCs w:val="24"/>
        </w:rPr>
      </w:pPr>
      <w:r>
        <w:rPr>
          <w:rFonts w:ascii="Arial" w:eastAsia="Arial" w:hAnsi="Arial" w:cs="Arial"/>
          <w:b/>
          <w:bCs/>
          <w:color w:val="1F497D"/>
          <w:sz w:val="24"/>
          <w:szCs w:val="24"/>
        </w:rPr>
        <w:t>Evidence / Screenshots</w:t>
      </w:r>
    </w:p>
    <w:p w14:paraId="13C29EF7" w14:textId="77777777" w:rsidR="000F1B52" w:rsidRPr="000F1B52" w:rsidRDefault="000F1B52" w:rsidP="000F1B52">
      <w:pPr>
        <w:spacing w:after="0" w:line="240" w:lineRule="auto"/>
        <w:rPr>
          <w:rFonts w:ascii="Arial" w:eastAsia="Arial" w:hAnsi="Arial" w:cs="Arial"/>
        </w:rPr>
      </w:pPr>
    </w:p>
    <w:p w14:paraId="2C591963" w14:textId="77777777" w:rsidR="000F1B52" w:rsidRDefault="000F1B52" w:rsidP="000F1B52">
      <w:pPr>
        <w:spacing w:after="0" w:line="240" w:lineRule="auto"/>
        <w:rPr>
          <w:rFonts w:ascii="Arial" w:eastAsia="Arial" w:hAnsi="Arial" w:cs="Arial"/>
        </w:rPr>
      </w:pPr>
      <w:r>
        <w:rPr>
          <w:rFonts w:ascii="Arial" w:eastAsia="Arial" w:hAnsi="Arial" w:cs="Arial"/>
        </w:rPr>
        <w:t>Figure 1: Exchange Rates screen showing live rates from Open Exchange Rates API — EUR (0.8624), GBP (0.7454), KES (129.35), USD (1.0000)</w:t>
      </w:r>
    </w:p>
    <w:p w14:paraId="2D3334E0" w14:textId="77777777" w:rsidR="00507E32" w:rsidRDefault="00507E32" w:rsidP="000F1B52">
      <w:pPr>
        <w:spacing w:after="0" w:line="240" w:lineRule="auto"/>
        <w:rPr>
          <w:rFonts w:ascii="Arial" w:eastAsia="Arial" w:hAnsi="Arial" w:cs="Arial"/>
        </w:rPr>
      </w:pPr>
    </w:p>
    <w:p w14:paraId="4D912EA7" w14:textId="77777777" w:rsidR="00507E32" w:rsidRDefault="00507E32" w:rsidP="000F1B52">
      <w:pPr>
        <w:spacing w:after="0" w:line="240" w:lineRule="auto"/>
        <w:rPr>
          <w:rFonts w:ascii="Arial" w:eastAsia="Arial" w:hAnsi="Arial" w:cs="Arial"/>
        </w:rPr>
      </w:pPr>
    </w:p>
    <w:p w14:paraId="7F8BA598" w14:textId="500DFF53" w:rsidR="00507E32" w:rsidRDefault="00507E32" w:rsidP="000F1B52">
      <w:pPr>
        <w:spacing w:after="0" w:line="240" w:lineRule="auto"/>
        <w:rPr>
          <w:rFonts w:ascii="Arial" w:eastAsia="Arial" w:hAnsi="Arial" w:cs="Arial"/>
        </w:rPr>
      </w:pPr>
      <w:r>
        <w:rPr>
          <w:rFonts w:ascii="Arial" w:eastAsia="Arial" w:hAnsi="Arial" w:cs="Arial"/>
          <w:noProof/>
        </w:rPr>
        <w:drawing>
          <wp:inline distT="0" distB="0" distL="0" distR="0" wp14:anchorId="4F1D44DA" wp14:editId="6A64D487">
            <wp:extent cx="1337310" cy="2312894"/>
            <wp:effectExtent l="0" t="0" r="0" b="0"/>
            <wp:docPr id="20760240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screen">
                      <a:extLst>
                        <a:ext uri="{28A0092B-C50C-407E-A947-70E740481C1C}">
                          <a14:useLocalDpi xmlns:a14="http://schemas.microsoft.com/office/drawing/2010/main"/>
                        </a:ext>
                      </a:extLst>
                    </a:blip>
                    <a:srcRect/>
                    <a:stretch>
                      <a:fillRect/>
                    </a:stretch>
                  </pic:blipFill>
                  <pic:spPr bwMode="auto">
                    <a:xfrm>
                      <a:off x="0" y="0"/>
                      <a:ext cx="1373314" cy="2375163"/>
                    </a:xfrm>
                    <a:prstGeom prst="rect">
                      <a:avLst/>
                    </a:prstGeom>
                    <a:noFill/>
                  </pic:spPr>
                </pic:pic>
              </a:graphicData>
            </a:graphic>
          </wp:inline>
        </w:drawing>
      </w:r>
    </w:p>
    <w:p w14:paraId="1CB7949B" w14:textId="77777777" w:rsidR="00507E32" w:rsidRDefault="00507E32" w:rsidP="000F1B52">
      <w:pPr>
        <w:spacing w:after="0" w:line="240" w:lineRule="auto"/>
        <w:rPr>
          <w:rFonts w:ascii="Arial" w:eastAsia="Arial" w:hAnsi="Arial" w:cs="Arial"/>
        </w:rPr>
      </w:pPr>
    </w:p>
    <w:p w14:paraId="4E234E4D" w14:textId="77777777" w:rsidR="00507E32" w:rsidRDefault="00507E32" w:rsidP="000F1B52">
      <w:pPr>
        <w:spacing w:after="0" w:line="240" w:lineRule="auto"/>
        <w:rPr>
          <w:rFonts w:ascii="Arial" w:eastAsia="Arial" w:hAnsi="Arial" w:cs="Arial"/>
        </w:rPr>
      </w:pPr>
    </w:p>
    <w:p w14:paraId="2F3604A8" w14:textId="77777777" w:rsidR="00507E32" w:rsidRPr="000F1B52" w:rsidRDefault="00507E32" w:rsidP="000F1B52">
      <w:pPr>
        <w:spacing w:after="0" w:line="240" w:lineRule="auto"/>
        <w:rPr>
          <w:rFonts w:ascii="Arial" w:eastAsia="Arial" w:hAnsi="Arial" w:cs="Arial"/>
        </w:rPr>
      </w:pPr>
    </w:p>
    <w:p w14:paraId="065AF762" w14:textId="77777777" w:rsidR="0003219A" w:rsidRDefault="000F1B52" w:rsidP="000F1B52">
      <w:pPr>
        <w:spacing w:after="0" w:line="240" w:lineRule="auto"/>
        <w:rPr>
          <w:rFonts w:ascii="Arial" w:eastAsia="Arial" w:hAnsi="Arial" w:cs="Arial"/>
        </w:rPr>
      </w:pPr>
      <w:r>
        <w:rPr>
          <w:rFonts w:ascii="Arial" w:eastAsia="Arial" w:hAnsi="Arial" w:cs="Arial"/>
        </w:rPr>
        <w:t>Figure 2: Live Market Catalog showing dual pricing — KES price in green and live USD conversion in blue on every product card</w:t>
      </w:r>
    </w:p>
    <w:p w14:paraId="712FB285" w14:textId="2430FCB2" w:rsidR="000F1B52" w:rsidRPr="000F1B52" w:rsidRDefault="00507E32" w:rsidP="000F1B52">
      <w:pPr>
        <w:spacing w:after="0" w:line="240" w:lineRule="auto"/>
        <w:rPr>
          <w:rFonts w:ascii="Arial" w:eastAsia="Arial" w:hAnsi="Arial" w:cs="Arial"/>
        </w:rPr>
      </w:pPr>
      <w:r>
        <w:rPr>
          <w:rFonts w:ascii="Arial" w:eastAsia="Arial" w:hAnsi="Arial" w:cs="Arial"/>
          <w:noProof/>
        </w:rPr>
        <w:lastRenderedPageBreak/>
        <w:drawing>
          <wp:inline distT="0" distB="0" distL="0" distR="0" wp14:anchorId="32109CDD" wp14:editId="676A13A4">
            <wp:extent cx="1218498" cy="2286000"/>
            <wp:effectExtent l="0" t="0" r="1270" b="0"/>
            <wp:docPr id="10816435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screen">
                      <a:extLst>
                        <a:ext uri="{28A0092B-C50C-407E-A947-70E740481C1C}">
                          <a14:useLocalDpi xmlns:a14="http://schemas.microsoft.com/office/drawing/2010/main"/>
                        </a:ext>
                      </a:extLst>
                    </a:blip>
                    <a:srcRect/>
                    <a:stretch>
                      <a:fillRect/>
                    </a:stretch>
                  </pic:blipFill>
                  <pic:spPr bwMode="auto">
                    <a:xfrm>
                      <a:off x="0" y="0"/>
                      <a:ext cx="1236506" cy="2319785"/>
                    </a:xfrm>
                    <a:prstGeom prst="rect">
                      <a:avLst/>
                    </a:prstGeom>
                    <a:noFill/>
                  </pic:spPr>
                </pic:pic>
              </a:graphicData>
            </a:graphic>
          </wp:inline>
        </w:drawing>
      </w:r>
    </w:p>
    <w:p w14:paraId="6D986212" w14:textId="77777777" w:rsidR="00507E32" w:rsidRDefault="00507E32" w:rsidP="000F1B52">
      <w:pPr>
        <w:spacing w:after="0" w:line="240" w:lineRule="auto"/>
        <w:rPr>
          <w:rFonts w:ascii="Arial" w:eastAsia="Arial" w:hAnsi="Arial" w:cs="Arial"/>
        </w:rPr>
      </w:pPr>
    </w:p>
    <w:p w14:paraId="6B655384" w14:textId="77777777" w:rsidR="00507E32" w:rsidRDefault="00507E32" w:rsidP="000F1B52">
      <w:pPr>
        <w:spacing w:after="0" w:line="240" w:lineRule="auto"/>
        <w:rPr>
          <w:rFonts w:ascii="Arial" w:eastAsia="Arial" w:hAnsi="Arial" w:cs="Arial"/>
        </w:rPr>
      </w:pPr>
    </w:p>
    <w:p w14:paraId="5DB22F0B" w14:textId="77777777" w:rsidR="00507E32" w:rsidRDefault="00507E32" w:rsidP="000F1B52">
      <w:pPr>
        <w:spacing w:after="0" w:line="240" w:lineRule="auto"/>
        <w:rPr>
          <w:rFonts w:ascii="Arial" w:eastAsia="Arial" w:hAnsi="Arial" w:cs="Arial"/>
        </w:rPr>
      </w:pPr>
    </w:p>
    <w:p w14:paraId="4737F2A5" w14:textId="77777777" w:rsidR="00507E32" w:rsidRDefault="00507E32" w:rsidP="000F1B52">
      <w:pPr>
        <w:spacing w:after="0" w:line="240" w:lineRule="auto"/>
        <w:rPr>
          <w:rFonts w:ascii="Arial" w:eastAsia="Arial" w:hAnsi="Arial" w:cs="Arial"/>
        </w:rPr>
      </w:pPr>
    </w:p>
    <w:p w14:paraId="2D1E0786" w14:textId="77777777" w:rsidR="00507E32" w:rsidRDefault="000F1B52" w:rsidP="000F1B52">
      <w:pPr>
        <w:spacing w:after="0" w:line="240" w:lineRule="auto"/>
        <w:rPr>
          <w:rFonts w:ascii="Arial" w:eastAsia="Arial" w:hAnsi="Arial" w:cs="Arial"/>
        </w:rPr>
      </w:pPr>
      <w:r>
        <w:rPr>
          <w:rFonts w:ascii="Arial" w:eastAsia="Arial" w:hAnsi="Arial" w:cs="Arial"/>
        </w:rPr>
        <w:t>Figure 3: P&amp;L Dashboard showing Kenya Economic Context section — inflation 4.5%, GDP growth 4.7%, margin beats inflation by 27.3%</w:t>
      </w:r>
    </w:p>
    <w:p w14:paraId="2907620D" w14:textId="77777777" w:rsidR="00507E32" w:rsidRDefault="00507E32" w:rsidP="000F1B52">
      <w:pPr>
        <w:spacing w:after="0" w:line="240" w:lineRule="auto"/>
        <w:rPr>
          <w:rFonts w:ascii="Arial" w:eastAsia="Arial" w:hAnsi="Arial" w:cs="Arial"/>
        </w:rPr>
      </w:pPr>
    </w:p>
    <w:p w14:paraId="6904BE96" w14:textId="77777777" w:rsidR="00507E32" w:rsidRDefault="00507E32" w:rsidP="000F1B52">
      <w:pPr>
        <w:spacing w:after="0" w:line="240" w:lineRule="auto"/>
        <w:rPr>
          <w:rFonts w:ascii="Arial" w:eastAsia="Arial" w:hAnsi="Arial" w:cs="Arial"/>
        </w:rPr>
      </w:pPr>
    </w:p>
    <w:p w14:paraId="4DE08410" w14:textId="1B49606C" w:rsidR="000F1B52" w:rsidRDefault="00507E32" w:rsidP="000F1B52">
      <w:pPr>
        <w:spacing w:after="0" w:line="240" w:lineRule="auto"/>
        <w:rPr>
          <w:rFonts w:ascii="Arial" w:eastAsia="Arial" w:hAnsi="Arial" w:cs="Arial"/>
        </w:rPr>
      </w:pPr>
      <w:r>
        <w:rPr>
          <w:rFonts w:ascii="Arial" w:eastAsia="Arial" w:hAnsi="Arial" w:cs="Arial"/>
          <w:noProof/>
        </w:rPr>
        <w:drawing>
          <wp:inline distT="0" distB="0" distL="0" distR="0" wp14:anchorId="23D2F0EC" wp14:editId="205A7A3D">
            <wp:extent cx="1488307" cy="2460812"/>
            <wp:effectExtent l="0" t="0" r="0" b="0"/>
            <wp:docPr id="20354685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screen">
                      <a:extLst>
                        <a:ext uri="{28A0092B-C50C-407E-A947-70E740481C1C}">
                          <a14:useLocalDpi xmlns:a14="http://schemas.microsoft.com/office/drawing/2010/main"/>
                        </a:ext>
                      </a:extLst>
                    </a:blip>
                    <a:srcRect/>
                    <a:stretch>
                      <a:fillRect/>
                    </a:stretch>
                  </pic:blipFill>
                  <pic:spPr bwMode="auto">
                    <a:xfrm>
                      <a:off x="0" y="0"/>
                      <a:ext cx="1511500" cy="2499160"/>
                    </a:xfrm>
                    <a:prstGeom prst="rect">
                      <a:avLst/>
                    </a:prstGeom>
                    <a:noFill/>
                  </pic:spPr>
                </pic:pic>
              </a:graphicData>
            </a:graphic>
          </wp:inline>
        </w:drawing>
      </w:r>
    </w:p>
    <w:p w14:paraId="50CD23C0" w14:textId="77777777" w:rsidR="00507E32" w:rsidRDefault="00507E32" w:rsidP="000F1B52">
      <w:pPr>
        <w:spacing w:after="0" w:line="240" w:lineRule="auto"/>
        <w:rPr>
          <w:rFonts w:ascii="Arial" w:eastAsia="Arial" w:hAnsi="Arial" w:cs="Arial"/>
        </w:rPr>
      </w:pPr>
    </w:p>
    <w:p w14:paraId="2B6426C2" w14:textId="77777777" w:rsidR="00507E32" w:rsidRDefault="00507E32" w:rsidP="000F1B52">
      <w:pPr>
        <w:spacing w:after="0" w:line="240" w:lineRule="auto"/>
        <w:rPr>
          <w:rFonts w:ascii="Arial" w:eastAsia="Arial" w:hAnsi="Arial" w:cs="Arial"/>
        </w:rPr>
      </w:pPr>
    </w:p>
    <w:p w14:paraId="09F8160C" w14:textId="77777777" w:rsidR="00507E32" w:rsidRDefault="00507E32" w:rsidP="000F1B52">
      <w:pPr>
        <w:spacing w:after="0" w:line="240" w:lineRule="auto"/>
        <w:rPr>
          <w:rFonts w:ascii="Arial" w:eastAsia="Arial" w:hAnsi="Arial" w:cs="Arial"/>
        </w:rPr>
      </w:pPr>
    </w:p>
    <w:p w14:paraId="7C386D93" w14:textId="77777777" w:rsidR="00507E32" w:rsidRDefault="00507E32" w:rsidP="000F1B52">
      <w:pPr>
        <w:spacing w:after="0" w:line="240" w:lineRule="auto"/>
        <w:rPr>
          <w:rFonts w:ascii="Arial" w:eastAsia="Arial" w:hAnsi="Arial" w:cs="Arial"/>
        </w:rPr>
      </w:pPr>
    </w:p>
    <w:p w14:paraId="2D6C0EF5" w14:textId="77777777" w:rsidR="00507E32" w:rsidRDefault="00507E32" w:rsidP="000F1B52">
      <w:pPr>
        <w:spacing w:after="0" w:line="240" w:lineRule="auto"/>
        <w:rPr>
          <w:rFonts w:ascii="Arial" w:eastAsia="Arial" w:hAnsi="Arial" w:cs="Arial"/>
        </w:rPr>
      </w:pPr>
    </w:p>
    <w:p w14:paraId="369F41F7" w14:textId="77777777" w:rsidR="00507E32" w:rsidRDefault="00507E32" w:rsidP="000F1B52">
      <w:pPr>
        <w:spacing w:after="0" w:line="240" w:lineRule="auto"/>
        <w:rPr>
          <w:rFonts w:ascii="Arial" w:eastAsia="Arial" w:hAnsi="Arial" w:cs="Arial"/>
        </w:rPr>
      </w:pPr>
    </w:p>
    <w:p w14:paraId="569C75A7" w14:textId="77777777" w:rsidR="00507E32" w:rsidRDefault="00507E32" w:rsidP="000F1B52">
      <w:pPr>
        <w:spacing w:after="0" w:line="240" w:lineRule="auto"/>
        <w:rPr>
          <w:rFonts w:ascii="Arial" w:eastAsia="Arial" w:hAnsi="Arial" w:cs="Arial"/>
        </w:rPr>
      </w:pPr>
    </w:p>
    <w:p w14:paraId="65B4A5E3" w14:textId="77777777" w:rsidR="00507E32" w:rsidRDefault="00507E32" w:rsidP="000F1B52">
      <w:pPr>
        <w:spacing w:after="0" w:line="240" w:lineRule="auto"/>
        <w:rPr>
          <w:rFonts w:ascii="Arial" w:eastAsia="Arial" w:hAnsi="Arial" w:cs="Arial"/>
        </w:rPr>
      </w:pPr>
    </w:p>
    <w:p w14:paraId="4782696D" w14:textId="77777777" w:rsidR="00507E32" w:rsidRDefault="00507E32" w:rsidP="000F1B52">
      <w:pPr>
        <w:spacing w:after="0" w:line="240" w:lineRule="auto"/>
        <w:rPr>
          <w:rFonts w:ascii="Arial" w:eastAsia="Arial" w:hAnsi="Arial" w:cs="Arial"/>
        </w:rPr>
      </w:pPr>
    </w:p>
    <w:p w14:paraId="0C61CC76" w14:textId="77777777" w:rsidR="00507E32" w:rsidRPr="000F1B52" w:rsidRDefault="00507E32" w:rsidP="000F1B52">
      <w:pPr>
        <w:spacing w:after="0" w:line="240" w:lineRule="auto"/>
        <w:rPr>
          <w:rFonts w:ascii="Arial" w:eastAsia="Arial" w:hAnsi="Arial" w:cs="Arial"/>
        </w:rPr>
      </w:pPr>
    </w:p>
    <w:p w14:paraId="70FB0BC8" w14:textId="77777777" w:rsidR="00507E32" w:rsidRDefault="00507E32" w:rsidP="000F1B52">
      <w:pPr>
        <w:spacing w:after="0" w:line="240" w:lineRule="auto"/>
        <w:rPr>
          <w:rFonts w:ascii="Arial" w:eastAsia="Arial" w:hAnsi="Arial" w:cs="Arial"/>
        </w:rPr>
      </w:pPr>
    </w:p>
    <w:p w14:paraId="1CC5F9CF" w14:textId="77777777" w:rsidR="00507E32" w:rsidRDefault="00507E32" w:rsidP="000F1B52">
      <w:pPr>
        <w:spacing w:after="0" w:line="240" w:lineRule="auto"/>
        <w:rPr>
          <w:rFonts w:ascii="Arial" w:eastAsia="Arial" w:hAnsi="Arial" w:cs="Arial"/>
        </w:rPr>
      </w:pPr>
    </w:p>
    <w:p w14:paraId="39373B72" w14:textId="69FFFE26" w:rsidR="000F1B52" w:rsidRDefault="000F1B52" w:rsidP="000F1B52">
      <w:pPr>
        <w:spacing w:after="0" w:line="240" w:lineRule="auto"/>
        <w:rPr>
          <w:rFonts w:ascii="Arial" w:eastAsia="Arial" w:hAnsi="Arial" w:cs="Arial"/>
        </w:rPr>
      </w:pPr>
      <w:r>
        <w:rPr>
          <w:rFonts w:ascii="Arial" w:eastAsia="Arial" w:hAnsi="Arial" w:cs="Arial"/>
        </w:rPr>
        <w:t>Figure 4: Advisory Engine showing Kenya Market Intelligence card with live economic advice generated from World Bank data</w:t>
      </w:r>
    </w:p>
    <w:p w14:paraId="457A4D3B" w14:textId="77777777" w:rsidR="00EC5FEF" w:rsidRDefault="00EC5FEF" w:rsidP="000F1B52">
      <w:pPr>
        <w:spacing w:after="0" w:line="240" w:lineRule="auto"/>
        <w:rPr>
          <w:rFonts w:ascii="Arial" w:eastAsia="Arial" w:hAnsi="Arial" w:cs="Arial"/>
        </w:rPr>
      </w:pPr>
    </w:p>
    <w:p w14:paraId="76D8BD2F" w14:textId="77777777" w:rsidR="00EC5FEF" w:rsidRDefault="00EC5FEF" w:rsidP="000F1B52">
      <w:pPr>
        <w:spacing w:after="0" w:line="240" w:lineRule="auto"/>
        <w:rPr>
          <w:rFonts w:ascii="Arial" w:eastAsia="Arial" w:hAnsi="Arial" w:cs="Arial"/>
        </w:rPr>
      </w:pPr>
    </w:p>
    <w:p w14:paraId="7F75ADD1" w14:textId="0B9BCE78" w:rsidR="00507E32" w:rsidRDefault="00EC5FEF" w:rsidP="000F1B52">
      <w:pPr>
        <w:spacing w:after="0" w:line="240" w:lineRule="auto"/>
        <w:rPr>
          <w:rFonts w:ascii="Arial" w:eastAsia="Arial" w:hAnsi="Arial" w:cs="Arial"/>
        </w:rPr>
      </w:pPr>
      <w:r>
        <w:rPr>
          <w:rFonts w:ascii="Arial" w:eastAsia="Arial" w:hAnsi="Arial" w:cs="Arial"/>
          <w:noProof/>
        </w:rPr>
        <w:drawing>
          <wp:inline distT="0" distB="0" distL="0" distR="0" wp14:anchorId="1781E824" wp14:editId="437198FD">
            <wp:extent cx="1607720" cy="2882153"/>
            <wp:effectExtent l="0" t="0" r="0" b="0"/>
            <wp:docPr id="3765362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screen">
                      <a:extLst>
                        <a:ext uri="{28A0092B-C50C-407E-A947-70E740481C1C}">
                          <a14:useLocalDpi xmlns:a14="http://schemas.microsoft.com/office/drawing/2010/main"/>
                        </a:ext>
                      </a:extLst>
                    </a:blip>
                    <a:srcRect/>
                    <a:stretch>
                      <a:fillRect/>
                    </a:stretch>
                  </pic:blipFill>
                  <pic:spPr bwMode="auto">
                    <a:xfrm>
                      <a:off x="0" y="0"/>
                      <a:ext cx="1643473" cy="2946247"/>
                    </a:xfrm>
                    <a:prstGeom prst="rect">
                      <a:avLst/>
                    </a:prstGeom>
                    <a:noFill/>
                  </pic:spPr>
                </pic:pic>
              </a:graphicData>
            </a:graphic>
          </wp:inline>
        </w:drawing>
      </w:r>
    </w:p>
    <w:p w14:paraId="1513A723" w14:textId="77777777" w:rsidR="00507E32" w:rsidRDefault="00507E32" w:rsidP="000F1B52">
      <w:pPr>
        <w:spacing w:after="0" w:line="240" w:lineRule="auto"/>
        <w:rPr>
          <w:rFonts w:ascii="Arial" w:eastAsia="Arial" w:hAnsi="Arial" w:cs="Arial"/>
        </w:rPr>
      </w:pPr>
    </w:p>
    <w:p w14:paraId="41389E3E" w14:textId="77777777" w:rsidR="00507E32" w:rsidRDefault="00507E32" w:rsidP="000F1B52">
      <w:pPr>
        <w:spacing w:after="0" w:line="240" w:lineRule="auto"/>
        <w:rPr>
          <w:rFonts w:ascii="Arial" w:eastAsia="Arial" w:hAnsi="Arial" w:cs="Arial"/>
        </w:rPr>
      </w:pPr>
    </w:p>
    <w:p w14:paraId="1E3C131C" w14:textId="77777777" w:rsidR="00507E32" w:rsidRDefault="00507E32" w:rsidP="000F1B52">
      <w:pPr>
        <w:spacing w:after="0" w:line="240" w:lineRule="auto"/>
        <w:rPr>
          <w:rFonts w:ascii="Arial" w:eastAsia="Arial" w:hAnsi="Arial" w:cs="Arial"/>
        </w:rPr>
      </w:pPr>
    </w:p>
    <w:p w14:paraId="3664AEE2" w14:textId="77777777" w:rsidR="00507E32" w:rsidRDefault="00507E32" w:rsidP="000F1B52">
      <w:pPr>
        <w:spacing w:after="0" w:line="240" w:lineRule="auto"/>
        <w:rPr>
          <w:rFonts w:ascii="Arial" w:eastAsia="Arial" w:hAnsi="Arial" w:cs="Arial"/>
        </w:rPr>
      </w:pPr>
    </w:p>
    <w:p w14:paraId="4457D06D" w14:textId="77777777" w:rsidR="00507E32" w:rsidRDefault="00507E32" w:rsidP="000F1B52">
      <w:pPr>
        <w:spacing w:after="0" w:line="240" w:lineRule="auto"/>
        <w:rPr>
          <w:rFonts w:ascii="Arial" w:eastAsia="Arial" w:hAnsi="Arial" w:cs="Arial"/>
        </w:rPr>
      </w:pPr>
    </w:p>
    <w:p w14:paraId="776D7AC5" w14:textId="77777777" w:rsidR="00507E32" w:rsidRDefault="00507E32" w:rsidP="000F1B52">
      <w:pPr>
        <w:spacing w:after="0" w:line="240" w:lineRule="auto"/>
        <w:rPr>
          <w:rFonts w:ascii="Arial" w:eastAsia="Arial" w:hAnsi="Arial" w:cs="Arial"/>
        </w:rPr>
      </w:pPr>
    </w:p>
    <w:p w14:paraId="667B7CA8" w14:textId="77777777" w:rsidR="00507E32" w:rsidRDefault="00507E32" w:rsidP="000F1B52">
      <w:pPr>
        <w:spacing w:after="0" w:line="240" w:lineRule="auto"/>
        <w:rPr>
          <w:rFonts w:ascii="Arial" w:eastAsia="Arial" w:hAnsi="Arial" w:cs="Arial"/>
        </w:rPr>
      </w:pPr>
    </w:p>
    <w:p w14:paraId="46C6B41E" w14:textId="77777777" w:rsidR="00507E32" w:rsidRDefault="00507E32" w:rsidP="000F1B52">
      <w:pPr>
        <w:spacing w:after="0" w:line="240" w:lineRule="auto"/>
        <w:rPr>
          <w:rFonts w:ascii="Arial" w:eastAsia="Arial" w:hAnsi="Arial" w:cs="Arial"/>
        </w:rPr>
      </w:pPr>
    </w:p>
    <w:p w14:paraId="1459513E" w14:textId="77777777" w:rsidR="00507E32" w:rsidRDefault="00507E32" w:rsidP="000F1B52">
      <w:pPr>
        <w:spacing w:after="0" w:line="240" w:lineRule="auto"/>
        <w:rPr>
          <w:rFonts w:ascii="Arial" w:eastAsia="Arial" w:hAnsi="Arial" w:cs="Arial"/>
        </w:rPr>
      </w:pPr>
    </w:p>
    <w:p w14:paraId="0E2D61E0" w14:textId="77777777" w:rsidR="00507E32" w:rsidRDefault="00507E32" w:rsidP="000F1B52">
      <w:pPr>
        <w:spacing w:after="0" w:line="240" w:lineRule="auto"/>
        <w:rPr>
          <w:rFonts w:ascii="Arial" w:eastAsia="Arial" w:hAnsi="Arial" w:cs="Arial"/>
        </w:rPr>
      </w:pPr>
    </w:p>
    <w:p w14:paraId="5BE7A7A1" w14:textId="77777777" w:rsidR="00507E32" w:rsidRDefault="00507E32" w:rsidP="000F1B52">
      <w:pPr>
        <w:spacing w:after="0" w:line="240" w:lineRule="auto"/>
        <w:rPr>
          <w:rFonts w:ascii="Arial" w:eastAsia="Arial" w:hAnsi="Arial" w:cs="Arial"/>
        </w:rPr>
      </w:pPr>
    </w:p>
    <w:p w14:paraId="41AB2152" w14:textId="77777777" w:rsidR="00507E32" w:rsidRDefault="00507E32" w:rsidP="000F1B52">
      <w:pPr>
        <w:spacing w:after="0" w:line="240" w:lineRule="auto"/>
        <w:rPr>
          <w:rFonts w:ascii="Arial" w:eastAsia="Arial" w:hAnsi="Arial" w:cs="Arial"/>
        </w:rPr>
      </w:pPr>
    </w:p>
    <w:p w14:paraId="31CB6DD6" w14:textId="77777777" w:rsidR="00507E32" w:rsidRPr="000F1B52" w:rsidRDefault="00507E32" w:rsidP="000F1B52">
      <w:pPr>
        <w:spacing w:after="0" w:line="240" w:lineRule="auto"/>
        <w:rPr>
          <w:rFonts w:ascii="Arial" w:eastAsia="Arial" w:hAnsi="Arial" w:cs="Arial"/>
        </w:rPr>
      </w:pPr>
    </w:p>
    <w:p w14:paraId="16F051E5" w14:textId="77777777" w:rsidR="000F1B52" w:rsidRPr="000F1B52" w:rsidRDefault="000F1B52" w:rsidP="000F1B52">
      <w:pPr>
        <w:spacing w:after="0" w:line="240" w:lineRule="auto"/>
        <w:rPr>
          <w:rFonts w:ascii="Arial" w:eastAsia="Arial" w:hAnsi="Arial" w:cs="Arial"/>
        </w:rPr>
      </w:pPr>
    </w:p>
    <w:p w14:paraId="1C826AA0" w14:textId="77777777" w:rsidR="000F1B52" w:rsidRPr="000F1B52" w:rsidRDefault="000F1B52" w:rsidP="000F1B52">
      <w:pPr>
        <w:spacing w:after="0" w:line="240" w:lineRule="auto"/>
        <w:rPr>
          <w:rFonts w:ascii="Arial" w:eastAsia="Arial" w:hAnsi="Arial" w:cs="Arial"/>
        </w:rPr>
      </w:pPr>
      <w:r>
        <w:rPr>
          <w:rFonts w:ascii="Arial" w:eastAsia="Arial" w:hAnsi="Arial" w:cs="Arial"/>
          <w:b/>
          <w:bCs/>
        </w:rPr>
        <w:t>Screenshots/Evidence Attached: Yes</w:t>
      </w:r>
    </w:p>
    <w:p w14:paraId="52414AF3" w14:textId="77777777" w:rsidR="000F1B52" w:rsidRPr="000F1B52" w:rsidRDefault="000F1B52" w:rsidP="000F1B52">
      <w:pPr>
        <w:spacing w:after="0" w:line="240" w:lineRule="auto"/>
        <w:rPr>
          <w:rFonts w:ascii="Arial" w:eastAsia="Arial" w:hAnsi="Arial" w:cs="Arial"/>
        </w:rPr>
      </w:pPr>
    </w:p>
    <w:p w14:paraId="2DE5296A" w14:textId="77777777" w:rsidR="000F1B52" w:rsidRPr="000F1B52" w:rsidRDefault="000F1B52" w:rsidP="000F1B52">
      <w:pPr>
        <w:spacing w:before="200" w:after="100" w:line="240" w:lineRule="auto"/>
        <w:outlineLvl w:val="1"/>
        <w:rPr>
          <w:rFonts w:ascii="Arial" w:eastAsia="Arial" w:hAnsi="Arial" w:cs="Arial"/>
          <w:b/>
          <w:bCs/>
          <w:color w:val="1F497D"/>
          <w:sz w:val="24"/>
          <w:szCs w:val="24"/>
        </w:rPr>
      </w:pPr>
      <w:r>
        <w:rPr>
          <w:rFonts w:ascii="Arial" w:eastAsia="Arial" w:hAnsi="Arial" w:cs="Arial"/>
          <w:b/>
          <w:bCs/>
          <w:color w:val="1F497D"/>
          <w:sz w:val="24"/>
          <w:szCs w:val="24"/>
        </w:rPr>
        <w:t>Tools/Software Used</w:t>
      </w:r>
    </w:p>
    <w:p w14:paraId="4B7298E1" w14:textId="77777777" w:rsidR="000F1B52" w:rsidRPr="000F1B52" w:rsidRDefault="000F1B52" w:rsidP="000F1B52">
      <w:pPr>
        <w:spacing w:after="0" w:line="240" w:lineRule="auto"/>
        <w:rPr>
          <w:rFonts w:ascii="Arial" w:eastAsia="Arial" w:hAnsi="Arial" w:cs="Arial"/>
        </w:rPr>
      </w:pPr>
      <w:r>
        <w:rPr>
          <w:rFonts w:ascii="Arial" w:eastAsia="Arial" w:hAnsi="Arial" w:cs="Arial"/>
        </w:rPr>
        <w:t>Visual Studio Code (VS Code), Flutter SDK (Dart), http package, dart:convert library, Open Exchange Rates API, World Bank Open Data API, Android device (real device testing), Chrome Browser</w:t>
      </w:r>
    </w:p>
    <w:p w14:paraId="065FD39F" w14:textId="77777777" w:rsidR="000F1B52" w:rsidRPr="000F1B52" w:rsidRDefault="000F1B52" w:rsidP="000F1B52">
      <w:pPr>
        <w:spacing w:after="0" w:line="240" w:lineRule="auto"/>
        <w:rPr>
          <w:rFonts w:ascii="Arial" w:eastAsia="Arial" w:hAnsi="Arial" w:cs="Arial"/>
        </w:rPr>
      </w:pPr>
    </w:p>
    <w:p w14:paraId="2546331C" w14:textId="77777777" w:rsidR="000F1B52" w:rsidRPr="000F1B52" w:rsidRDefault="000F1B52" w:rsidP="000F1B52">
      <w:pPr>
        <w:spacing w:before="200" w:after="100" w:line="240" w:lineRule="auto"/>
        <w:outlineLvl w:val="1"/>
        <w:rPr>
          <w:rFonts w:ascii="Arial" w:eastAsia="Arial" w:hAnsi="Arial" w:cs="Arial"/>
          <w:b/>
          <w:bCs/>
          <w:color w:val="1F497D"/>
          <w:sz w:val="24"/>
          <w:szCs w:val="24"/>
        </w:rPr>
      </w:pPr>
      <w:r>
        <w:rPr>
          <w:rFonts w:ascii="Arial" w:eastAsia="Arial" w:hAnsi="Arial" w:cs="Arial"/>
          <w:b/>
          <w:bCs/>
          <w:color w:val="1F497D"/>
          <w:sz w:val="24"/>
          <w:szCs w:val="24"/>
        </w:rPr>
        <w:t>Personal Reflection</w:t>
      </w:r>
    </w:p>
    <w:p w14:paraId="35C9EEC7" w14:textId="77777777" w:rsidR="00B31E35" w:rsidRDefault="000F1B52" w:rsidP="00B31E35">
      <w:pPr>
        <w:spacing w:after="0" w:line="240" w:lineRule="auto"/>
        <w:rPr>
          <w:rFonts w:ascii="Arial" w:eastAsia="Arial" w:hAnsi="Arial" w:cs="Arial"/>
        </w:rPr>
      </w:pPr>
      <w:r>
        <w:rPr>
          <w:rFonts w:ascii="Arial" w:eastAsia="Arial" w:hAnsi="Arial" w:cs="Arial"/>
        </w:rPr>
        <w:lastRenderedPageBreak/>
        <w:t>Week 5 involved integrating two live REST APIs into the Intelligent Retail Analytics Engine, transforming it from a local database tool into a fully networked retail intelligence platform. The Open Exchange Rates API enables real-time KES to USD price conversion on every product card and a dedicated Rates screen. The World Bank API enriches the P&amp;L Dashboard with Kenya macroeconomic context, automatically comparing business margins against national inflation and GDP data to generate actionable business advice. All Week 5 learning outcomes were achieved: REST APIs were consumed using the http package, JSON responses were parsed and displayed in the UI, and error handling was implemented for network failures.</w:t>
      </w:r>
    </w:p>
    <w:p w14:paraId="322B3AB7" w14:textId="77777777" w:rsidR="00B31E35" w:rsidRDefault="00B31E35" w:rsidP="00B31E35">
      <w:pPr>
        <w:spacing w:after="0" w:line="240" w:lineRule="auto"/>
        <w:rPr>
          <w:rFonts w:ascii="Arial" w:eastAsia="Arial" w:hAnsi="Arial" w:cs="Arial"/>
        </w:rPr>
      </w:pPr>
    </w:p>
    <w:p w14:paraId="029704DE" w14:textId="77777777" w:rsidR="00B31E35" w:rsidRDefault="00B31E35" w:rsidP="00B31E35">
      <w:pPr>
        <w:spacing w:after="0" w:line="240" w:lineRule="auto"/>
        <w:rPr>
          <w:rFonts w:ascii="Arial" w:eastAsia="Arial" w:hAnsi="Arial" w:cs="Arial"/>
        </w:rPr>
      </w:pPr>
    </w:p>
    <w:p w14:paraId="503D57BF" w14:textId="77777777" w:rsidR="00B31E35" w:rsidRDefault="00B31E35" w:rsidP="00B31E35">
      <w:pPr>
        <w:spacing w:after="0" w:line="240" w:lineRule="auto"/>
        <w:rPr>
          <w:rFonts w:ascii="Arial" w:eastAsia="Arial" w:hAnsi="Arial" w:cs="Arial"/>
        </w:rPr>
      </w:pPr>
    </w:p>
    <w:p w14:paraId="553B72D3" w14:textId="77777777" w:rsidR="00B31E35" w:rsidRDefault="00B31E35" w:rsidP="00B31E35">
      <w:pPr>
        <w:spacing w:after="0" w:line="240" w:lineRule="auto"/>
        <w:rPr>
          <w:rFonts w:ascii="Arial" w:eastAsia="Arial" w:hAnsi="Arial" w:cs="Arial"/>
        </w:rPr>
      </w:pPr>
    </w:p>
    <w:p w14:paraId="21860EEF" w14:textId="77777777" w:rsidR="00B31E35" w:rsidRPr="00B31E35" w:rsidRDefault="00B31E35" w:rsidP="00B31E35">
      <w:pPr>
        <w:spacing w:after="0" w:line="240" w:lineRule="auto"/>
        <w:rPr>
          <w:rFonts w:ascii="Arial" w:eastAsia="Arial" w:hAnsi="Arial" w:cs="Arial"/>
          <w:sz w:val="24"/>
          <w:szCs w:val="24"/>
        </w:rPr>
      </w:pPr>
      <w:r>
        <w:rPr>
          <w:rFonts w:ascii="Arial" w:eastAsia="Arial" w:hAnsi="Arial" w:cs="Arial"/>
          <w:b/>
          <w:bCs/>
          <w:sz w:val="24"/>
          <w:szCs w:val="24"/>
        </w:rPr>
        <w:t>Week 6: Networking Aspects in Mobile Application Development</w:t>
      </w:r>
    </w:p>
    <w:p w14:paraId="2EF7AE02" w14:textId="77777777" w:rsidR="00B31E35" w:rsidRPr="00B31E35" w:rsidRDefault="00B31E35" w:rsidP="00B31E35">
      <w:pPr>
        <w:spacing w:after="0" w:line="240" w:lineRule="auto"/>
        <w:rPr>
          <w:rFonts w:ascii="Arial" w:eastAsia="Arial" w:hAnsi="Arial" w:cs="Arial"/>
          <w:sz w:val="24"/>
          <w:szCs w:val="24"/>
        </w:rPr>
      </w:pPr>
      <w:r>
        <w:rPr>
          <w:rFonts w:ascii="Arial" w:eastAsia="Arial" w:hAnsi="Arial" w:cs="Arial"/>
          <w:sz w:val="24"/>
          <w:szCs w:val="24"/>
        </w:rPr>
        <w:t>Class Tasks Report</w:t>
      </w:r>
    </w:p>
    <w:p w14:paraId="737D2FF5" w14:textId="77777777" w:rsidR="00B31E35" w:rsidRDefault="00B31E35" w:rsidP="00B31E35">
      <w:pPr>
        <w:spacing w:after="0" w:line="240" w:lineRule="auto"/>
        <w:rPr>
          <w:rFonts w:ascii="Arial" w:eastAsia="Arial" w:hAnsi="Arial" w:cs="Arial"/>
        </w:rPr>
      </w:pPr>
    </w:p>
    <w:p w14:paraId="6C9A1072" w14:textId="77777777" w:rsidR="007F066D" w:rsidRPr="007F066D" w:rsidRDefault="007F066D" w:rsidP="007F066D">
      <w:pPr>
        <w:spacing w:before="320" w:after="160" w:line="240" w:lineRule="auto"/>
        <w:rPr>
          <w:rFonts w:ascii="Arial" w:eastAsia="Arial" w:hAnsi="Arial" w:cs="Arial"/>
          <w:sz w:val="20"/>
          <w:szCs w:val="20"/>
        </w:rPr>
      </w:pPr>
      <w:r>
        <w:rPr>
          <w:rFonts w:ascii="Arial" w:eastAsia="Arial" w:hAnsi="Arial" w:cs="Arial"/>
          <w:b/>
          <w:bCs/>
          <w:color w:val="1F3864"/>
          <w:sz w:val="30"/>
          <w:szCs w:val="30"/>
        </w:rPr>
        <w:t>Task 1: Mobile Application Networking Analysis</w:t>
      </w:r>
    </w:p>
    <w:p w14:paraId="6D75DBCD" w14:textId="77777777" w:rsidR="007F066D" w:rsidRPr="007F066D" w:rsidRDefault="007F066D" w:rsidP="007F066D">
      <w:pPr>
        <w:pBdr>
          <w:bottom w:val="single" w:sz="6" w:space="1" w:color="1A7A3C"/>
        </w:pBdr>
        <w:spacing w:before="120" w:after="120" w:line="240" w:lineRule="auto"/>
        <w:rPr>
          <w:rFonts w:ascii="Arial" w:eastAsia="Arial" w:hAnsi="Arial" w:cs="Arial"/>
          <w:sz w:val="20"/>
          <w:szCs w:val="20"/>
        </w:rPr>
      </w:pPr>
    </w:p>
    <w:p w14:paraId="5D7E3817" w14:textId="77777777" w:rsidR="007F066D" w:rsidRPr="007F066D" w:rsidRDefault="007F066D" w:rsidP="007F066D">
      <w:pPr>
        <w:spacing w:after="100" w:line="240" w:lineRule="auto"/>
        <w:rPr>
          <w:rFonts w:ascii="Arial" w:eastAsia="Arial" w:hAnsi="Arial" w:cs="Arial"/>
          <w:sz w:val="20"/>
          <w:szCs w:val="20"/>
        </w:rPr>
      </w:pPr>
      <w:r>
        <w:rPr>
          <w:rFonts w:ascii="Arial" w:eastAsia="Arial" w:hAnsi="Arial" w:cs="Arial"/>
          <w:sz w:val="20"/>
          <w:szCs w:val="20"/>
        </w:rPr>
        <w:t>The table below identifies the client, server, and data exchanged for five widely used mobile applications.</w:t>
      </w:r>
    </w:p>
    <w:p w14:paraId="4E3AA47E" w14:textId="77777777" w:rsidR="007F066D" w:rsidRPr="007F066D" w:rsidRDefault="007F066D" w:rsidP="007F066D">
      <w:pPr>
        <w:spacing w:after="140" w:line="240" w:lineRule="auto"/>
        <w:rPr>
          <w:rFonts w:ascii="Arial" w:eastAsia="Arial" w:hAnsi="Arial" w:cs="Arial"/>
          <w:sz w:val="20"/>
          <w:szCs w:val="20"/>
        </w:rPr>
      </w:pP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800"/>
        <w:gridCol w:w="3826"/>
      </w:tblGrid>
      <w:tr w:rsidR="007F066D" w:rsidRPr="007F066D" w14:paraId="47CFBAEB" w14:textId="77777777" w:rsidTr="00555BF8">
        <w:tc>
          <w:tcPr>
            <w:tcW w:w="1600" w:type="dxa"/>
            <w:shd w:val="clear" w:color="auto" w:fill="1F3864"/>
            <w:tcMar>
              <w:top w:w="80" w:type="dxa"/>
              <w:left w:w="120" w:type="dxa"/>
              <w:bottom w:w="80" w:type="dxa"/>
              <w:right w:w="120" w:type="dxa"/>
            </w:tcMar>
            <w:vAlign w:val="center"/>
          </w:tcPr>
          <w:p w14:paraId="3AC56352"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b/>
                <w:bCs/>
                <w:color w:val="FFFFFF"/>
                <w:sz w:val="20"/>
                <w:szCs w:val="20"/>
              </w:rPr>
              <w:t>Application</w:t>
            </w:r>
          </w:p>
        </w:tc>
        <w:tc>
          <w:tcPr>
            <w:tcW w:w="1800" w:type="dxa"/>
            <w:shd w:val="clear" w:color="auto" w:fill="1F3864"/>
            <w:tcMar>
              <w:top w:w="80" w:type="dxa"/>
              <w:left w:w="120" w:type="dxa"/>
              <w:bottom w:w="80" w:type="dxa"/>
              <w:right w:w="120" w:type="dxa"/>
            </w:tcMar>
            <w:vAlign w:val="center"/>
          </w:tcPr>
          <w:p w14:paraId="418009B2"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b/>
                <w:bCs/>
                <w:color w:val="FFFFFF"/>
                <w:sz w:val="20"/>
                <w:szCs w:val="20"/>
              </w:rPr>
              <w:t>Client</w:t>
            </w:r>
          </w:p>
        </w:tc>
        <w:tc>
          <w:tcPr>
            <w:tcW w:w="1800" w:type="dxa"/>
            <w:shd w:val="clear" w:color="auto" w:fill="1F3864"/>
            <w:tcMar>
              <w:top w:w="80" w:type="dxa"/>
              <w:left w:w="120" w:type="dxa"/>
              <w:bottom w:w="80" w:type="dxa"/>
              <w:right w:w="120" w:type="dxa"/>
            </w:tcMar>
            <w:vAlign w:val="center"/>
          </w:tcPr>
          <w:p w14:paraId="6800C163"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b/>
                <w:bCs/>
                <w:color w:val="FFFFFF"/>
                <w:sz w:val="20"/>
                <w:szCs w:val="20"/>
              </w:rPr>
              <w:t>Server</w:t>
            </w:r>
          </w:p>
        </w:tc>
        <w:tc>
          <w:tcPr>
            <w:tcW w:w="3826" w:type="dxa"/>
            <w:shd w:val="clear" w:color="auto" w:fill="1F3864"/>
            <w:tcMar>
              <w:top w:w="80" w:type="dxa"/>
              <w:left w:w="120" w:type="dxa"/>
              <w:bottom w:w="80" w:type="dxa"/>
              <w:right w:w="120" w:type="dxa"/>
            </w:tcMar>
            <w:vAlign w:val="center"/>
          </w:tcPr>
          <w:p w14:paraId="0007D700"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b/>
                <w:bCs/>
                <w:color w:val="FFFFFF"/>
                <w:sz w:val="20"/>
                <w:szCs w:val="20"/>
              </w:rPr>
              <w:t>Data Exchanged</w:t>
            </w:r>
          </w:p>
        </w:tc>
      </w:tr>
      <w:tr w:rsidR="007F066D" w:rsidRPr="007F066D" w14:paraId="4D4A8246" w14:textId="77777777" w:rsidTr="00555BF8">
        <w:tc>
          <w:tcPr>
            <w:tcW w:w="1600" w:type="dxa"/>
            <w:shd w:val="clear" w:color="auto" w:fill="FFFFFF"/>
            <w:tcMar>
              <w:top w:w="80" w:type="dxa"/>
              <w:left w:w="120" w:type="dxa"/>
              <w:bottom w:w="80" w:type="dxa"/>
              <w:right w:w="120" w:type="dxa"/>
            </w:tcMar>
            <w:vAlign w:val="center"/>
          </w:tcPr>
          <w:p w14:paraId="0742B1C0"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color w:val="000000"/>
                <w:sz w:val="20"/>
                <w:szCs w:val="20"/>
              </w:rPr>
              <w:t>WhatsApp</w:t>
            </w:r>
          </w:p>
        </w:tc>
        <w:tc>
          <w:tcPr>
            <w:tcW w:w="1800" w:type="dxa"/>
            <w:shd w:val="clear" w:color="auto" w:fill="FFFFFF"/>
            <w:tcMar>
              <w:top w:w="80" w:type="dxa"/>
              <w:left w:w="120" w:type="dxa"/>
              <w:bottom w:w="80" w:type="dxa"/>
              <w:right w:w="120" w:type="dxa"/>
            </w:tcMar>
            <w:vAlign w:val="center"/>
          </w:tcPr>
          <w:p w14:paraId="24A9D4D7"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color w:val="000000"/>
                <w:sz w:val="20"/>
                <w:szCs w:val="20"/>
              </w:rPr>
              <w:t>WhatsApp mobile app on the user’s phone</w:t>
            </w:r>
          </w:p>
        </w:tc>
        <w:tc>
          <w:tcPr>
            <w:tcW w:w="1800" w:type="dxa"/>
            <w:shd w:val="clear" w:color="auto" w:fill="FFFFFF"/>
            <w:tcMar>
              <w:top w:w="80" w:type="dxa"/>
              <w:left w:w="120" w:type="dxa"/>
              <w:bottom w:w="80" w:type="dxa"/>
              <w:right w:w="120" w:type="dxa"/>
            </w:tcMar>
            <w:vAlign w:val="center"/>
          </w:tcPr>
          <w:p w14:paraId="2256F787"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color w:val="000000"/>
                <w:sz w:val="20"/>
                <w:szCs w:val="20"/>
              </w:rPr>
              <w:t>WhatsApp/Meta messaging servers</w:t>
            </w:r>
          </w:p>
        </w:tc>
        <w:tc>
          <w:tcPr>
            <w:tcW w:w="3826" w:type="dxa"/>
            <w:shd w:val="clear" w:color="auto" w:fill="FFFFFF"/>
            <w:tcMar>
              <w:top w:w="80" w:type="dxa"/>
              <w:left w:w="120" w:type="dxa"/>
              <w:bottom w:w="80" w:type="dxa"/>
              <w:right w:w="120" w:type="dxa"/>
            </w:tcMar>
            <w:vAlign w:val="center"/>
          </w:tcPr>
          <w:p w14:paraId="7D62AB17"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color w:val="000000"/>
                <w:sz w:val="20"/>
                <w:szCs w:val="20"/>
              </w:rPr>
              <w:t>Text messages, voice notes, images, videos, read receipts, and online/typing status</w:t>
            </w:r>
          </w:p>
        </w:tc>
      </w:tr>
      <w:tr w:rsidR="007F066D" w:rsidRPr="007F066D" w14:paraId="419F40D9" w14:textId="77777777" w:rsidTr="00555BF8">
        <w:tc>
          <w:tcPr>
            <w:tcW w:w="1600" w:type="dxa"/>
            <w:shd w:val="clear" w:color="auto" w:fill="F2F2F2"/>
            <w:tcMar>
              <w:top w:w="80" w:type="dxa"/>
              <w:left w:w="120" w:type="dxa"/>
              <w:bottom w:w="80" w:type="dxa"/>
              <w:right w:w="120" w:type="dxa"/>
            </w:tcMar>
            <w:vAlign w:val="center"/>
          </w:tcPr>
          <w:p w14:paraId="3E748714"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color w:val="000000"/>
                <w:sz w:val="20"/>
                <w:szCs w:val="20"/>
              </w:rPr>
              <w:t>Facebook</w:t>
            </w:r>
          </w:p>
        </w:tc>
        <w:tc>
          <w:tcPr>
            <w:tcW w:w="1800" w:type="dxa"/>
            <w:shd w:val="clear" w:color="auto" w:fill="F2F2F2"/>
            <w:tcMar>
              <w:top w:w="80" w:type="dxa"/>
              <w:left w:w="120" w:type="dxa"/>
              <w:bottom w:w="80" w:type="dxa"/>
              <w:right w:w="120" w:type="dxa"/>
            </w:tcMar>
            <w:vAlign w:val="center"/>
          </w:tcPr>
          <w:p w14:paraId="176EE754"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color w:val="000000"/>
                <w:sz w:val="20"/>
                <w:szCs w:val="20"/>
              </w:rPr>
              <w:t>Facebook mobile app</w:t>
            </w:r>
          </w:p>
        </w:tc>
        <w:tc>
          <w:tcPr>
            <w:tcW w:w="1800" w:type="dxa"/>
            <w:shd w:val="clear" w:color="auto" w:fill="F2F2F2"/>
            <w:tcMar>
              <w:top w:w="80" w:type="dxa"/>
              <w:left w:w="120" w:type="dxa"/>
              <w:bottom w:w="80" w:type="dxa"/>
              <w:right w:w="120" w:type="dxa"/>
            </w:tcMar>
            <w:vAlign w:val="center"/>
          </w:tcPr>
          <w:p w14:paraId="14AD4BEC"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color w:val="000000"/>
                <w:sz w:val="20"/>
                <w:szCs w:val="20"/>
              </w:rPr>
              <w:t>Facebook/Meta social graph and content servers</w:t>
            </w:r>
          </w:p>
        </w:tc>
        <w:tc>
          <w:tcPr>
            <w:tcW w:w="3826" w:type="dxa"/>
            <w:shd w:val="clear" w:color="auto" w:fill="F2F2F2"/>
            <w:tcMar>
              <w:top w:w="80" w:type="dxa"/>
              <w:left w:w="120" w:type="dxa"/>
              <w:bottom w:w="80" w:type="dxa"/>
              <w:right w:w="120" w:type="dxa"/>
            </w:tcMar>
            <w:vAlign w:val="center"/>
          </w:tcPr>
          <w:p w14:paraId="57465E5F"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color w:val="000000"/>
                <w:sz w:val="20"/>
                <w:szCs w:val="20"/>
              </w:rPr>
              <w:t>Posts, comments, likes, photos, friend requests, and news feed content</w:t>
            </w:r>
          </w:p>
        </w:tc>
      </w:tr>
      <w:tr w:rsidR="007F066D" w:rsidRPr="007F066D" w14:paraId="653C9AB6" w14:textId="77777777" w:rsidTr="00555BF8">
        <w:tc>
          <w:tcPr>
            <w:tcW w:w="1600" w:type="dxa"/>
            <w:shd w:val="clear" w:color="auto" w:fill="FFFFFF"/>
            <w:tcMar>
              <w:top w:w="80" w:type="dxa"/>
              <w:left w:w="120" w:type="dxa"/>
              <w:bottom w:w="80" w:type="dxa"/>
              <w:right w:w="120" w:type="dxa"/>
            </w:tcMar>
            <w:vAlign w:val="center"/>
          </w:tcPr>
          <w:p w14:paraId="1587929C"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color w:val="000000"/>
                <w:sz w:val="20"/>
                <w:szCs w:val="20"/>
              </w:rPr>
              <w:t>Uber</w:t>
            </w:r>
          </w:p>
        </w:tc>
        <w:tc>
          <w:tcPr>
            <w:tcW w:w="1800" w:type="dxa"/>
            <w:shd w:val="clear" w:color="auto" w:fill="FFFFFF"/>
            <w:tcMar>
              <w:top w:w="80" w:type="dxa"/>
              <w:left w:w="120" w:type="dxa"/>
              <w:bottom w:w="80" w:type="dxa"/>
              <w:right w:w="120" w:type="dxa"/>
            </w:tcMar>
            <w:vAlign w:val="center"/>
          </w:tcPr>
          <w:p w14:paraId="0D1032FB"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color w:val="000000"/>
                <w:sz w:val="20"/>
                <w:szCs w:val="20"/>
              </w:rPr>
              <w:t>Uber rider and driver apps</w:t>
            </w:r>
          </w:p>
        </w:tc>
        <w:tc>
          <w:tcPr>
            <w:tcW w:w="1800" w:type="dxa"/>
            <w:shd w:val="clear" w:color="auto" w:fill="FFFFFF"/>
            <w:tcMar>
              <w:top w:w="80" w:type="dxa"/>
              <w:left w:w="120" w:type="dxa"/>
              <w:bottom w:w="80" w:type="dxa"/>
              <w:right w:w="120" w:type="dxa"/>
            </w:tcMar>
            <w:vAlign w:val="center"/>
          </w:tcPr>
          <w:p w14:paraId="41808586"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color w:val="000000"/>
                <w:sz w:val="20"/>
                <w:szCs w:val="20"/>
              </w:rPr>
              <w:t>Uber dispatch and mapping servers</w:t>
            </w:r>
          </w:p>
        </w:tc>
        <w:tc>
          <w:tcPr>
            <w:tcW w:w="3826" w:type="dxa"/>
            <w:shd w:val="clear" w:color="auto" w:fill="FFFFFF"/>
            <w:tcMar>
              <w:top w:w="80" w:type="dxa"/>
              <w:left w:w="120" w:type="dxa"/>
              <w:bottom w:w="80" w:type="dxa"/>
              <w:right w:w="120" w:type="dxa"/>
            </w:tcMar>
            <w:vAlign w:val="center"/>
          </w:tcPr>
          <w:p w14:paraId="7A8F4450"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color w:val="000000"/>
                <w:sz w:val="20"/>
                <w:szCs w:val="20"/>
              </w:rPr>
              <w:t>GPS location of rider and driver, trip requests, fare calculations, and route data</w:t>
            </w:r>
          </w:p>
        </w:tc>
      </w:tr>
      <w:tr w:rsidR="007F066D" w:rsidRPr="007F066D" w14:paraId="55F704DC" w14:textId="77777777" w:rsidTr="00555BF8">
        <w:tc>
          <w:tcPr>
            <w:tcW w:w="1600" w:type="dxa"/>
            <w:shd w:val="clear" w:color="auto" w:fill="F2F2F2"/>
            <w:tcMar>
              <w:top w:w="80" w:type="dxa"/>
              <w:left w:w="120" w:type="dxa"/>
              <w:bottom w:w="80" w:type="dxa"/>
              <w:right w:w="120" w:type="dxa"/>
            </w:tcMar>
            <w:vAlign w:val="center"/>
          </w:tcPr>
          <w:p w14:paraId="61081673"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color w:val="000000"/>
                <w:sz w:val="20"/>
                <w:szCs w:val="20"/>
              </w:rPr>
              <w:t>M-Pesa</w:t>
            </w:r>
          </w:p>
        </w:tc>
        <w:tc>
          <w:tcPr>
            <w:tcW w:w="1800" w:type="dxa"/>
            <w:shd w:val="clear" w:color="auto" w:fill="F2F2F2"/>
            <w:tcMar>
              <w:top w:w="80" w:type="dxa"/>
              <w:left w:w="120" w:type="dxa"/>
              <w:bottom w:w="80" w:type="dxa"/>
              <w:right w:w="120" w:type="dxa"/>
            </w:tcMar>
            <w:vAlign w:val="center"/>
          </w:tcPr>
          <w:p w14:paraId="0E522DEB"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color w:val="000000"/>
                <w:sz w:val="20"/>
                <w:szCs w:val="20"/>
              </w:rPr>
              <w:t>M-Pesa app / SIM-based USSD menu</w:t>
            </w:r>
          </w:p>
        </w:tc>
        <w:tc>
          <w:tcPr>
            <w:tcW w:w="1800" w:type="dxa"/>
            <w:shd w:val="clear" w:color="auto" w:fill="F2F2F2"/>
            <w:tcMar>
              <w:top w:w="80" w:type="dxa"/>
              <w:left w:w="120" w:type="dxa"/>
              <w:bottom w:w="80" w:type="dxa"/>
              <w:right w:w="120" w:type="dxa"/>
            </w:tcMar>
            <w:vAlign w:val="center"/>
          </w:tcPr>
          <w:p w14:paraId="01B858AE"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color w:val="000000"/>
                <w:sz w:val="20"/>
                <w:szCs w:val="20"/>
              </w:rPr>
              <w:t>Safaricom mobile money servers</w:t>
            </w:r>
          </w:p>
        </w:tc>
        <w:tc>
          <w:tcPr>
            <w:tcW w:w="3826" w:type="dxa"/>
            <w:shd w:val="clear" w:color="auto" w:fill="F2F2F2"/>
            <w:tcMar>
              <w:top w:w="80" w:type="dxa"/>
              <w:left w:w="120" w:type="dxa"/>
              <w:bottom w:w="80" w:type="dxa"/>
              <w:right w:w="120" w:type="dxa"/>
            </w:tcMar>
            <w:vAlign w:val="center"/>
          </w:tcPr>
          <w:p w14:paraId="182EC98E"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color w:val="000000"/>
                <w:sz w:val="20"/>
                <w:szCs w:val="20"/>
              </w:rPr>
              <w:t>Account balance, transaction PIN, send/withdraw requests, and transaction confirmations</w:t>
            </w:r>
          </w:p>
        </w:tc>
      </w:tr>
      <w:tr w:rsidR="007F066D" w:rsidRPr="007F066D" w14:paraId="001F003A" w14:textId="77777777" w:rsidTr="00555BF8">
        <w:tc>
          <w:tcPr>
            <w:tcW w:w="1600" w:type="dxa"/>
            <w:shd w:val="clear" w:color="auto" w:fill="FFFFFF"/>
            <w:tcMar>
              <w:top w:w="80" w:type="dxa"/>
              <w:left w:w="120" w:type="dxa"/>
              <w:bottom w:w="80" w:type="dxa"/>
              <w:right w:w="120" w:type="dxa"/>
            </w:tcMar>
            <w:vAlign w:val="center"/>
          </w:tcPr>
          <w:p w14:paraId="00824637"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color w:val="000000"/>
                <w:sz w:val="20"/>
                <w:szCs w:val="20"/>
              </w:rPr>
              <w:t>YouTube</w:t>
            </w:r>
          </w:p>
        </w:tc>
        <w:tc>
          <w:tcPr>
            <w:tcW w:w="1800" w:type="dxa"/>
            <w:shd w:val="clear" w:color="auto" w:fill="FFFFFF"/>
            <w:tcMar>
              <w:top w:w="80" w:type="dxa"/>
              <w:left w:w="120" w:type="dxa"/>
              <w:bottom w:w="80" w:type="dxa"/>
              <w:right w:w="120" w:type="dxa"/>
            </w:tcMar>
            <w:vAlign w:val="center"/>
          </w:tcPr>
          <w:p w14:paraId="20CC5ABD"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color w:val="000000"/>
                <w:sz w:val="20"/>
                <w:szCs w:val="20"/>
              </w:rPr>
              <w:t>YouTube mobile app</w:t>
            </w:r>
          </w:p>
        </w:tc>
        <w:tc>
          <w:tcPr>
            <w:tcW w:w="1800" w:type="dxa"/>
            <w:shd w:val="clear" w:color="auto" w:fill="FFFFFF"/>
            <w:tcMar>
              <w:top w:w="80" w:type="dxa"/>
              <w:left w:w="120" w:type="dxa"/>
              <w:bottom w:w="80" w:type="dxa"/>
              <w:right w:w="120" w:type="dxa"/>
            </w:tcMar>
            <w:vAlign w:val="center"/>
          </w:tcPr>
          <w:p w14:paraId="5AC1C553"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color w:val="000000"/>
                <w:sz w:val="20"/>
                <w:szCs w:val="20"/>
              </w:rPr>
              <w:t>Google/YouTube video streaming and recommendation servers</w:t>
            </w:r>
          </w:p>
        </w:tc>
        <w:tc>
          <w:tcPr>
            <w:tcW w:w="3826" w:type="dxa"/>
            <w:shd w:val="clear" w:color="auto" w:fill="FFFFFF"/>
            <w:tcMar>
              <w:top w:w="80" w:type="dxa"/>
              <w:left w:w="120" w:type="dxa"/>
              <w:bottom w:w="80" w:type="dxa"/>
              <w:right w:w="120" w:type="dxa"/>
            </w:tcMar>
            <w:vAlign w:val="center"/>
          </w:tcPr>
          <w:p w14:paraId="56BBDD20" w14:textId="77777777" w:rsidR="007F066D" w:rsidRPr="007F066D" w:rsidRDefault="007F066D" w:rsidP="007F066D">
            <w:pPr>
              <w:spacing w:after="0" w:line="240" w:lineRule="auto"/>
              <w:rPr>
                <w:rFonts w:ascii="Arial" w:eastAsia="Arial" w:hAnsi="Arial" w:cs="Arial"/>
                <w:sz w:val="20"/>
                <w:szCs w:val="20"/>
              </w:rPr>
            </w:pPr>
            <w:r>
              <w:rPr>
                <w:rFonts w:ascii="Arial" w:eastAsia="Arial" w:hAnsi="Arial" w:cs="Arial"/>
                <w:color w:val="000000"/>
                <w:sz w:val="20"/>
                <w:szCs w:val="20"/>
              </w:rPr>
              <w:t>Video streams, search queries, watch history, comments, and likes/subscriptions</w:t>
            </w:r>
          </w:p>
        </w:tc>
      </w:tr>
    </w:tbl>
    <w:p w14:paraId="1924AB66" w14:textId="4E3DACF5" w:rsidR="007F066D" w:rsidRPr="007F066D" w:rsidRDefault="007F066D" w:rsidP="007F066D">
      <w:pPr>
        <w:spacing w:after="0" w:line="240" w:lineRule="auto"/>
        <w:rPr>
          <w:rFonts w:ascii="Arial" w:eastAsia="Arial" w:hAnsi="Arial" w:cs="Arial"/>
          <w:sz w:val="20"/>
          <w:szCs w:val="20"/>
        </w:rPr>
      </w:pPr>
      <w:r>
        <w:rPr>
          <w:rFonts w:ascii="Arial" w:eastAsia="Arial" w:hAnsi="Arial" w:cs="Arial"/>
          <w:b/>
          <w:bCs/>
          <w:color w:val="1F3864"/>
          <w:sz w:val="30"/>
          <w:szCs w:val="30"/>
        </w:rPr>
        <w:t>Task 2: API Investigation Report</w:t>
      </w:r>
    </w:p>
    <w:p w14:paraId="2ED02A5E" w14:textId="77777777" w:rsidR="007F066D" w:rsidRPr="007F066D" w:rsidRDefault="007F066D" w:rsidP="007F066D">
      <w:pPr>
        <w:pBdr>
          <w:bottom w:val="single" w:sz="6" w:space="1" w:color="1A7A3C"/>
        </w:pBdr>
        <w:spacing w:before="120" w:after="120" w:line="240" w:lineRule="auto"/>
        <w:rPr>
          <w:rFonts w:ascii="Arial" w:eastAsia="Arial" w:hAnsi="Arial" w:cs="Arial"/>
          <w:sz w:val="20"/>
          <w:szCs w:val="20"/>
        </w:rPr>
      </w:pPr>
    </w:p>
    <w:p w14:paraId="02F6287A" w14:textId="77777777" w:rsidR="007F066D" w:rsidRPr="007F066D" w:rsidRDefault="007F066D" w:rsidP="007F066D">
      <w:pPr>
        <w:spacing w:before="200" w:after="100" w:line="240" w:lineRule="auto"/>
        <w:rPr>
          <w:rFonts w:ascii="Arial" w:eastAsia="Arial" w:hAnsi="Arial" w:cs="Arial"/>
          <w:sz w:val="20"/>
          <w:szCs w:val="20"/>
        </w:rPr>
      </w:pPr>
      <w:r>
        <w:rPr>
          <w:rFonts w:ascii="Arial" w:eastAsia="Arial" w:hAnsi="Arial" w:cs="Arial"/>
          <w:b/>
          <w:bCs/>
          <w:color w:val="1A7A3C"/>
          <w:sz w:val="24"/>
          <w:szCs w:val="24"/>
        </w:rPr>
        <w:lastRenderedPageBreak/>
        <w:t>API Name</w:t>
      </w:r>
    </w:p>
    <w:p w14:paraId="387B7902" w14:textId="77777777" w:rsidR="007F066D" w:rsidRPr="007F066D" w:rsidRDefault="007F066D" w:rsidP="007F066D">
      <w:pPr>
        <w:spacing w:after="100" w:line="240" w:lineRule="auto"/>
        <w:rPr>
          <w:rFonts w:ascii="Arial" w:eastAsia="Arial" w:hAnsi="Arial" w:cs="Arial"/>
          <w:sz w:val="20"/>
          <w:szCs w:val="20"/>
        </w:rPr>
      </w:pPr>
      <w:r>
        <w:rPr>
          <w:rFonts w:ascii="Arial" w:eastAsia="Arial" w:hAnsi="Arial" w:cs="Arial"/>
          <w:sz w:val="20"/>
          <w:szCs w:val="20"/>
        </w:rPr>
        <w:t>OpenWeatherMap API</w:t>
      </w:r>
    </w:p>
    <w:p w14:paraId="73DE0D67" w14:textId="77777777" w:rsidR="007F066D" w:rsidRPr="007F066D" w:rsidRDefault="007F066D" w:rsidP="007F066D">
      <w:pPr>
        <w:spacing w:before="200" w:after="100" w:line="240" w:lineRule="auto"/>
        <w:rPr>
          <w:rFonts w:ascii="Arial" w:eastAsia="Arial" w:hAnsi="Arial" w:cs="Arial"/>
          <w:sz w:val="20"/>
          <w:szCs w:val="20"/>
        </w:rPr>
      </w:pPr>
      <w:r>
        <w:rPr>
          <w:rFonts w:ascii="Arial" w:eastAsia="Arial" w:hAnsi="Arial" w:cs="Arial"/>
          <w:b/>
          <w:bCs/>
          <w:color w:val="1A7A3C"/>
          <w:sz w:val="24"/>
          <w:szCs w:val="24"/>
        </w:rPr>
        <w:t>Purpose</w:t>
      </w:r>
    </w:p>
    <w:p w14:paraId="28B52ACC" w14:textId="77777777" w:rsidR="007F066D" w:rsidRPr="007F066D" w:rsidRDefault="007F066D" w:rsidP="007F066D">
      <w:pPr>
        <w:spacing w:after="100" w:line="240" w:lineRule="auto"/>
        <w:rPr>
          <w:rFonts w:ascii="Arial" w:eastAsia="Arial" w:hAnsi="Arial" w:cs="Arial"/>
          <w:sz w:val="20"/>
          <w:szCs w:val="20"/>
        </w:rPr>
      </w:pPr>
      <w:r>
        <w:rPr>
          <w:rFonts w:ascii="Arial" w:eastAsia="Arial" w:hAnsi="Arial" w:cs="Arial"/>
          <w:sz w:val="20"/>
          <w:szCs w:val="20"/>
        </w:rPr>
        <w:t>The OpenWeatherMap API provides current weather data, forecasts, and historical weather information for any location worldwide. It allows mobile and web applications to request real-time weather conditions such as temperature, humidity, wind speed, and general weather descriptions by simply specifying a city name or geographic coordinates.</w:t>
      </w:r>
    </w:p>
    <w:p w14:paraId="493789AF" w14:textId="77777777" w:rsidR="007F066D" w:rsidRPr="007F066D" w:rsidRDefault="007F066D" w:rsidP="007F066D">
      <w:pPr>
        <w:spacing w:before="200" w:after="100" w:line="240" w:lineRule="auto"/>
        <w:rPr>
          <w:rFonts w:ascii="Arial" w:eastAsia="Arial" w:hAnsi="Arial" w:cs="Arial"/>
          <w:sz w:val="20"/>
          <w:szCs w:val="20"/>
        </w:rPr>
      </w:pPr>
      <w:r>
        <w:rPr>
          <w:rFonts w:ascii="Arial" w:eastAsia="Arial" w:hAnsi="Arial" w:cs="Arial"/>
          <w:b/>
          <w:bCs/>
          <w:color w:val="1A7A3C"/>
          <w:sz w:val="24"/>
          <w:szCs w:val="24"/>
        </w:rPr>
        <w:t>GET Request Example</w:t>
      </w:r>
    </w:p>
    <w:p w14:paraId="72A9D38A" w14:textId="77777777" w:rsidR="007F066D" w:rsidRPr="007F066D" w:rsidRDefault="007F066D" w:rsidP="007F066D">
      <w:pPr>
        <w:shd w:val="clear" w:color="auto" w:fill="F2F2F2"/>
        <w:spacing w:after="40" w:line="240" w:lineRule="auto"/>
        <w:rPr>
          <w:rFonts w:ascii="Arial" w:eastAsia="Arial" w:hAnsi="Arial" w:cs="Arial"/>
          <w:sz w:val="20"/>
          <w:szCs w:val="20"/>
        </w:rPr>
      </w:pPr>
      <w:r>
        <w:rPr>
          <w:rFonts w:ascii="Consolas" w:eastAsia="Consolas" w:hAnsi="Consolas" w:cs="Consolas"/>
          <w:sz w:val="19"/>
          <w:szCs w:val="19"/>
        </w:rPr>
        <w:t>GET https://api.openweathermap.org/data/2.5/weather?q=Nairobi&amp;appid=YOUR_API_KEY&amp;units=metric</w:t>
      </w:r>
    </w:p>
    <w:p w14:paraId="78255495" w14:textId="77777777" w:rsidR="007F066D" w:rsidRPr="007F066D" w:rsidRDefault="007F066D" w:rsidP="007F066D">
      <w:pPr>
        <w:spacing w:after="100" w:line="240" w:lineRule="auto"/>
        <w:rPr>
          <w:rFonts w:ascii="Arial" w:eastAsia="Arial" w:hAnsi="Arial" w:cs="Arial"/>
          <w:sz w:val="20"/>
          <w:szCs w:val="20"/>
        </w:rPr>
      </w:pPr>
    </w:p>
    <w:p w14:paraId="4B2AD748" w14:textId="77777777" w:rsidR="007F066D" w:rsidRPr="007F066D" w:rsidRDefault="007F066D" w:rsidP="007F066D">
      <w:pPr>
        <w:spacing w:after="100" w:line="240" w:lineRule="auto"/>
        <w:rPr>
          <w:rFonts w:ascii="Arial" w:eastAsia="Arial" w:hAnsi="Arial" w:cs="Arial"/>
          <w:sz w:val="20"/>
          <w:szCs w:val="20"/>
        </w:rPr>
      </w:pPr>
      <w:r>
        <w:rPr>
          <w:rFonts w:ascii="Arial" w:eastAsia="Arial" w:hAnsi="Arial" w:cs="Arial"/>
          <w:sz w:val="20"/>
          <w:szCs w:val="20"/>
        </w:rPr>
        <w:t>This request asks the server for the current weather conditions in Nairobi, returning the temperature in metric units (Celsius).</w:t>
      </w:r>
    </w:p>
    <w:p w14:paraId="4591C870" w14:textId="77777777" w:rsidR="007F066D" w:rsidRPr="007F066D" w:rsidRDefault="007F066D" w:rsidP="007F066D">
      <w:pPr>
        <w:spacing w:before="200" w:after="100" w:line="240" w:lineRule="auto"/>
        <w:rPr>
          <w:rFonts w:ascii="Arial" w:eastAsia="Arial" w:hAnsi="Arial" w:cs="Arial"/>
          <w:sz w:val="20"/>
          <w:szCs w:val="20"/>
        </w:rPr>
      </w:pPr>
      <w:r>
        <w:rPr>
          <w:rFonts w:ascii="Arial" w:eastAsia="Arial" w:hAnsi="Arial" w:cs="Arial"/>
          <w:b/>
          <w:bCs/>
          <w:color w:val="1A7A3C"/>
          <w:sz w:val="24"/>
          <w:szCs w:val="24"/>
        </w:rPr>
        <w:t>Expected Response (JSON)</w:t>
      </w:r>
    </w:p>
    <w:p w14:paraId="04C33E04" w14:textId="77777777" w:rsidR="007F066D" w:rsidRPr="007F066D" w:rsidRDefault="007F066D" w:rsidP="007F066D">
      <w:pPr>
        <w:shd w:val="clear" w:color="auto" w:fill="F2F2F2"/>
        <w:spacing w:after="40" w:line="240" w:lineRule="auto"/>
        <w:rPr>
          <w:rFonts w:ascii="Arial" w:eastAsia="Arial" w:hAnsi="Arial" w:cs="Arial"/>
          <w:sz w:val="20"/>
          <w:szCs w:val="20"/>
        </w:rPr>
      </w:pPr>
      <w:r>
        <w:rPr>
          <w:rFonts w:ascii="Consolas" w:eastAsia="Consolas" w:hAnsi="Consolas" w:cs="Consolas"/>
          <w:sz w:val="19"/>
          <w:szCs w:val="19"/>
        </w:rPr>
        <w:t>{</w:t>
      </w:r>
    </w:p>
    <w:p w14:paraId="512EE450" w14:textId="77777777" w:rsidR="007F066D" w:rsidRPr="007F066D" w:rsidRDefault="007F066D" w:rsidP="007F066D">
      <w:pPr>
        <w:shd w:val="clear" w:color="auto" w:fill="F2F2F2"/>
        <w:spacing w:after="40" w:line="240" w:lineRule="auto"/>
        <w:rPr>
          <w:rFonts w:ascii="Arial" w:eastAsia="Arial" w:hAnsi="Arial" w:cs="Arial"/>
          <w:sz w:val="20"/>
          <w:szCs w:val="20"/>
        </w:rPr>
      </w:pPr>
      <w:r>
        <w:rPr>
          <w:rFonts w:ascii="Consolas" w:eastAsia="Consolas" w:hAnsi="Consolas" w:cs="Consolas"/>
          <w:sz w:val="19"/>
          <w:szCs w:val="19"/>
        </w:rPr>
        <w:t xml:space="preserve">  "name": "Nairobi",</w:t>
      </w:r>
    </w:p>
    <w:p w14:paraId="0EF9A822" w14:textId="77777777" w:rsidR="007F066D" w:rsidRPr="007F066D" w:rsidRDefault="007F066D" w:rsidP="007F066D">
      <w:pPr>
        <w:shd w:val="clear" w:color="auto" w:fill="F2F2F2"/>
        <w:spacing w:after="40" w:line="240" w:lineRule="auto"/>
        <w:rPr>
          <w:rFonts w:ascii="Arial" w:eastAsia="Arial" w:hAnsi="Arial" w:cs="Arial"/>
          <w:sz w:val="20"/>
          <w:szCs w:val="20"/>
        </w:rPr>
      </w:pPr>
      <w:r>
        <w:rPr>
          <w:rFonts w:ascii="Consolas" w:eastAsia="Consolas" w:hAnsi="Consolas" w:cs="Consolas"/>
          <w:sz w:val="19"/>
          <w:szCs w:val="19"/>
        </w:rPr>
        <w:t xml:space="preserve">  "main": {</w:t>
      </w:r>
    </w:p>
    <w:p w14:paraId="1AB3D661" w14:textId="77777777" w:rsidR="007F066D" w:rsidRPr="007F066D" w:rsidRDefault="007F066D" w:rsidP="007F066D">
      <w:pPr>
        <w:shd w:val="clear" w:color="auto" w:fill="F2F2F2"/>
        <w:spacing w:after="40" w:line="240" w:lineRule="auto"/>
        <w:rPr>
          <w:rFonts w:ascii="Arial" w:eastAsia="Arial" w:hAnsi="Arial" w:cs="Arial"/>
          <w:sz w:val="20"/>
          <w:szCs w:val="20"/>
        </w:rPr>
      </w:pPr>
      <w:r>
        <w:rPr>
          <w:rFonts w:ascii="Consolas" w:eastAsia="Consolas" w:hAnsi="Consolas" w:cs="Consolas"/>
          <w:sz w:val="19"/>
          <w:szCs w:val="19"/>
        </w:rPr>
        <w:t xml:space="preserve">    "temp": 22.5,</w:t>
      </w:r>
    </w:p>
    <w:p w14:paraId="0033F94B" w14:textId="77777777" w:rsidR="007F066D" w:rsidRPr="007F066D" w:rsidRDefault="007F066D" w:rsidP="007F066D">
      <w:pPr>
        <w:shd w:val="clear" w:color="auto" w:fill="F2F2F2"/>
        <w:spacing w:after="40" w:line="240" w:lineRule="auto"/>
        <w:rPr>
          <w:rFonts w:ascii="Arial" w:eastAsia="Arial" w:hAnsi="Arial" w:cs="Arial"/>
          <w:sz w:val="20"/>
          <w:szCs w:val="20"/>
        </w:rPr>
      </w:pPr>
      <w:r>
        <w:rPr>
          <w:rFonts w:ascii="Consolas" w:eastAsia="Consolas" w:hAnsi="Consolas" w:cs="Consolas"/>
          <w:sz w:val="19"/>
          <w:szCs w:val="19"/>
        </w:rPr>
        <w:t xml:space="preserve">    "humidity": 60</w:t>
      </w:r>
    </w:p>
    <w:p w14:paraId="64EF729C" w14:textId="77777777" w:rsidR="007F066D" w:rsidRPr="007F066D" w:rsidRDefault="007F066D" w:rsidP="007F066D">
      <w:pPr>
        <w:shd w:val="clear" w:color="auto" w:fill="F2F2F2"/>
        <w:spacing w:after="40" w:line="240" w:lineRule="auto"/>
        <w:rPr>
          <w:rFonts w:ascii="Arial" w:eastAsia="Arial" w:hAnsi="Arial" w:cs="Arial"/>
          <w:sz w:val="20"/>
          <w:szCs w:val="20"/>
        </w:rPr>
      </w:pPr>
      <w:r>
        <w:rPr>
          <w:rFonts w:ascii="Consolas" w:eastAsia="Consolas" w:hAnsi="Consolas" w:cs="Consolas"/>
          <w:sz w:val="19"/>
          <w:szCs w:val="19"/>
        </w:rPr>
        <w:t xml:space="preserve">  },</w:t>
      </w:r>
    </w:p>
    <w:p w14:paraId="510CA5A3" w14:textId="77777777" w:rsidR="007F066D" w:rsidRPr="007F066D" w:rsidRDefault="007F066D" w:rsidP="007F066D">
      <w:pPr>
        <w:shd w:val="clear" w:color="auto" w:fill="F2F2F2"/>
        <w:spacing w:after="40" w:line="240" w:lineRule="auto"/>
        <w:rPr>
          <w:rFonts w:ascii="Arial" w:eastAsia="Arial" w:hAnsi="Arial" w:cs="Arial"/>
          <w:sz w:val="20"/>
          <w:szCs w:val="20"/>
        </w:rPr>
      </w:pPr>
      <w:r>
        <w:rPr>
          <w:rFonts w:ascii="Consolas" w:eastAsia="Consolas" w:hAnsi="Consolas" w:cs="Consolas"/>
          <w:sz w:val="19"/>
          <w:szCs w:val="19"/>
        </w:rPr>
        <w:t xml:space="preserve">  "weather": [{ "description": "scattered clouds" }],</w:t>
      </w:r>
    </w:p>
    <w:p w14:paraId="6D3B33B5" w14:textId="77777777" w:rsidR="007F066D" w:rsidRPr="007F066D" w:rsidRDefault="007F066D" w:rsidP="007F066D">
      <w:pPr>
        <w:shd w:val="clear" w:color="auto" w:fill="F2F2F2"/>
        <w:spacing w:after="40" w:line="240" w:lineRule="auto"/>
        <w:rPr>
          <w:rFonts w:ascii="Arial" w:eastAsia="Arial" w:hAnsi="Arial" w:cs="Arial"/>
          <w:sz w:val="20"/>
          <w:szCs w:val="20"/>
        </w:rPr>
      </w:pPr>
      <w:r>
        <w:rPr>
          <w:rFonts w:ascii="Consolas" w:eastAsia="Consolas" w:hAnsi="Consolas" w:cs="Consolas"/>
          <w:sz w:val="19"/>
          <w:szCs w:val="19"/>
        </w:rPr>
        <w:t xml:space="preserve">  "wind": { "speed": 3.6 }</w:t>
      </w:r>
    </w:p>
    <w:p w14:paraId="133B8A43" w14:textId="77777777" w:rsidR="007F066D" w:rsidRPr="007F066D" w:rsidRDefault="007F066D" w:rsidP="007F066D">
      <w:pPr>
        <w:shd w:val="clear" w:color="auto" w:fill="F2F2F2"/>
        <w:spacing w:after="40" w:line="240" w:lineRule="auto"/>
        <w:rPr>
          <w:rFonts w:ascii="Arial" w:eastAsia="Arial" w:hAnsi="Arial" w:cs="Arial"/>
          <w:sz w:val="20"/>
          <w:szCs w:val="20"/>
        </w:rPr>
      </w:pPr>
      <w:r>
        <w:rPr>
          <w:rFonts w:ascii="Consolas" w:eastAsia="Consolas" w:hAnsi="Consolas" w:cs="Consolas"/>
          <w:sz w:val="19"/>
          <w:szCs w:val="19"/>
        </w:rPr>
        <w:t>}</w:t>
      </w:r>
    </w:p>
    <w:p w14:paraId="6E33E834" w14:textId="77777777" w:rsidR="007F066D" w:rsidRPr="007F066D" w:rsidRDefault="007F066D" w:rsidP="007F066D">
      <w:pPr>
        <w:spacing w:after="140" w:line="240" w:lineRule="auto"/>
        <w:rPr>
          <w:rFonts w:ascii="Arial" w:eastAsia="Arial" w:hAnsi="Arial" w:cs="Arial"/>
          <w:sz w:val="20"/>
          <w:szCs w:val="20"/>
        </w:rPr>
      </w:pPr>
    </w:p>
    <w:p w14:paraId="5860181D" w14:textId="77777777" w:rsidR="007F066D" w:rsidRPr="007F066D" w:rsidRDefault="007F066D" w:rsidP="007F066D">
      <w:pPr>
        <w:spacing w:after="100" w:line="240" w:lineRule="auto"/>
        <w:rPr>
          <w:rFonts w:ascii="Arial" w:eastAsia="Arial" w:hAnsi="Arial" w:cs="Arial"/>
          <w:sz w:val="20"/>
          <w:szCs w:val="20"/>
        </w:rPr>
      </w:pPr>
      <w:r>
        <w:rPr>
          <w:rFonts w:ascii="Arial" w:eastAsia="Arial" w:hAnsi="Arial" w:cs="Arial"/>
          <w:sz w:val="20"/>
          <w:szCs w:val="20"/>
        </w:rPr>
        <w:t>The server responds with a JSON object containing the location name, temperature, humidity percentage, a short weather description, and wind speed, all of which a mobile app would parse and display to the user.</w:t>
      </w:r>
    </w:p>
    <w:p w14:paraId="3AB7B922" w14:textId="2F212486" w:rsidR="007F066D" w:rsidRPr="007F066D" w:rsidRDefault="007F066D" w:rsidP="007F066D">
      <w:pPr>
        <w:spacing w:after="0" w:line="240" w:lineRule="auto"/>
        <w:rPr>
          <w:rFonts w:ascii="Arial" w:eastAsia="Arial" w:hAnsi="Arial" w:cs="Arial"/>
          <w:sz w:val="20"/>
          <w:szCs w:val="20"/>
        </w:rPr>
      </w:pPr>
      <w:r>
        <w:rPr>
          <w:rFonts w:ascii="Arial" w:eastAsia="Arial" w:hAnsi="Arial" w:cs="Arial"/>
          <w:sz w:val="20"/>
          <w:szCs w:val="20"/>
        </w:rPr>
        <w:br w:type="page"/>
      </w:r>
      <w:r>
        <w:rPr>
          <w:rFonts w:ascii="Arial" w:eastAsia="Arial" w:hAnsi="Arial" w:cs="Arial"/>
          <w:b/>
          <w:bCs/>
          <w:color w:val="1F3864"/>
          <w:sz w:val="30"/>
          <w:szCs w:val="30"/>
        </w:rPr>
        <w:lastRenderedPageBreak/>
        <w:t>Task 3: JSON Creation — Student Information</w:t>
      </w:r>
    </w:p>
    <w:p w14:paraId="35462C96" w14:textId="77777777" w:rsidR="007F066D" w:rsidRPr="007F066D" w:rsidRDefault="007F066D" w:rsidP="007F066D">
      <w:pPr>
        <w:pBdr>
          <w:bottom w:val="single" w:sz="6" w:space="1" w:color="1A7A3C"/>
        </w:pBdr>
        <w:spacing w:before="120" w:after="120" w:line="240" w:lineRule="auto"/>
        <w:rPr>
          <w:rFonts w:ascii="Arial" w:eastAsia="Arial" w:hAnsi="Arial" w:cs="Arial"/>
          <w:sz w:val="20"/>
          <w:szCs w:val="20"/>
        </w:rPr>
      </w:pPr>
    </w:p>
    <w:p w14:paraId="60294B29" w14:textId="77777777" w:rsidR="007F066D" w:rsidRPr="007F066D" w:rsidRDefault="007F066D" w:rsidP="007F066D">
      <w:pPr>
        <w:spacing w:after="100" w:line="240" w:lineRule="auto"/>
        <w:rPr>
          <w:rFonts w:ascii="Arial" w:eastAsia="Arial" w:hAnsi="Arial" w:cs="Arial"/>
          <w:sz w:val="20"/>
          <w:szCs w:val="20"/>
        </w:rPr>
      </w:pPr>
      <w:r>
        <w:rPr>
          <w:rFonts w:ascii="Arial" w:eastAsia="Arial" w:hAnsi="Arial" w:cs="Arial"/>
          <w:sz w:val="20"/>
          <w:szCs w:val="20"/>
        </w:rPr>
        <w:t>JSON data representing a student record, including registration number, name, course, and year of study.</w:t>
      </w:r>
    </w:p>
    <w:p w14:paraId="2B35477A" w14:textId="77777777" w:rsidR="007F066D" w:rsidRPr="007F066D" w:rsidRDefault="007F066D" w:rsidP="007F066D">
      <w:pPr>
        <w:spacing w:after="140" w:line="240" w:lineRule="auto"/>
        <w:rPr>
          <w:rFonts w:ascii="Arial" w:eastAsia="Arial" w:hAnsi="Arial" w:cs="Arial"/>
          <w:sz w:val="20"/>
          <w:szCs w:val="20"/>
        </w:rPr>
      </w:pPr>
    </w:p>
    <w:p w14:paraId="3603D628" w14:textId="77777777" w:rsidR="007F066D" w:rsidRPr="007F066D" w:rsidRDefault="007F066D" w:rsidP="007F066D">
      <w:pPr>
        <w:shd w:val="clear" w:color="auto" w:fill="F2F2F2"/>
        <w:spacing w:after="40" w:line="240" w:lineRule="auto"/>
        <w:rPr>
          <w:rFonts w:ascii="Arial" w:eastAsia="Arial" w:hAnsi="Arial" w:cs="Arial"/>
          <w:sz w:val="20"/>
          <w:szCs w:val="20"/>
        </w:rPr>
      </w:pPr>
      <w:r>
        <w:rPr>
          <w:rFonts w:ascii="Consolas" w:eastAsia="Consolas" w:hAnsi="Consolas" w:cs="Consolas"/>
          <w:sz w:val="19"/>
          <w:szCs w:val="19"/>
        </w:rPr>
        <w:t>{</w:t>
      </w:r>
    </w:p>
    <w:p w14:paraId="4C3B9745" w14:textId="77777777" w:rsidR="007F066D" w:rsidRPr="007F066D" w:rsidRDefault="007F066D" w:rsidP="007F066D">
      <w:pPr>
        <w:shd w:val="clear" w:color="auto" w:fill="F2F2F2"/>
        <w:spacing w:after="40" w:line="240" w:lineRule="auto"/>
        <w:rPr>
          <w:rFonts w:ascii="Arial" w:eastAsia="Arial" w:hAnsi="Arial" w:cs="Arial"/>
          <w:sz w:val="20"/>
          <w:szCs w:val="20"/>
        </w:rPr>
      </w:pPr>
      <w:r>
        <w:rPr>
          <w:rFonts w:ascii="Consolas" w:eastAsia="Consolas" w:hAnsi="Consolas" w:cs="Consolas"/>
          <w:sz w:val="19"/>
          <w:szCs w:val="19"/>
        </w:rPr>
        <w:t xml:space="preserve">  "regno": "BIT/2024/73309",</w:t>
      </w:r>
    </w:p>
    <w:p w14:paraId="25270AA2" w14:textId="77777777" w:rsidR="007F066D" w:rsidRPr="007F066D" w:rsidRDefault="007F066D" w:rsidP="007F066D">
      <w:pPr>
        <w:shd w:val="clear" w:color="auto" w:fill="F2F2F2"/>
        <w:spacing w:after="40" w:line="240" w:lineRule="auto"/>
        <w:rPr>
          <w:rFonts w:ascii="Arial" w:eastAsia="Arial" w:hAnsi="Arial" w:cs="Arial"/>
          <w:sz w:val="20"/>
          <w:szCs w:val="20"/>
        </w:rPr>
      </w:pPr>
      <w:r>
        <w:rPr>
          <w:rFonts w:ascii="Consolas" w:eastAsia="Consolas" w:hAnsi="Consolas" w:cs="Consolas"/>
          <w:sz w:val="19"/>
          <w:szCs w:val="19"/>
        </w:rPr>
        <w:t xml:space="preserve">  "name": "Noelle Blessing",</w:t>
      </w:r>
    </w:p>
    <w:p w14:paraId="65CFB726" w14:textId="77777777" w:rsidR="007F066D" w:rsidRPr="007F066D" w:rsidRDefault="007F066D" w:rsidP="007F066D">
      <w:pPr>
        <w:shd w:val="clear" w:color="auto" w:fill="F2F2F2"/>
        <w:spacing w:after="40" w:line="240" w:lineRule="auto"/>
        <w:rPr>
          <w:rFonts w:ascii="Arial" w:eastAsia="Arial" w:hAnsi="Arial" w:cs="Arial"/>
          <w:sz w:val="20"/>
          <w:szCs w:val="20"/>
        </w:rPr>
      </w:pPr>
      <w:r>
        <w:rPr>
          <w:rFonts w:ascii="Consolas" w:eastAsia="Consolas" w:hAnsi="Consolas" w:cs="Consolas"/>
          <w:sz w:val="19"/>
          <w:szCs w:val="19"/>
        </w:rPr>
        <w:t xml:space="preserve">  "course": "Information Technology",</w:t>
      </w:r>
    </w:p>
    <w:p w14:paraId="6CB225E3" w14:textId="77777777" w:rsidR="007F066D" w:rsidRPr="007F066D" w:rsidRDefault="007F066D" w:rsidP="007F066D">
      <w:pPr>
        <w:shd w:val="clear" w:color="auto" w:fill="F2F2F2"/>
        <w:spacing w:after="40" w:line="240" w:lineRule="auto"/>
        <w:rPr>
          <w:rFonts w:ascii="Arial" w:eastAsia="Arial" w:hAnsi="Arial" w:cs="Arial"/>
          <w:sz w:val="20"/>
          <w:szCs w:val="20"/>
        </w:rPr>
      </w:pPr>
      <w:r>
        <w:rPr>
          <w:rFonts w:ascii="Consolas" w:eastAsia="Consolas" w:hAnsi="Consolas" w:cs="Consolas"/>
          <w:sz w:val="19"/>
          <w:szCs w:val="19"/>
        </w:rPr>
        <w:t xml:space="preserve">  "year": "3"</w:t>
      </w:r>
    </w:p>
    <w:p w14:paraId="096463B0" w14:textId="77777777" w:rsidR="007F066D" w:rsidRPr="007F066D" w:rsidRDefault="007F066D" w:rsidP="007F066D">
      <w:pPr>
        <w:shd w:val="clear" w:color="auto" w:fill="F2F2F2"/>
        <w:spacing w:after="40" w:line="240" w:lineRule="auto"/>
        <w:rPr>
          <w:rFonts w:ascii="Arial" w:eastAsia="Arial" w:hAnsi="Arial" w:cs="Arial"/>
          <w:sz w:val="20"/>
          <w:szCs w:val="20"/>
        </w:rPr>
      </w:pPr>
      <w:r>
        <w:rPr>
          <w:rFonts w:ascii="Consolas" w:eastAsia="Consolas" w:hAnsi="Consolas" w:cs="Consolas"/>
          <w:sz w:val="19"/>
          <w:szCs w:val="19"/>
        </w:rPr>
        <w:t>}</w:t>
      </w:r>
    </w:p>
    <w:p w14:paraId="6B5111E7" w14:textId="77777777" w:rsidR="007F066D" w:rsidRPr="007F066D" w:rsidRDefault="007F066D" w:rsidP="007F066D">
      <w:pPr>
        <w:spacing w:line="240" w:lineRule="auto"/>
        <w:rPr>
          <w:rFonts w:ascii="Arial" w:eastAsia="Arial" w:hAnsi="Arial" w:cs="Arial"/>
          <w:sz w:val="20"/>
          <w:szCs w:val="20"/>
        </w:rPr>
      </w:pPr>
    </w:p>
    <w:p w14:paraId="2028C940" w14:textId="19E25987" w:rsidR="007F066D" w:rsidRDefault="007F066D" w:rsidP="007F066D">
      <w:pPr>
        <w:spacing w:after="100" w:line="240" w:lineRule="auto"/>
        <w:rPr>
          <w:rFonts w:ascii="Arial" w:eastAsia="Arial" w:hAnsi="Arial" w:cs="Arial"/>
          <w:sz w:val="20"/>
          <w:szCs w:val="20"/>
        </w:rPr>
      </w:pPr>
      <w:r>
        <w:rPr>
          <w:rFonts w:ascii="Arial" w:eastAsia="Arial" w:hAnsi="Arial" w:cs="Arial"/>
          <w:sz w:val="20"/>
          <w:szCs w:val="20"/>
        </w:rPr>
        <w:t xml:space="preserve">This JSON structure follows the standard key-value pair format, making it lightweight, human-readable, and easy for a mobile application to parse and send to or receive from a server via API. </w:t>
      </w:r>
    </w:p>
    <w:p w14:paraId="329B0BAA" w14:textId="77777777" w:rsidR="007F066D" w:rsidRDefault="007F066D" w:rsidP="007F066D">
      <w:pPr>
        <w:spacing w:after="100" w:line="240" w:lineRule="auto"/>
        <w:rPr>
          <w:rFonts w:ascii="Arial" w:eastAsia="Arial" w:hAnsi="Arial" w:cs="Arial"/>
          <w:sz w:val="20"/>
          <w:szCs w:val="20"/>
        </w:rPr>
      </w:pPr>
    </w:p>
    <w:p w14:paraId="103F6921" w14:textId="77777777" w:rsidR="007F066D" w:rsidRDefault="007F066D" w:rsidP="007F066D">
      <w:pPr>
        <w:spacing w:after="100" w:line="240" w:lineRule="auto"/>
        <w:rPr>
          <w:rFonts w:ascii="Arial" w:eastAsia="Arial" w:hAnsi="Arial" w:cs="Arial"/>
          <w:sz w:val="20"/>
          <w:szCs w:val="20"/>
        </w:rPr>
      </w:pPr>
    </w:p>
    <w:p w14:paraId="77A4BC4A" w14:textId="77777777" w:rsidR="007F066D" w:rsidRDefault="007F066D" w:rsidP="007F066D">
      <w:pPr>
        <w:spacing w:after="100" w:line="240" w:lineRule="auto"/>
        <w:rPr>
          <w:rFonts w:ascii="Arial" w:eastAsia="Arial" w:hAnsi="Arial" w:cs="Arial"/>
          <w:sz w:val="20"/>
          <w:szCs w:val="20"/>
        </w:rPr>
      </w:pPr>
    </w:p>
    <w:p w14:paraId="58F0D9A7" w14:textId="77777777" w:rsidR="007F066D" w:rsidRDefault="007F066D" w:rsidP="007F066D">
      <w:pPr>
        <w:spacing w:after="100" w:line="240" w:lineRule="auto"/>
        <w:rPr>
          <w:rFonts w:ascii="Arial" w:eastAsia="Arial" w:hAnsi="Arial" w:cs="Arial"/>
          <w:sz w:val="20"/>
          <w:szCs w:val="20"/>
        </w:rPr>
      </w:pPr>
    </w:p>
    <w:p w14:paraId="24E4DD38" w14:textId="77777777" w:rsidR="007F066D" w:rsidRDefault="007F066D" w:rsidP="007F066D">
      <w:pPr>
        <w:spacing w:after="100" w:line="240" w:lineRule="auto"/>
        <w:rPr>
          <w:rFonts w:ascii="Arial" w:eastAsia="Arial" w:hAnsi="Arial" w:cs="Arial"/>
          <w:sz w:val="20"/>
          <w:szCs w:val="20"/>
        </w:rPr>
      </w:pPr>
    </w:p>
    <w:p w14:paraId="65DAC14B" w14:textId="77777777" w:rsidR="007F066D" w:rsidRDefault="007F066D" w:rsidP="007F066D">
      <w:pPr>
        <w:spacing w:after="100" w:line="240" w:lineRule="auto"/>
        <w:rPr>
          <w:rFonts w:ascii="Arial" w:eastAsia="Arial" w:hAnsi="Arial" w:cs="Arial"/>
          <w:sz w:val="20"/>
          <w:szCs w:val="20"/>
        </w:rPr>
      </w:pPr>
    </w:p>
    <w:p w14:paraId="03080D29" w14:textId="77777777" w:rsidR="007F066D" w:rsidRDefault="007F066D" w:rsidP="007F066D">
      <w:pPr>
        <w:spacing w:after="100" w:line="240" w:lineRule="auto"/>
        <w:rPr>
          <w:rFonts w:ascii="Arial" w:eastAsia="Arial" w:hAnsi="Arial" w:cs="Arial"/>
          <w:sz w:val="20"/>
          <w:szCs w:val="20"/>
        </w:rPr>
      </w:pPr>
    </w:p>
    <w:p w14:paraId="4516A25B" w14:textId="77777777" w:rsidR="007F066D" w:rsidRDefault="007F066D" w:rsidP="007F066D">
      <w:pPr>
        <w:spacing w:after="100" w:line="240" w:lineRule="auto"/>
        <w:rPr>
          <w:rFonts w:ascii="Arial" w:eastAsia="Arial" w:hAnsi="Arial" w:cs="Arial"/>
          <w:sz w:val="20"/>
          <w:szCs w:val="20"/>
        </w:rPr>
      </w:pPr>
    </w:p>
    <w:p w14:paraId="345EE9AF" w14:textId="77777777" w:rsidR="007F066D" w:rsidRDefault="007F066D" w:rsidP="007F066D">
      <w:pPr>
        <w:spacing w:after="100" w:line="240" w:lineRule="auto"/>
        <w:rPr>
          <w:rFonts w:ascii="Arial" w:eastAsia="Arial" w:hAnsi="Arial" w:cs="Arial"/>
          <w:sz w:val="20"/>
          <w:szCs w:val="20"/>
        </w:rPr>
      </w:pPr>
    </w:p>
    <w:p w14:paraId="4CD5AA3D" w14:textId="77777777" w:rsidR="007F066D" w:rsidRDefault="007F066D" w:rsidP="007F066D">
      <w:pPr>
        <w:spacing w:after="100" w:line="240" w:lineRule="auto"/>
        <w:rPr>
          <w:rFonts w:ascii="Arial" w:eastAsia="Arial" w:hAnsi="Arial" w:cs="Arial"/>
          <w:sz w:val="20"/>
          <w:szCs w:val="20"/>
        </w:rPr>
      </w:pPr>
    </w:p>
    <w:p w14:paraId="202D58B7" w14:textId="77777777" w:rsidR="007F066D" w:rsidRDefault="007F066D" w:rsidP="007F066D">
      <w:pPr>
        <w:spacing w:after="100" w:line="240" w:lineRule="auto"/>
        <w:rPr>
          <w:rFonts w:ascii="Arial" w:eastAsia="Arial" w:hAnsi="Arial" w:cs="Arial"/>
          <w:sz w:val="20"/>
          <w:szCs w:val="20"/>
        </w:rPr>
      </w:pPr>
    </w:p>
    <w:p w14:paraId="546972BC" w14:textId="77777777" w:rsidR="007F066D" w:rsidRDefault="007F066D" w:rsidP="007F066D">
      <w:pPr>
        <w:spacing w:after="100" w:line="240" w:lineRule="auto"/>
        <w:rPr>
          <w:rFonts w:ascii="Arial" w:eastAsia="Arial" w:hAnsi="Arial" w:cs="Arial"/>
          <w:sz w:val="20"/>
          <w:szCs w:val="20"/>
        </w:rPr>
      </w:pPr>
    </w:p>
    <w:p w14:paraId="3D5625F3" w14:textId="77777777" w:rsidR="007F066D" w:rsidRDefault="007F066D" w:rsidP="007F066D">
      <w:pPr>
        <w:spacing w:after="100" w:line="240" w:lineRule="auto"/>
        <w:rPr>
          <w:rFonts w:ascii="Arial" w:eastAsia="Arial" w:hAnsi="Arial" w:cs="Arial"/>
          <w:sz w:val="20"/>
          <w:szCs w:val="20"/>
        </w:rPr>
      </w:pPr>
    </w:p>
    <w:p w14:paraId="26C42B70" w14:textId="77777777" w:rsidR="007F066D" w:rsidRDefault="007F066D" w:rsidP="007F066D">
      <w:pPr>
        <w:spacing w:after="100" w:line="240" w:lineRule="auto"/>
        <w:rPr>
          <w:rFonts w:ascii="Arial" w:eastAsia="Arial" w:hAnsi="Arial" w:cs="Arial"/>
          <w:sz w:val="20"/>
          <w:szCs w:val="20"/>
        </w:rPr>
      </w:pPr>
    </w:p>
    <w:p w14:paraId="30AD8CA2" w14:textId="77777777" w:rsidR="007F066D" w:rsidRDefault="007F066D" w:rsidP="007F066D">
      <w:pPr>
        <w:spacing w:after="100" w:line="240" w:lineRule="auto"/>
        <w:rPr>
          <w:rFonts w:ascii="Arial" w:eastAsia="Arial" w:hAnsi="Arial" w:cs="Arial"/>
          <w:sz w:val="20"/>
          <w:szCs w:val="20"/>
        </w:rPr>
      </w:pPr>
    </w:p>
    <w:p w14:paraId="46F7647D" w14:textId="77777777" w:rsidR="007F066D" w:rsidRDefault="007F066D" w:rsidP="007F066D">
      <w:pPr>
        <w:spacing w:after="100" w:line="240" w:lineRule="auto"/>
        <w:rPr>
          <w:rFonts w:ascii="Arial" w:eastAsia="Arial" w:hAnsi="Arial" w:cs="Arial"/>
          <w:sz w:val="20"/>
          <w:szCs w:val="20"/>
        </w:rPr>
      </w:pPr>
    </w:p>
    <w:p w14:paraId="21263240" w14:textId="77777777" w:rsidR="007F066D" w:rsidRDefault="007F066D" w:rsidP="007F066D">
      <w:pPr>
        <w:spacing w:after="100" w:line="240" w:lineRule="auto"/>
        <w:rPr>
          <w:rFonts w:ascii="Arial" w:eastAsia="Arial" w:hAnsi="Arial" w:cs="Arial"/>
          <w:sz w:val="20"/>
          <w:szCs w:val="20"/>
        </w:rPr>
      </w:pPr>
    </w:p>
    <w:p w14:paraId="4924D53E" w14:textId="77777777" w:rsidR="007F066D" w:rsidRDefault="007F066D" w:rsidP="007F066D">
      <w:pPr>
        <w:spacing w:after="100" w:line="240" w:lineRule="auto"/>
        <w:rPr>
          <w:rFonts w:ascii="Arial" w:eastAsia="Arial" w:hAnsi="Arial" w:cs="Arial"/>
          <w:sz w:val="20"/>
          <w:szCs w:val="20"/>
        </w:rPr>
      </w:pPr>
    </w:p>
    <w:p w14:paraId="4598D33C" w14:textId="77777777" w:rsidR="007F066D" w:rsidRDefault="007F066D" w:rsidP="007F066D">
      <w:pPr>
        <w:spacing w:after="100" w:line="240" w:lineRule="auto"/>
        <w:rPr>
          <w:rFonts w:ascii="Arial" w:eastAsia="Arial" w:hAnsi="Arial" w:cs="Arial"/>
          <w:sz w:val="20"/>
          <w:szCs w:val="20"/>
        </w:rPr>
      </w:pPr>
    </w:p>
    <w:p w14:paraId="13A69D34" w14:textId="77777777" w:rsidR="007F066D" w:rsidRDefault="007F066D" w:rsidP="007F066D">
      <w:pPr>
        <w:spacing w:after="100" w:line="240" w:lineRule="auto"/>
        <w:rPr>
          <w:rFonts w:ascii="Arial" w:eastAsia="Arial" w:hAnsi="Arial" w:cs="Arial"/>
          <w:sz w:val="20"/>
          <w:szCs w:val="20"/>
        </w:rPr>
      </w:pPr>
    </w:p>
    <w:p w14:paraId="100926AB" w14:textId="77777777" w:rsidR="007F066D" w:rsidRDefault="007F066D" w:rsidP="007F066D">
      <w:pPr>
        <w:spacing w:after="100" w:line="240" w:lineRule="auto"/>
        <w:rPr>
          <w:rFonts w:ascii="Arial" w:eastAsia="Arial" w:hAnsi="Arial" w:cs="Arial"/>
          <w:sz w:val="20"/>
          <w:szCs w:val="20"/>
        </w:rPr>
      </w:pPr>
    </w:p>
    <w:p w14:paraId="59FDC37F" w14:textId="77777777" w:rsidR="007F066D" w:rsidRDefault="007F066D" w:rsidP="007F066D">
      <w:pPr>
        <w:spacing w:after="100" w:line="240" w:lineRule="auto"/>
        <w:rPr>
          <w:rFonts w:ascii="Arial" w:eastAsia="Arial" w:hAnsi="Arial" w:cs="Arial"/>
          <w:sz w:val="20"/>
          <w:szCs w:val="20"/>
        </w:rPr>
      </w:pPr>
    </w:p>
    <w:p w14:paraId="2F67E03C" w14:textId="77777777" w:rsidR="007F066D" w:rsidRDefault="007F066D" w:rsidP="007F066D">
      <w:pPr>
        <w:spacing w:after="100" w:line="240" w:lineRule="auto"/>
        <w:rPr>
          <w:rFonts w:ascii="Arial" w:eastAsia="Arial" w:hAnsi="Arial" w:cs="Arial"/>
          <w:sz w:val="20"/>
          <w:szCs w:val="20"/>
        </w:rPr>
      </w:pPr>
    </w:p>
    <w:p w14:paraId="379FC8E4" w14:textId="77777777" w:rsidR="007F066D" w:rsidRDefault="007F066D" w:rsidP="007F066D">
      <w:pPr>
        <w:spacing w:after="100" w:line="240" w:lineRule="auto"/>
        <w:rPr>
          <w:rFonts w:ascii="Arial" w:eastAsia="Arial" w:hAnsi="Arial" w:cs="Arial"/>
          <w:sz w:val="20"/>
          <w:szCs w:val="20"/>
        </w:rPr>
      </w:pPr>
    </w:p>
    <w:p w14:paraId="41062A0B" w14:textId="77777777" w:rsidR="007F066D" w:rsidRPr="007F066D" w:rsidRDefault="007F066D" w:rsidP="007F066D">
      <w:pPr>
        <w:spacing w:after="80" w:line="240" w:lineRule="auto"/>
        <w:jc w:val="center"/>
        <w:rPr>
          <w:rFonts w:ascii="Arial" w:eastAsia="Arial" w:hAnsi="Arial" w:cs="Arial"/>
        </w:rPr>
      </w:pPr>
      <w:r>
        <w:rPr>
          <w:rFonts w:ascii="Arial" w:eastAsia="Arial" w:hAnsi="Arial" w:cs="Arial"/>
          <w:b/>
          <w:bCs/>
          <w:color w:val="1E293B"/>
          <w:sz w:val="40"/>
          <w:szCs w:val="40"/>
        </w:rPr>
        <w:lastRenderedPageBreak/>
        <w:t>Week 7: Data Storage and Database Integration</w:t>
      </w:r>
    </w:p>
    <w:p w14:paraId="2487C68F" w14:textId="77777777" w:rsidR="007F066D" w:rsidRPr="007F066D" w:rsidRDefault="007F066D" w:rsidP="007F066D">
      <w:pPr>
        <w:spacing w:after="240" w:line="240" w:lineRule="auto"/>
        <w:jc w:val="center"/>
        <w:rPr>
          <w:rFonts w:ascii="Arial" w:eastAsia="Arial" w:hAnsi="Arial" w:cs="Arial"/>
        </w:rPr>
      </w:pPr>
      <w:r>
        <w:rPr>
          <w:rFonts w:ascii="Arial" w:eastAsia="Arial" w:hAnsi="Arial" w:cs="Arial"/>
          <w:color w:val="64748B"/>
          <w:sz w:val="24"/>
          <w:szCs w:val="24"/>
        </w:rPr>
        <w:t>Class Tasks Report</w:t>
      </w:r>
    </w:p>
    <w:p w14:paraId="4DC45243" w14:textId="77777777" w:rsidR="007F066D" w:rsidRDefault="007F066D" w:rsidP="007F066D">
      <w:pPr>
        <w:spacing w:after="100" w:line="240" w:lineRule="auto"/>
        <w:rPr>
          <w:rFonts w:ascii="Arial" w:eastAsia="Arial" w:hAnsi="Arial" w:cs="Arial"/>
          <w:sz w:val="20"/>
          <w:szCs w:val="20"/>
        </w:rPr>
      </w:pPr>
    </w:p>
    <w:p w14:paraId="546DAB7A" w14:textId="77777777" w:rsidR="007F066D" w:rsidRPr="007F066D" w:rsidRDefault="007F066D" w:rsidP="007F066D">
      <w:pPr>
        <w:pBdr>
          <w:bottom w:val="single" w:sz="8" w:space="6" w:color="1A73E8"/>
        </w:pBdr>
        <w:spacing w:before="360" w:after="180" w:line="240" w:lineRule="auto"/>
        <w:outlineLvl w:val="0"/>
        <w:rPr>
          <w:rFonts w:ascii="Arial" w:eastAsia="Arial" w:hAnsi="Arial" w:cs="Arial"/>
          <w:b/>
          <w:bCs/>
          <w:color w:val="1E293B"/>
          <w:sz w:val="32"/>
          <w:szCs w:val="32"/>
        </w:rPr>
      </w:pPr>
      <w:r>
        <w:rPr>
          <w:rFonts w:ascii="Arial" w:eastAsia="Arial" w:hAnsi="Arial" w:cs="Arial"/>
          <w:b/>
          <w:bCs/>
          <w:color w:val="1E293B"/>
          <w:sz w:val="32"/>
          <w:szCs w:val="32"/>
        </w:rPr>
        <w:t>Task 1: Storage Method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7F066D" w:rsidRPr="007F066D" w14:paraId="76B0E4FE" w14:textId="77777777" w:rsidTr="00555BF8">
        <w:tc>
          <w:tcPr>
            <w:tcW w:w="22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0E585146" w14:textId="77777777" w:rsidR="007F066D" w:rsidRPr="007F066D" w:rsidRDefault="007F066D" w:rsidP="007F066D">
            <w:pPr>
              <w:spacing w:after="0" w:line="240" w:lineRule="auto"/>
              <w:rPr>
                <w:rFonts w:ascii="Arial" w:eastAsia="Arial" w:hAnsi="Arial" w:cs="Arial"/>
              </w:rPr>
            </w:pPr>
            <w:r>
              <w:rPr>
                <w:rFonts w:ascii="Arial" w:eastAsia="Arial" w:hAnsi="Arial" w:cs="Arial"/>
                <w:b/>
                <w:bCs/>
                <w:color w:val="FFFFFF"/>
                <w:sz w:val="20"/>
                <w:szCs w:val="20"/>
              </w:rPr>
              <w:t>Storage Method</w:t>
            </w:r>
          </w:p>
        </w:tc>
        <w:tc>
          <w:tcPr>
            <w:tcW w:w="358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6D3297C2" w14:textId="77777777" w:rsidR="007F066D" w:rsidRPr="007F066D" w:rsidRDefault="007F066D" w:rsidP="007F066D">
            <w:pPr>
              <w:spacing w:after="0" w:line="240" w:lineRule="auto"/>
              <w:rPr>
                <w:rFonts w:ascii="Arial" w:eastAsia="Arial" w:hAnsi="Arial" w:cs="Arial"/>
              </w:rPr>
            </w:pPr>
            <w:r>
              <w:rPr>
                <w:rFonts w:ascii="Arial" w:eastAsia="Arial" w:hAnsi="Arial" w:cs="Arial"/>
                <w:b/>
                <w:bCs/>
                <w:color w:val="FFFFFF"/>
                <w:sz w:val="20"/>
                <w:szCs w:val="20"/>
              </w:rPr>
              <w:t>Advantages</w:t>
            </w:r>
          </w:p>
        </w:tc>
        <w:tc>
          <w:tcPr>
            <w:tcW w:w="358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48F4E98F" w14:textId="77777777" w:rsidR="007F066D" w:rsidRPr="007F066D" w:rsidRDefault="007F066D" w:rsidP="007F066D">
            <w:pPr>
              <w:spacing w:after="0" w:line="240" w:lineRule="auto"/>
              <w:rPr>
                <w:rFonts w:ascii="Arial" w:eastAsia="Arial" w:hAnsi="Arial" w:cs="Arial"/>
              </w:rPr>
            </w:pPr>
            <w:r>
              <w:rPr>
                <w:rFonts w:ascii="Arial" w:eastAsia="Arial" w:hAnsi="Arial" w:cs="Arial"/>
                <w:b/>
                <w:bCs/>
                <w:color w:val="FFFFFF"/>
                <w:sz w:val="20"/>
                <w:szCs w:val="20"/>
              </w:rPr>
              <w:t>Disadvantages</w:t>
            </w:r>
          </w:p>
        </w:tc>
      </w:tr>
      <w:tr w:rsidR="007F066D" w:rsidRPr="007F066D" w14:paraId="4F831AF6" w14:textId="77777777" w:rsidTr="00555BF8">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B4DE080"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Shared Preferences</w:t>
            </w:r>
          </w:p>
        </w:tc>
        <w:tc>
          <w:tcPr>
            <w:tcW w:w="35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5AA94FE"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Very simple to implement; ideal for small key-value data such as settings, currency, and business name; fast read/write</w:t>
            </w:r>
          </w:p>
        </w:tc>
        <w:tc>
          <w:tcPr>
            <w:tcW w:w="35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C22D647"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Cannot store structured or relational data; not suitable for large datasets; no querying capability</w:t>
            </w:r>
          </w:p>
        </w:tc>
      </w:tr>
      <w:tr w:rsidR="007F066D" w:rsidRPr="007F066D" w14:paraId="02CA3F06" w14:textId="77777777" w:rsidTr="00555BF8">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3AE3FE8"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SQLite</w:t>
            </w:r>
          </w:p>
        </w:tc>
        <w:tc>
          <w:tcPr>
            <w:tcW w:w="35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ED6A0BD"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Supports structured relational data with tables and relationships; supports complex queries (SQL); works fully offline; no server required</w:t>
            </w:r>
          </w:p>
        </w:tc>
        <w:tc>
          <w:tcPr>
            <w:tcW w:w="35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AE15D70"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Slightly more setup complexity than Shared Preferences; data stored only on the local device unless synced; manual schema migration needed</w:t>
            </w:r>
          </w:p>
        </w:tc>
      </w:tr>
      <w:tr w:rsidR="007F066D" w:rsidRPr="007F066D" w14:paraId="5778281A" w14:textId="77777777" w:rsidTr="00555BF8">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3E07889"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Firebase</w:t>
            </w:r>
          </w:p>
        </w:tc>
        <w:tc>
          <w:tcPr>
            <w:tcW w:w="35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57CF1D1"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Cloud-based and accessible from multiple devices; real-time sync; built-in authentication; scalable for larger user bases</w:t>
            </w:r>
          </w:p>
        </w:tc>
        <w:tc>
          <w:tcPr>
            <w:tcW w:w="35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555CBCC"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Requires internet connection; can incur cost at scale; less control over data structure compared to a relational database</w:t>
            </w:r>
          </w:p>
        </w:tc>
      </w:tr>
      <w:tr w:rsidR="007F066D" w:rsidRPr="007F066D" w14:paraId="06B72C11" w14:textId="77777777" w:rsidTr="00555BF8">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7A742DD"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Internal Storage</w:t>
            </w:r>
          </w:p>
        </w:tc>
        <w:tc>
          <w:tcPr>
            <w:tcW w:w="35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6BCF4D3"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Good for storing files such as images, PDFs, or generated reports; private to the application</w:t>
            </w:r>
          </w:p>
        </w:tc>
        <w:tc>
          <w:tcPr>
            <w:tcW w:w="35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A0902A4"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Not suitable for structured/queryable data; managing many files becomes difficult; no built-in search capability</w:t>
            </w:r>
          </w:p>
        </w:tc>
      </w:tr>
    </w:tbl>
    <w:p w14:paraId="3C223D86" w14:textId="77777777" w:rsidR="007F066D" w:rsidRPr="007F066D" w:rsidRDefault="007F066D" w:rsidP="007F066D">
      <w:pPr>
        <w:pBdr>
          <w:bottom w:val="single" w:sz="2" w:space="1" w:color="E2E8F0"/>
        </w:pBdr>
        <w:spacing w:before="200" w:line="240" w:lineRule="auto"/>
        <w:rPr>
          <w:rFonts w:ascii="Arial" w:eastAsia="Arial" w:hAnsi="Arial" w:cs="Arial"/>
        </w:rPr>
      </w:pPr>
    </w:p>
    <w:p w14:paraId="089F241C" w14:textId="77777777" w:rsidR="007F066D" w:rsidRPr="007F066D" w:rsidRDefault="007F066D" w:rsidP="007F066D">
      <w:pPr>
        <w:pBdr>
          <w:bottom w:val="single" w:sz="8" w:space="6" w:color="1A73E8"/>
        </w:pBdr>
        <w:spacing w:before="360" w:after="180" w:line="240" w:lineRule="auto"/>
        <w:outlineLvl w:val="0"/>
        <w:rPr>
          <w:rFonts w:ascii="Arial" w:eastAsia="Arial" w:hAnsi="Arial" w:cs="Arial"/>
          <w:b/>
          <w:bCs/>
          <w:color w:val="1E293B"/>
          <w:sz w:val="32"/>
          <w:szCs w:val="32"/>
        </w:rPr>
      </w:pPr>
      <w:r>
        <w:rPr>
          <w:rFonts w:ascii="Arial" w:eastAsia="Arial" w:hAnsi="Arial" w:cs="Arial"/>
          <w:b/>
          <w:bCs/>
          <w:color w:val="1E293B"/>
          <w:sz w:val="32"/>
          <w:szCs w:val="32"/>
        </w:rPr>
        <w:t>Task 2: Student Database Design</w:t>
      </w:r>
    </w:p>
    <w:p w14:paraId="5C390543" w14:textId="77777777" w:rsidR="007F066D" w:rsidRPr="007F066D" w:rsidRDefault="007F066D" w:rsidP="007F066D">
      <w:pPr>
        <w:spacing w:before="80" w:after="80" w:line="240" w:lineRule="auto"/>
        <w:rPr>
          <w:rFonts w:ascii="Arial" w:eastAsia="Arial" w:hAnsi="Arial" w:cs="Arial"/>
        </w:rPr>
      </w:pPr>
      <w:r>
        <w:rPr>
          <w:rFonts w:ascii="Arial" w:eastAsia="Arial" w:hAnsi="Arial" w:cs="Arial"/>
          <w:color w:val="1E293B"/>
        </w:rPr>
        <w:t>The table below shows the design for a university student management application database.</w:t>
      </w:r>
    </w:p>
    <w:p w14:paraId="128BB2EF" w14:textId="77777777" w:rsidR="007F066D" w:rsidRPr="007F066D" w:rsidRDefault="007F066D" w:rsidP="007F066D">
      <w:pPr>
        <w:spacing w:after="120" w:line="240" w:lineRule="auto"/>
        <w:rPr>
          <w:rFonts w:ascii="Arial" w:eastAsia="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2700"/>
        <w:gridCol w:w="3360"/>
      </w:tblGrid>
      <w:tr w:rsidR="007F066D" w:rsidRPr="007F066D" w14:paraId="7908A178" w14:textId="77777777" w:rsidTr="00555BF8">
        <w:tc>
          <w:tcPr>
            <w:tcW w:w="18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145C3B44" w14:textId="77777777" w:rsidR="007F066D" w:rsidRPr="007F066D" w:rsidRDefault="007F066D" w:rsidP="007F066D">
            <w:pPr>
              <w:spacing w:after="0" w:line="240" w:lineRule="auto"/>
              <w:rPr>
                <w:rFonts w:ascii="Arial" w:eastAsia="Arial" w:hAnsi="Arial" w:cs="Arial"/>
              </w:rPr>
            </w:pPr>
            <w:r>
              <w:rPr>
                <w:rFonts w:ascii="Arial" w:eastAsia="Arial" w:hAnsi="Arial" w:cs="Arial"/>
                <w:b/>
                <w:bCs/>
                <w:color w:val="FFFFFF"/>
                <w:sz w:val="20"/>
                <w:szCs w:val="20"/>
              </w:rPr>
              <w:t>Field</w:t>
            </w:r>
          </w:p>
        </w:tc>
        <w:tc>
          <w:tcPr>
            <w:tcW w:w="15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315A5B46" w14:textId="77777777" w:rsidR="007F066D" w:rsidRPr="007F066D" w:rsidRDefault="007F066D" w:rsidP="007F066D">
            <w:pPr>
              <w:spacing w:after="0" w:line="240" w:lineRule="auto"/>
              <w:rPr>
                <w:rFonts w:ascii="Arial" w:eastAsia="Arial" w:hAnsi="Arial" w:cs="Arial"/>
              </w:rPr>
            </w:pPr>
            <w:r>
              <w:rPr>
                <w:rFonts w:ascii="Arial" w:eastAsia="Arial" w:hAnsi="Arial" w:cs="Arial"/>
                <w:b/>
                <w:bCs/>
                <w:color w:val="FFFFFF"/>
                <w:sz w:val="20"/>
                <w:szCs w:val="20"/>
              </w:rPr>
              <w:t>Data Type</w:t>
            </w:r>
          </w:p>
        </w:tc>
        <w:tc>
          <w:tcPr>
            <w:tcW w:w="27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726C4F6A" w14:textId="77777777" w:rsidR="007F066D" w:rsidRPr="007F066D" w:rsidRDefault="007F066D" w:rsidP="007F066D">
            <w:pPr>
              <w:spacing w:after="0" w:line="240" w:lineRule="auto"/>
              <w:rPr>
                <w:rFonts w:ascii="Arial" w:eastAsia="Arial" w:hAnsi="Arial" w:cs="Arial"/>
              </w:rPr>
            </w:pPr>
            <w:r>
              <w:rPr>
                <w:rFonts w:ascii="Arial" w:eastAsia="Arial" w:hAnsi="Arial" w:cs="Arial"/>
                <w:b/>
                <w:bCs/>
                <w:color w:val="FFFFFF"/>
                <w:sz w:val="20"/>
                <w:szCs w:val="20"/>
              </w:rPr>
              <w:t>Constraint</w:t>
            </w:r>
          </w:p>
        </w:tc>
        <w:tc>
          <w:tcPr>
            <w:tcW w:w="336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402F7E2F" w14:textId="77777777" w:rsidR="007F066D" w:rsidRPr="007F066D" w:rsidRDefault="007F066D" w:rsidP="007F066D">
            <w:pPr>
              <w:spacing w:after="0" w:line="240" w:lineRule="auto"/>
              <w:rPr>
                <w:rFonts w:ascii="Arial" w:eastAsia="Arial" w:hAnsi="Arial" w:cs="Arial"/>
              </w:rPr>
            </w:pPr>
            <w:r>
              <w:rPr>
                <w:rFonts w:ascii="Arial" w:eastAsia="Arial" w:hAnsi="Arial" w:cs="Arial"/>
                <w:b/>
                <w:bCs/>
                <w:color w:val="FFFFFF"/>
                <w:sz w:val="20"/>
                <w:szCs w:val="20"/>
              </w:rPr>
              <w:t>Description</w:t>
            </w:r>
          </w:p>
        </w:tc>
      </w:tr>
      <w:tr w:rsidR="007F066D" w:rsidRPr="007F066D" w14:paraId="3A9D196D" w14:textId="77777777" w:rsidTr="00555BF8">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B2774F9"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StudentID</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3BF6261"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INTEGER</w:t>
            </w:r>
          </w:p>
        </w:tc>
        <w:tc>
          <w:tcPr>
            <w:tcW w:w="27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02DE8A0"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PRIMARY KEY, AUTOINCREMENT</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C41FD3E"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Unique identifier for each student record</w:t>
            </w:r>
          </w:p>
        </w:tc>
      </w:tr>
      <w:tr w:rsidR="007F066D" w:rsidRPr="007F066D" w14:paraId="311A93E9" w14:textId="77777777" w:rsidTr="00555BF8">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7E545A3"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Name</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1AD4C4A"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TEXT</w:t>
            </w:r>
          </w:p>
        </w:tc>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0549710"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NOT NULL</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834151B"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Full name of the student</w:t>
            </w:r>
          </w:p>
        </w:tc>
      </w:tr>
      <w:tr w:rsidR="007F066D" w:rsidRPr="007F066D" w14:paraId="0757A700" w14:textId="77777777" w:rsidTr="00555BF8">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3A92916"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Course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B9A09DB"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TEXT</w:t>
            </w:r>
          </w:p>
        </w:tc>
        <w:tc>
          <w:tcPr>
            <w:tcW w:w="27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F7900BC"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NOT NULL</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01DEE9C"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Programme the student is enrolled in</w:t>
            </w:r>
          </w:p>
        </w:tc>
      </w:tr>
      <w:tr w:rsidR="007F066D" w:rsidRPr="007F066D" w14:paraId="6079612A" w14:textId="77777777" w:rsidTr="00555BF8">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8AE53B0"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lastRenderedPageBreak/>
              <w:t>Year</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2CD529D"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INTEGER</w:t>
            </w:r>
          </w:p>
        </w:tc>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9E73C67"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NOT NULL</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70546C9"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Current year of study (1–4)</w:t>
            </w:r>
          </w:p>
        </w:tc>
      </w:tr>
      <w:tr w:rsidR="007F066D" w:rsidRPr="007F066D" w14:paraId="1C75F8CB" w14:textId="77777777" w:rsidTr="00555BF8">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B91616D"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PhoneNumber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3534BEC"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TEXT</w:t>
            </w:r>
          </w:p>
        </w:tc>
        <w:tc>
          <w:tcPr>
            <w:tcW w:w="27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D944E7D"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UNIQUE</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D93DC44"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Student's contact phone number</w:t>
            </w:r>
          </w:p>
        </w:tc>
      </w:tr>
    </w:tbl>
    <w:p w14:paraId="74D64049" w14:textId="77777777" w:rsidR="007F066D" w:rsidRPr="007F066D" w:rsidRDefault="007F066D" w:rsidP="007F066D">
      <w:pPr>
        <w:spacing w:after="120" w:line="240" w:lineRule="auto"/>
        <w:rPr>
          <w:rFonts w:ascii="Arial" w:eastAsia="Arial" w:hAnsi="Arial" w:cs="Arial"/>
        </w:rPr>
      </w:pPr>
    </w:p>
    <w:p w14:paraId="5A6D27BB" w14:textId="77777777" w:rsidR="007F066D" w:rsidRPr="007F066D" w:rsidRDefault="007F066D" w:rsidP="007F066D">
      <w:pPr>
        <w:spacing w:before="280" w:after="140" w:line="240" w:lineRule="auto"/>
        <w:outlineLvl w:val="1"/>
        <w:rPr>
          <w:rFonts w:ascii="Arial" w:eastAsia="Arial" w:hAnsi="Arial" w:cs="Arial"/>
          <w:b/>
          <w:bCs/>
          <w:color w:val="1A73E8"/>
          <w:sz w:val="26"/>
          <w:szCs w:val="26"/>
        </w:rPr>
      </w:pPr>
      <w:r>
        <w:rPr>
          <w:rFonts w:ascii="Arial" w:eastAsia="Arial" w:hAnsi="Arial" w:cs="Arial"/>
          <w:b/>
          <w:bCs/>
          <w:color w:val="1A73E8"/>
          <w:sz w:val="26"/>
          <w:szCs w:val="26"/>
        </w:rPr>
        <w:t>Primary Key</w:t>
      </w:r>
    </w:p>
    <w:p w14:paraId="289A0A7A" w14:textId="77777777" w:rsidR="007F066D" w:rsidRPr="007F066D" w:rsidRDefault="007F066D" w:rsidP="007F066D">
      <w:pPr>
        <w:spacing w:before="80" w:after="80" w:line="240" w:lineRule="auto"/>
        <w:rPr>
          <w:rFonts w:ascii="Arial" w:eastAsia="Arial" w:hAnsi="Arial" w:cs="Arial"/>
        </w:rPr>
      </w:pPr>
      <w:r>
        <w:rPr>
          <w:rFonts w:ascii="Arial" w:eastAsia="Arial" w:hAnsi="Arial" w:cs="Arial"/>
          <w:color w:val="1E293B"/>
        </w:rPr>
        <w:t>StudentID is selected as the primary key because it uniquely identifies every student record and never changes, even if the student's name, course, or phone number is updated. Using an auto-incrementing integer also makes lookups and joins with other tables (such as an Attendance table) fast and efficient.</w:t>
      </w:r>
    </w:p>
    <w:p w14:paraId="3890A01F" w14:textId="77777777" w:rsidR="007F066D" w:rsidRPr="007F066D" w:rsidRDefault="007F066D" w:rsidP="007F066D">
      <w:pPr>
        <w:pBdr>
          <w:bottom w:val="single" w:sz="2" w:space="1" w:color="E2E8F0"/>
        </w:pBdr>
        <w:spacing w:before="200" w:line="240" w:lineRule="auto"/>
        <w:rPr>
          <w:rFonts w:ascii="Arial" w:eastAsia="Arial" w:hAnsi="Arial" w:cs="Arial"/>
        </w:rPr>
      </w:pPr>
    </w:p>
    <w:p w14:paraId="1F5B88C6" w14:textId="77777777" w:rsidR="007F066D" w:rsidRPr="007F066D" w:rsidRDefault="007F066D" w:rsidP="007F066D">
      <w:pPr>
        <w:pBdr>
          <w:bottom w:val="single" w:sz="8" w:space="6" w:color="1A73E8"/>
        </w:pBdr>
        <w:spacing w:before="360" w:after="180" w:line="240" w:lineRule="auto"/>
        <w:outlineLvl w:val="0"/>
        <w:rPr>
          <w:rFonts w:ascii="Arial" w:eastAsia="Arial" w:hAnsi="Arial" w:cs="Arial"/>
          <w:b/>
          <w:bCs/>
          <w:color w:val="1E293B"/>
          <w:sz w:val="32"/>
          <w:szCs w:val="32"/>
        </w:rPr>
      </w:pPr>
      <w:r>
        <w:rPr>
          <w:rFonts w:ascii="Arial" w:eastAsia="Arial" w:hAnsi="Arial" w:cs="Arial"/>
          <w:b/>
          <w:bCs/>
          <w:color w:val="1E293B"/>
          <w:sz w:val="32"/>
          <w:szCs w:val="32"/>
        </w:rPr>
        <w:t>Task 3: Mini Project — Continuation of the Intelligent Retail Analytics Engine</w:t>
      </w:r>
    </w:p>
    <w:p w14:paraId="159AE0A9" w14:textId="77777777" w:rsidR="007F066D" w:rsidRPr="007F066D" w:rsidRDefault="007F066D" w:rsidP="007F066D">
      <w:pPr>
        <w:spacing w:before="80" w:after="80" w:line="240" w:lineRule="auto"/>
        <w:rPr>
          <w:rFonts w:ascii="Arial" w:eastAsia="Arial" w:hAnsi="Arial" w:cs="Arial"/>
        </w:rPr>
      </w:pPr>
      <w:r>
        <w:rPr>
          <w:rFonts w:ascii="Arial" w:eastAsia="Arial" w:hAnsi="Arial" w:cs="Arial"/>
          <w:color w:val="1E293B"/>
        </w:rPr>
        <w:t>As instructed, this task continues directly from the mobile application already being developed across the previous weeks — the Intelligent Retail Analytics Engine, a universal retail management app for small businesses. Rather than building a separate attendance application, the same persistent storage and security concepts taught in Week 7 (registration, authentication, hashing, and structured local storage) have been applied directly to the existing project.</w:t>
      </w:r>
    </w:p>
    <w:p w14:paraId="71A966DE" w14:textId="77777777" w:rsidR="007F066D" w:rsidRPr="007F066D" w:rsidRDefault="007F066D" w:rsidP="007F066D">
      <w:pPr>
        <w:spacing w:after="120" w:line="240" w:lineRule="auto"/>
        <w:rPr>
          <w:rFonts w:ascii="Arial" w:eastAsia="Arial" w:hAnsi="Arial" w:cs="Arial"/>
        </w:rPr>
      </w:pPr>
    </w:p>
    <w:p w14:paraId="0ADC4AB0" w14:textId="77777777" w:rsidR="007F066D" w:rsidRPr="007F066D" w:rsidRDefault="007F066D" w:rsidP="007F066D">
      <w:pPr>
        <w:spacing w:before="280" w:after="140" w:line="240" w:lineRule="auto"/>
        <w:outlineLvl w:val="1"/>
        <w:rPr>
          <w:rFonts w:ascii="Arial" w:eastAsia="Arial" w:hAnsi="Arial" w:cs="Arial"/>
          <w:b/>
          <w:bCs/>
          <w:color w:val="1A73E8"/>
          <w:sz w:val="26"/>
          <w:szCs w:val="26"/>
        </w:rPr>
      </w:pPr>
      <w:r>
        <w:rPr>
          <w:rFonts w:ascii="Arial" w:eastAsia="Arial" w:hAnsi="Arial" w:cs="Arial"/>
          <w:b/>
          <w:bCs/>
          <w:color w:val="1A73E8"/>
          <w:sz w:val="26"/>
          <w:szCs w:val="26"/>
        </w:rPr>
        <w:t>Storage Method Selected</w:t>
      </w:r>
    </w:p>
    <w:p w14:paraId="4029F51D" w14:textId="77777777" w:rsidR="007F066D" w:rsidRPr="007F066D" w:rsidRDefault="007F066D" w:rsidP="007F066D">
      <w:pPr>
        <w:spacing w:before="80" w:after="80" w:line="240" w:lineRule="auto"/>
        <w:rPr>
          <w:rFonts w:ascii="Arial" w:eastAsia="Arial" w:hAnsi="Arial" w:cs="Arial"/>
        </w:rPr>
      </w:pPr>
      <w:r>
        <w:rPr>
          <w:rFonts w:ascii="Arial" w:eastAsia="Arial" w:hAnsi="Arial" w:cs="Arial"/>
          <w:color w:val="1E293B"/>
        </w:rPr>
        <w:t>SQLite was selected as the primary storage method for the application, supplemented by Shared Preferences for simple settings such as currency and business name.</w:t>
      </w:r>
    </w:p>
    <w:p w14:paraId="24AD35B3" w14:textId="77777777" w:rsidR="007F066D" w:rsidRPr="007F066D" w:rsidRDefault="007F066D" w:rsidP="007F066D">
      <w:pPr>
        <w:spacing w:after="120" w:line="240" w:lineRule="auto"/>
        <w:rPr>
          <w:rFonts w:ascii="Arial" w:eastAsia="Arial" w:hAnsi="Arial" w:cs="Arial"/>
        </w:rPr>
      </w:pPr>
    </w:p>
    <w:p w14:paraId="23F1D78A" w14:textId="77777777" w:rsidR="007F066D" w:rsidRPr="007F066D" w:rsidRDefault="007F066D" w:rsidP="007F066D">
      <w:pPr>
        <w:spacing w:before="280" w:after="140" w:line="240" w:lineRule="auto"/>
        <w:outlineLvl w:val="1"/>
        <w:rPr>
          <w:rFonts w:ascii="Arial" w:eastAsia="Arial" w:hAnsi="Arial" w:cs="Arial"/>
          <w:b/>
          <w:bCs/>
          <w:color w:val="1A73E8"/>
          <w:sz w:val="26"/>
          <w:szCs w:val="26"/>
        </w:rPr>
      </w:pPr>
      <w:r>
        <w:rPr>
          <w:rFonts w:ascii="Arial" w:eastAsia="Arial" w:hAnsi="Arial" w:cs="Arial"/>
          <w:b/>
          <w:bCs/>
          <w:color w:val="1A73E8"/>
          <w:sz w:val="26"/>
          <w:szCs w:val="26"/>
        </w:rPr>
        <w:t>Why SQLite Was Selected</w:t>
      </w:r>
    </w:p>
    <w:p w14:paraId="0FE695DD" w14:textId="77777777" w:rsidR="007F066D" w:rsidRPr="007F066D" w:rsidRDefault="007F066D" w:rsidP="007F066D">
      <w:pPr>
        <w:numPr>
          <w:ilvl w:val="0"/>
          <w:numId w:val="8"/>
        </w:numPr>
        <w:spacing w:before="60" w:after="60" w:line="240" w:lineRule="auto"/>
        <w:rPr>
          <w:rFonts w:ascii="Arial" w:eastAsia="Arial" w:hAnsi="Arial" w:cs="Arial"/>
        </w:rPr>
      </w:pPr>
      <w:r>
        <w:rPr>
          <w:rFonts w:ascii="Arial" w:eastAsia="Arial" w:hAnsi="Arial" w:cs="Arial"/>
          <w:color w:val="1E293B"/>
        </w:rPr>
        <w:t>The application needs to store structured, relational data — products, sales transactions, and user accounts — which Shared Preferences cannot handle.</w:t>
      </w:r>
    </w:p>
    <w:p w14:paraId="1C0FF2C3" w14:textId="77777777" w:rsidR="007F066D" w:rsidRPr="007F066D" w:rsidRDefault="007F066D" w:rsidP="007F066D">
      <w:pPr>
        <w:numPr>
          <w:ilvl w:val="0"/>
          <w:numId w:val="8"/>
        </w:numPr>
        <w:spacing w:before="60" w:after="60" w:line="240" w:lineRule="auto"/>
        <w:rPr>
          <w:rFonts w:ascii="Arial" w:eastAsia="Arial" w:hAnsi="Arial" w:cs="Arial"/>
        </w:rPr>
      </w:pPr>
      <w:r>
        <w:rPr>
          <w:rFonts w:ascii="Arial" w:eastAsia="Arial" w:hAnsi="Arial" w:cs="Arial"/>
          <w:color w:val="1E293B"/>
        </w:rPr>
        <w:t>SQLite works fully offline, which is essential for small retail businesses in areas with unreliable internet connectivity, such as Thika CBD.</w:t>
      </w:r>
    </w:p>
    <w:p w14:paraId="2AE0F483" w14:textId="77777777" w:rsidR="007F066D" w:rsidRPr="007F066D" w:rsidRDefault="007F066D" w:rsidP="007F066D">
      <w:pPr>
        <w:numPr>
          <w:ilvl w:val="0"/>
          <w:numId w:val="8"/>
        </w:numPr>
        <w:spacing w:before="60" w:after="60" w:line="240" w:lineRule="auto"/>
        <w:rPr>
          <w:rFonts w:ascii="Arial" w:eastAsia="Arial" w:hAnsi="Arial" w:cs="Arial"/>
        </w:rPr>
      </w:pPr>
      <w:r>
        <w:rPr>
          <w:rFonts w:ascii="Arial" w:eastAsia="Arial" w:hAnsi="Arial" w:cs="Arial"/>
          <w:color w:val="1E293B"/>
        </w:rPr>
        <w:t>SQLite allows fast querying of sales history to calculate real-time profit and loss figures.</w:t>
      </w:r>
    </w:p>
    <w:p w14:paraId="13111EFB" w14:textId="77777777" w:rsidR="007F066D" w:rsidRPr="007F066D" w:rsidRDefault="007F066D" w:rsidP="007F066D">
      <w:pPr>
        <w:numPr>
          <w:ilvl w:val="0"/>
          <w:numId w:val="8"/>
        </w:numPr>
        <w:spacing w:before="60" w:after="60" w:line="240" w:lineRule="auto"/>
        <w:rPr>
          <w:rFonts w:ascii="Arial" w:eastAsia="Arial" w:hAnsi="Arial" w:cs="Arial"/>
        </w:rPr>
      </w:pPr>
      <w:r>
        <w:rPr>
          <w:rFonts w:ascii="Arial" w:eastAsia="Arial" w:hAnsi="Arial" w:cs="Arial"/>
          <w:color w:val="1E293B"/>
        </w:rPr>
        <w:t>No external server or ongoing cost is required, unlike Firebase, making it sustainable for a small business owner to use long-term.</w:t>
      </w:r>
    </w:p>
    <w:p w14:paraId="12DE5169" w14:textId="77777777" w:rsidR="007F066D" w:rsidRPr="007F066D" w:rsidRDefault="007F066D" w:rsidP="007F066D">
      <w:pPr>
        <w:spacing w:after="120" w:line="240" w:lineRule="auto"/>
        <w:rPr>
          <w:rFonts w:ascii="Arial" w:eastAsia="Arial" w:hAnsi="Arial" w:cs="Arial"/>
        </w:rPr>
      </w:pPr>
    </w:p>
    <w:p w14:paraId="75E5F4E5" w14:textId="77777777" w:rsidR="007F066D" w:rsidRPr="007F066D" w:rsidRDefault="007F066D" w:rsidP="007F066D">
      <w:pPr>
        <w:spacing w:before="280" w:after="140" w:line="240" w:lineRule="auto"/>
        <w:outlineLvl w:val="1"/>
        <w:rPr>
          <w:rFonts w:ascii="Arial" w:eastAsia="Arial" w:hAnsi="Arial" w:cs="Arial"/>
          <w:b/>
          <w:bCs/>
          <w:color w:val="1A73E8"/>
          <w:sz w:val="26"/>
          <w:szCs w:val="26"/>
        </w:rPr>
      </w:pPr>
      <w:r>
        <w:rPr>
          <w:rFonts w:ascii="Arial" w:eastAsia="Arial" w:hAnsi="Arial" w:cs="Arial"/>
          <w:b/>
          <w:bCs/>
          <w:color w:val="1A73E8"/>
          <w:sz w:val="26"/>
          <w:szCs w:val="26"/>
        </w:rPr>
        <w:t>Database Structure</w:t>
      </w:r>
    </w:p>
    <w:p w14:paraId="11F0E789" w14:textId="77777777" w:rsidR="007F066D" w:rsidRPr="007F066D" w:rsidRDefault="007F066D" w:rsidP="007F066D">
      <w:pPr>
        <w:spacing w:before="80" w:after="80" w:line="240" w:lineRule="auto"/>
        <w:rPr>
          <w:rFonts w:ascii="Arial" w:eastAsia="Arial" w:hAnsi="Arial" w:cs="Arial"/>
        </w:rPr>
      </w:pPr>
      <w:r>
        <w:rPr>
          <w:rFonts w:ascii="Arial" w:eastAsia="Arial" w:hAnsi="Arial" w:cs="Arial"/>
          <w:color w:val="1E293B"/>
        </w:rPr>
        <w:lastRenderedPageBreak/>
        <w:t>The application uses three core tables in its SQLite database:</w:t>
      </w:r>
    </w:p>
    <w:p w14:paraId="61EF2D70" w14:textId="77777777" w:rsidR="007F066D" w:rsidRPr="007F066D" w:rsidRDefault="007F066D" w:rsidP="007F066D">
      <w:pPr>
        <w:spacing w:after="120" w:line="240" w:lineRule="auto"/>
        <w:rPr>
          <w:rFonts w:ascii="Arial" w:eastAsia="Arial" w:hAnsi="Arial" w:cs="Arial"/>
        </w:rPr>
      </w:pPr>
    </w:p>
    <w:p w14:paraId="2FAF0425" w14:textId="77777777" w:rsidR="007F066D" w:rsidRPr="007F066D" w:rsidRDefault="007F066D" w:rsidP="007F066D">
      <w:pPr>
        <w:spacing w:before="80" w:after="80" w:line="240" w:lineRule="auto"/>
        <w:rPr>
          <w:rFonts w:ascii="Arial" w:eastAsia="Arial" w:hAnsi="Arial" w:cs="Arial"/>
        </w:rPr>
      </w:pPr>
      <w:r>
        <w:rPr>
          <w:rFonts w:ascii="Arial" w:eastAsia="Arial" w:hAnsi="Arial" w:cs="Arial"/>
          <w:b/>
          <w:bCs/>
          <w:color w:val="1A73E8"/>
        </w:rPr>
        <w:t>Table: users</w:t>
      </w:r>
    </w:p>
    <w:p w14:paraId="683ECCD7" w14:textId="77777777" w:rsidR="007F066D" w:rsidRPr="007F066D" w:rsidRDefault="007F066D" w:rsidP="007F066D">
      <w:pPr>
        <w:spacing w:after="60" w:line="240" w:lineRule="auto"/>
        <w:rPr>
          <w:rFonts w:ascii="Arial" w:eastAsia="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500"/>
        <w:gridCol w:w="2300"/>
        <w:gridCol w:w="3960"/>
      </w:tblGrid>
      <w:tr w:rsidR="007F066D" w:rsidRPr="007F066D" w14:paraId="0BBC9A32" w14:textId="77777777" w:rsidTr="00555BF8">
        <w:tc>
          <w:tcPr>
            <w:tcW w:w="16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4C45464C" w14:textId="77777777" w:rsidR="007F066D" w:rsidRPr="007F066D" w:rsidRDefault="007F066D" w:rsidP="007F066D">
            <w:pPr>
              <w:spacing w:after="0" w:line="240" w:lineRule="auto"/>
              <w:rPr>
                <w:rFonts w:ascii="Arial" w:eastAsia="Arial" w:hAnsi="Arial" w:cs="Arial"/>
              </w:rPr>
            </w:pPr>
            <w:r>
              <w:rPr>
                <w:rFonts w:ascii="Arial" w:eastAsia="Arial" w:hAnsi="Arial" w:cs="Arial"/>
                <w:b/>
                <w:bCs/>
                <w:color w:val="FFFFFF"/>
                <w:sz w:val="20"/>
                <w:szCs w:val="20"/>
              </w:rPr>
              <w:t>Field</w:t>
            </w:r>
          </w:p>
        </w:tc>
        <w:tc>
          <w:tcPr>
            <w:tcW w:w="15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18A6A48F" w14:textId="77777777" w:rsidR="007F066D" w:rsidRPr="007F066D" w:rsidRDefault="007F066D" w:rsidP="007F066D">
            <w:pPr>
              <w:spacing w:after="0" w:line="240" w:lineRule="auto"/>
              <w:rPr>
                <w:rFonts w:ascii="Arial" w:eastAsia="Arial" w:hAnsi="Arial" w:cs="Arial"/>
              </w:rPr>
            </w:pPr>
            <w:r>
              <w:rPr>
                <w:rFonts w:ascii="Arial" w:eastAsia="Arial" w:hAnsi="Arial" w:cs="Arial"/>
                <w:b/>
                <w:bCs/>
                <w:color w:val="FFFFFF"/>
                <w:sz w:val="20"/>
                <w:szCs w:val="20"/>
              </w:rPr>
              <w:t>Data Type</w:t>
            </w:r>
          </w:p>
        </w:tc>
        <w:tc>
          <w:tcPr>
            <w:tcW w:w="23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4C03B859" w14:textId="77777777" w:rsidR="007F066D" w:rsidRPr="007F066D" w:rsidRDefault="007F066D" w:rsidP="007F066D">
            <w:pPr>
              <w:spacing w:after="0" w:line="240" w:lineRule="auto"/>
              <w:rPr>
                <w:rFonts w:ascii="Arial" w:eastAsia="Arial" w:hAnsi="Arial" w:cs="Arial"/>
              </w:rPr>
            </w:pPr>
            <w:r>
              <w:rPr>
                <w:rFonts w:ascii="Arial" w:eastAsia="Arial" w:hAnsi="Arial" w:cs="Arial"/>
                <w:b/>
                <w:bCs/>
                <w:color w:val="FFFFFF"/>
                <w:sz w:val="20"/>
                <w:szCs w:val="20"/>
              </w:rPr>
              <w:t>Constraint</w:t>
            </w:r>
          </w:p>
        </w:tc>
        <w:tc>
          <w:tcPr>
            <w:tcW w:w="396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45C4033A" w14:textId="77777777" w:rsidR="007F066D" w:rsidRPr="007F066D" w:rsidRDefault="007F066D" w:rsidP="007F066D">
            <w:pPr>
              <w:spacing w:after="0" w:line="240" w:lineRule="auto"/>
              <w:rPr>
                <w:rFonts w:ascii="Arial" w:eastAsia="Arial" w:hAnsi="Arial" w:cs="Arial"/>
              </w:rPr>
            </w:pPr>
            <w:r>
              <w:rPr>
                <w:rFonts w:ascii="Arial" w:eastAsia="Arial" w:hAnsi="Arial" w:cs="Arial"/>
                <w:b/>
                <w:bCs/>
                <w:color w:val="FFFFFF"/>
                <w:sz w:val="20"/>
                <w:szCs w:val="20"/>
              </w:rPr>
              <w:t>Description</w:t>
            </w:r>
          </w:p>
        </w:tc>
      </w:tr>
      <w:tr w:rsidR="007F066D" w:rsidRPr="007F066D" w14:paraId="561E0A59" w14:textId="77777777" w:rsidTr="00555BF8">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D7426A3"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id</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BFB1714"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TEXT</w:t>
            </w:r>
          </w:p>
        </w:tc>
        <w:tc>
          <w:tcPr>
            <w:tcW w:w="23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AB12843"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PRIMARY KEY</w:t>
            </w:r>
          </w:p>
        </w:tc>
        <w:tc>
          <w:tcPr>
            <w:tcW w:w="39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96295E9"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Unique identifier for each registered operator</w:t>
            </w:r>
          </w:p>
        </w:tc>
      </w:tr>
      <w:tr w:rsidR="007F066D" w:rsidRPr="007F066D" w14:paraId="2D01E624" w14:textId="77777777" w:rsidTr="00555BF8">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97FD82A"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fullName</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894A950"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TEXT</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A3024AD"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NOT NULL</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3FBC6AE"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Full name of the operator</w:t>
            </w:r>
          </w:p>
        </w:tc>
      </w:tr>
      <w:tr w:rsidR="007F066D" w:rsidRPr="007F066D" w14:paraId="6FE5FA31" w14:textId="77777777" w:rsidTr="00555BF8">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CE6C041"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email</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B6A5AE5"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TEXT</w:t>
            </w:r>
          </w:p>
        </w:tc>
        <w:tc>
          <w:tcPr>
            <w:tcW w:w="23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A2E08DD"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UNIQUE, NOT NULL</w:t>
            </w:r>
          </w:p>
        </w:tc>
        <w:tc>
          <w:tcPr>
            <w:tcW w:w="39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316E1ED"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Operator identifier used to log in</w:t>
            </w:r>
          </w:p>
        </w:tc>
      </w:tr>
      <w:tr w:rsidR="007F066D" w:rsidRPr="007F066D" w14:paraId="1D073F48" w14:textId="77777777" w:rsidTr="00555BF8">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4BC135F"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passwordHash</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E40212B"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TEXT</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D45398D"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NOT NULL</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3BDA247"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SHA-256 hashed password — the plain password is never stored</w:t>
            </w:r>
          </w:p>
        </w:tc>
      </w:tr>
      <w:tr w:rsidR="007F066D" w:rsidRPr="007F066D" w14:paraId="69CC1D63" w14:textId="77777777" w:rsidTr="00555BF8">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A137D8E"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role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8C4869B"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TEXT</w:t>
            </w:r>
          </w:p>
        </w:tc>
        <w:tc>
          <w:tcPr>
            <w:tcW w:w="23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66CAFDD"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NOT NULL</w:t>
            </w:r>
          </w:p>
        </w:tc>
        <w:tc>
          <w:tcPr>
            <w:tcW w:w="39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2A39D08"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Access role: Merchant Console or Client View</w:t>
            </w:r>
          </w:p>
        </w:tc>
      </w:tr>
    </w:tbl>
    <w:p w14:paraId="569044DE" w14:textId="77777777" w:rsidR="007F066D" w:rsidRPr="007F066D" w:rsidRDefault="007F066D" w:rsidP="007F066D">
      <w:pPr>
        <w:spacing w:after="120" w:line="240" w:lineRule="auto"/>
        <w:rPr>
          <w:rFonts w:ascii="Arial" w:eastAsia="Arial" w:hAnsi="Arial" w:cs="Arial"/>
        </w:rPr>
      </w:pPr>
    </w:p>
    <w:p w14:paraId="77AED3AF" w14:textId="77777777" w:rsidR="007F066D" w:rsidRPr="007F066D" w:rsidRDefault="007F066D" w:rsidP="007F066D">
      <w:pPr>
        <w:spacing w:before="80" w:after="80" w:line="240" w:lineRule="auto"/>
        <w:rPr>
          <w:rFonts w:ascii="Arial" w:eastAsia="Arial" w:hAnsi="Arial" w:cs="Arial"/>
        </w:rPr>
      </w:pPr>
      <w:r>
        <w:rPr>
          <w:rFonts w:ascii="Arial" w:eastAsia="Arial" w:hAnsi="Arial" w:cs="Arial"/>
          <w:b/>
          <w:bCs/>
          <w:color w:val="1A73E8"/>
        </w:rPr>
        <w:t>Table: products</w:t>
      </w:r>
    </w:p>
    <w:p w14:paraId="08FBD504" w14:textId="77777777" w:rsidR="007F066D" w:rsidRPr="007F066D" w:rsidRDefault="007F066D" w:rsidP="007F066D">
      <w:pPr>
        <w:spacing w:after="60" w:line="240" w:lineRule="auto"/>
        <w:rPr>
          <w:rFonts w:ascii="Arial" w:eastAsia="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700"/>
        <w:gridCol w:w="4260"/>
      </w:tblGrid>
      <w:tr w:rsidR="007F066D" w:rsidRPr="007F066D" w14:paraId="1C69D7AA" w14:textId="77777777" w:rsidTr="00555BF8">
        <w:tc>
          <w:tcPr>
            <w:tcW w:w="20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4027B86B" w14:textId="77777777" w:rsidR="007F066D" w:rsidRPr="007F066D" w:rsidRDefault="007F066D" w:rsidP="007F066D">
            <w:pPr>
              <w:spacing w:after="0" w:line="240" w:lineRule="auto"/>
              <w:rPr>
                <w:rFonts w:ascii="Arial" w:eastAsia="Arial" w:hAnsi="Arial" w:cs="Arial"/>
              </w:rPr>
            </w:pPr>
            <w:r>
              <w:rPr>
                <w:rFonts w:ascii="Arial" w:eastAsia="Arial" w:hAnsi="Arial" w:cs="Arial"/>
                <w:b/>
                <w:bCs/>
                <w:color w:val="FFFFFF"/>
                <w:sz w:val="20"/>
                <w:szCs w:val="20"/>
              </w:rPr>
              <w:t>Field</w:t>
            </w:r>
          </w:p>
        </w:tc>
        <w:tc>
          <w:tcPr>
            <w:tcW w:w="14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4EDAC307" w14:textId="77777777" w:rsidR="007F066D" w:rsidRPr="007F066D" w:rsidRDefault="007F066D" w:rsidP="007F066D">
            <w:pPr>
              <w:spacing w:after="0" w:line="240" w:lineRule="auto"/>
              <w:rPr>
                <w:rFonts w:ascii="Arial" w:eastAsia="Arial" w:hAnsi="Arial" w:cs="Arial"/>
              </w:rPr>
            </w:pPr>
            <w:r>
              <w:rPr>
                <w:rFonts w:ascii="Arial" w:eastAsia="Arial" w:hAnsi="Arial" w:cs="Arial"/>
                <w:b/>
                <w:bCs/>
                <w:color w:val="FFFFFF"/>
                <w:sz w:val="20"/>
                <w:szCs w:val="20"/>
              </w:rPr>
              <w:t>Data Type</w:t>
            </w:r>
          </w:p>
        </w:tc>
        <w:tc>
          <w:tcPr>
            <w:tcW w:w="17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3978BB6F" w14:textId="77777777" w:rsidR="007F066D" w:rsidRPr="007F066D" w:rsidRDefault="007F066D" w:rsidP="007F066D">
            <w:pPr>
              <w:spacing w:after="0" w:line="240" w:lineRule="auto"/>
              <w:rPr>
                <w:rFonts w:ascii="Arial" w:eastAsia="Arial" w:hAnsi="Arial" w:cs="Arial"/>
              </w:rPr>
            </w:pPr>
            <w:r>
              <w:rPr>
                <w:rFonts w:ascii="Arial" w:eastAsia="Arial" w:hAnsi="Arial" w:cs="Arial"/>
                <w:b/>
                <w:bCs/>
                <w:color w:val="FFFFFF"/>
                <w:sz w:val="20"/>
                <w:szCs w:val="20"/>
              </w:rPr>
              <w:t>Constraint</w:t>
            </w:r>
          </w:p>
        </w:tc>
        <w:tc>
          <w:tcPr>
            <w:tcW w:w="426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67BB6DA2" w14:textId="77777777" w:rsidR="007F066D" w:rsidRPr="007F066D" w:rsidRDefault="007F066D" w:rsidP="007F066D">
            <w:pPr>
              <w:spacing w:after="0" w:line="240" w:lineRule="auto"/>
              <w:rPr>
                <w:rFonts w:ascii="Arial" w:eastAsia="Arial" w:hAnsi="Arial" w:cs="Arial"/>
              </w:rPr>
            </w:pPr>
            <w:r>
              <w:rPr>
                <w:rFonts w:ascii="Arial" w:eastAsia="Arial" w:hAnsi="Arial" w:cs="Arial"/>
                <w:b/>
                <w:bCs/>
                <w:color w:val="FFFFFF"/>
                <w:sz w:val="20"/>
                <w:szCs w:val="20"/>
              </w:rPr>
              <w:t>Description</w:t>
            </w:r>
          </w:p>
        </w:tc>
      </w:tr>
      <w:tr w:rsidR="007F066D" w:rsidRPr="007F066D" w14:paraId="16B17010" w14:textId="77777777" w:rsidTr="00555BF8">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383593F"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id</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1037A1E"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TEXT</w:t>
            </w:r>
          </w:p>
        </w:tc>
        <w:tc>
          <w:tcPr>
            <w:tcW w:w="17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D707529"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PRIMARY KEY</w:t>
            </w:r>
          </w:p>
        </w:tc>
        <w:tc>
          <w:tcPr>
            <w:tcW w:w="42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E4BA2CD"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Unique identifier for each product</w:t>
            </w:r>
          </w:p>
        </w:tc>
      </w:tr>
      <w:tr w:rsidR="007F066D" w:rsidRPr="007F066D" w14:paraId="3D810C64" w14:textId="77777777" w:rsidTr="00555BF8">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024C445"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name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D8A5639"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TEXT</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F1A834E"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NOT NULL</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72BFC77"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Product name</w:t>
            </w:r>
          </w:p>
        </w:tc>
      </w:tr>
      <w:tr w:rsidR="007F066D" w:rsidRPr="007F066D" w14:paraId="3CC009F5" w14:textId="77777777" w:rsidTr="00555BF8">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AC523C9"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category</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7FA8620"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TEXT</w:t>
            </w:r>
          </w:p>
        </w:tc>
        <w:tc>
          <w:tcPr>
            <w:tcW w:w="17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0F844A2"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NOT NULL</w:t>
            </w:r>
          </w:p>
        </w:tc>
        <w:tc>
          <w:tcPr>
            <w:tcW w:w="42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F6DA782"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Product category (e.g. Electronics, Food)</w:t>
            </w:r>
          </w:p>
        </w:tc>
      </w:tr>
      <w:tr w:rsidR="007F066D" w:rsidRPr="007F066D" w14:paraId="4291B7D9" w14:textId="77777777" w:rsidTr="00555BF8">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E4AD83E"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costPrice / sellingPrice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8568D02"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REAL</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B6C27F7"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NOT NULL</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F462F4E"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Used to calculate profit margin automatically</w:t>
            </w:r>
          </w:p>
        </w:tc>
      </w:tr>
      <w:tr w:rsidR="007F066D" w:rsidRPr="007F066D" w14:paraId="40903982" w14:textId="77777777" w:rsidTr="00555BF8">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B46EB0D"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stockQty</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AB44F28"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INTEGER</w:t>
            </w:r>
          </w:p>
        </w:tc>
        <w:tc>
          <w:tcPr>
            <w:tcW w:w="17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24D67B5"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NOT NULL</w:t>
            </w:r>
          </w:p>
        </w:tc>
        <w:tc>
          <w:tcPr>
            <w:tcW w:w="42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E904ABE"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Current stock level</w:t>
            </w:r>
          </w:p>
        </w:tc>
      </w:tr>
    </w:tbl>
    <w:p w14:paraId="77FB0BF0" w14:textId="77777777" w:rsidR="007F066D" w:rsidRPr="007F066D" w:rsidRDefault="007F066D" w:rsidP="007F066D">
      <w:pPr>
        <w:spacing w:after="120" w:line="240" w:lineRule="auto"/>
        <w:rPr>
          <w:rFonts w:ascii="Arial" w:eastAsia="Arial" w:hAnsi="Arial" w:cs="Arial"/>
        </w:rPr>
      </w:pPr>
    </w:p>
    <w:p w14:paraId="7505DC9D" w14:textId="77777777" w:rsidR="007F066D" w:rsidRPr="007F066D" w:rsidRDefault="007F066D" w:rsidP="007F066D">
      <w:pPr>
        <w:spacing w:before="80" w:after="80" w:line="240" w:lineRule="auto"/>
        <w:rPr>
          <w:rFonts w:ascii="Arial" w:eastAsia="Arial" w:hAnsi="Arial" w:cs="Arial"/>
        </w:rPr>
      </w:pPr>
      <w:r>
        <w:rPr>
          <w:rFonts w:ascii="Arial" w:eastAsia="Arial" w:hAnsi="Arial" w:cs="Arial"/>
          <w:b/>
          <w:bCs/>
          <w:color w:val="1A73E8"/>
        </w:rPr>
        <w:t>Table: sales</w:t>
      </w:r>
    </w:p>
    <w:p w14:paraId="7CED588F" w14:textId="77777777" w:rsidR="007F066D" w:rsidRPr="007F066D" w:rsidRDefault="007F066D" w:rsidP="007F066D">
      <w:pPr>
        <w:spacing w:after="60" w:line="240" w:lineRule="auto"/>
        <w:rPr>
          <w:rFonts w:ascii="Arial" w:eastAsia="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2400"/>
        <w:gridCol w:w="3260"/>
      </w:tblGrid>
      <w:tr w:rsidR="007F066D" w:rsidRPr="007F066D" w14:paraId="11FE8D6F" w14:textId="77777777" w:rsidTr="00555BF8">
        <w:tc>
          <w:tcPr>
            <w:tcW w:w="22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386B6AF3" w14:textId="77777777" w:rsidR="007F066D" w:rsidRPr="007F066D" w:rsidRDefault="007F066D" w:rsidP="007F066D">
            <w:pPr>
              <w:spacing w:after="0" w:line="240" w:lineRule="auto"/>
              <w:rPr>
                <w:rFonts w:ascii="Arial" w:eastAsia="Arial" w:hAnsi="Arial" w:cs="Arial"/>
              </w:rPr>
            </w:pPr>
            <w:r>
              <w:rPr>
                <w:rFonts w:ascii="Arial" w:eastAsia="Arial" w:hAnsi="Arial" w:cs="Arial"/>
                <w:b/>
                <w:bCs/>
                <w:color w:val="FFFFFF"/>
                <w:sz w:val="20"/>
                <w:szCs w:val="20"/>
              </w:rPr>
              <w:t>Field</w:t>
            </w:r>
          </w:p>
        </w:tc>
        <w:tc>
          <w:tcPr>
            <w:tcW w:w="15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0BF2AFA4" w14:textId="77777777" w:rsidR="007F066D" w:rsidRPr="007F066D" w:rsidRDefault="007F066D" w:rsidP="007F066D">
            <w:pPr>
              <w:spacing w:after="0" w:line="240" w:lineRule="auto"/>
              <w:rPr>
                <w:rFonts w:ascii="Arial" w:eastAsia="Arial" w:hAnsi="Arial" w:cs="Arial"/>
              </w:rPr>
            </w:pPr>
            <w:r>
              <w:rPr>
                <w:rFonts w:ascii="Arial" w:eastAsia="Arial" w:hAnsi="Arial" w:cs="Arial"/>
                <w:b/>
                <w:bCs/>
                <w:color w:val="FFFFFF"/>
                <w:sz w:val="20"/>
                <w:szCs w:val="20"/>
              </w:rPr>
              <w:t>Data Type</w:t>
            </w:r>
          </w:p>
        </w:tc>
        <w:tc>
          <w:tcPr>
            <w:tcW w:w="24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7848E55D" w14:textId="77777777" w:rsidR="007F066D" w:rsidRPr="007F066D" w:rsidRDefault="007F066D" w:rsidP="007F066D">
            <w:pPr>
              <w:spacing w:after="0" w:line="240" w:lineRule="auto"/>
              <w:rPr>
                <w:rFonts w:ascii="Arial" w:eastAsia="Arial" w:hAnsi="Arial" w:cs="Arial"/>
              </w:rPr>
            </w:pPr>
            <w:r>
              <w:rPr>
                <w:rFonts w:ascii="Arial" w:eastAsia="Arial" w:hAnsi="Arial" w:cs="Arial"/>
                <w:b/>
                <w:bCs/>
                <w:color w:val="FFFFFF"/>
                <w:sz w:val="20"/>
                <w:szCs w:val="20"/>
              </w:rPr>
              <w:t>Constraint</w:t>
            </w:r>
          </w:p>
        </w:tc>
        <w:tc>
          <w:tcPr>
            <w:tcW w:w="326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1F94293B" w14:textId="77777777" w:rsidR="007F066D" w:rsidRPr="007F066D" w:rsidRDefault="007F066D" w:rsidP="007F066D">
            <w:pPr>
              <w:spacing w:after="0" w:line="240" w:lineRule="auto"/>
              <w:rPr>
                <w:rFonts w:ascii="Arial" w:eastAsia="Arial" w:hAnsi="Arial" w:cs="Arial"/>
              </w:rPr>
            </w:pPr>
            <w:r>
              <w:rPr>
                <w:rFonts w:ascii="Arial" w:eastAsia="Arial" w:hAnsi="Arial" w:cs="Arial"/>
                <w:b/>
                <w:bCs/>
                <w:color w:val="FFFFFF"/>
                <w:sz w:val="20"/>
                <w:szCs w:val="20"/>
              </w:rPr>
              <w:t>Description</w:t>
            </w:r>
          </w:p>
        </w:tc>
      </w:tr>
      <w:tr w:rsidR="007F066D" w:rsidRPr="007F066D" w14:paraId="75200EBD" w14:textId="77777777" w:rsidTr="00555BF8">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D849C5C"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id</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36F68BD"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TEXT</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411E31E"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PRIMARY KEY</w:t>
            </w:r>
          </w:p>
        </w:tc>
        <w:tc>
          <w:tcPr>
            <w:tcW w:w="32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D42C22D"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Unique identifier for each sale transaction</w:t>
            </w:r>
          </w:p>
        </w:tc>
      </w:tr>
      <w:tr w:rsidR="007F066D" w:rsidRPr="007F066D" w14:paraId="63A805BE" w14:textId="77777777" w:rsidTr="00555BF8">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9E2530E"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productId</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A993D98"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TEXT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3DCAD36"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FOREIGN KEY → products.id</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3EDC4E9"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Links each sale to the product sold</w:t>
            </w:r>
          </w:p>
        </w:tc>
      </w:tr>
      <w:tr w:rsidR="007F066D" w:rsidRPr="007F066D" w14:paraId="6954523D" w14:textId="77777777" w:rsidTr="00555BF8">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FF147D4"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quantitySold</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65D68E2"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INTEGER</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88D69E9"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NOT NULL</w:t>
            </w:r>
          </w:p>
        </w:tc>
        <w:tc>
          <w:tcPr>
            <w:tcW w:w="32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424F83F"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Number of units sold in this transaction</w:t>
            </w:r>
          </w:p>
        </w:tc>
      </w:tr>
      <w:tr w:rsidR="007F066D" w:rsidRPr="007F066D" w14:paraId="758673C8" w14:textId="77777777" w:rsidTr="00555BF8">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2E3E7B1"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totalRevenue / profit</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C3C62F7"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REAL</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3AD8CA1"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NOT NULL</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3F8A960" w14:textId="77777777" w:rsidR="007F066D" w:rsidRPr="007F066D" w:rsidRDefault="007F066D" w:rsidP="007F066D">
            <w:pPr>
              <w:spacing w:after="0" w:line="240" w:lineRule="auto"/>
              <w:rPr>
                <w:rFonts w:ascii="Arial" w:eastAsia="Arial" w:hAnsi="Arial" w:cs="Arial"/>
              </w:rPr>
            </w:pPr>
            <w:r>
              <w:rPr>
                <w:rFonts w:ascii="Arial" w:eastAsia="Arial" w:hAnsi="Arial" w:cs="Arial"/>
                <w:color w:val="1E293B"/>
                <w:sz w:val="19"/>
                <w:szCs w:val="19"/>
              </w:rPr>
              <w:t>Calculated automatically at the time of sale</w:t>
            </w:r>
          </w:p>
        </w:tc>
      </w:tr>
    </w:tbl>
    <w:p w14:paraId="4214AA6E" w14:textId="77777777" w:rsidR="007F066D" w:rsidRPr="007F066D" w:rsidRDefault="007F066D" w:rsidP="007F066D">
      <w:pPr>
        <w:spacing w:after="120" w:line="240" w:lineRule="auto"/>
        <w:rPr>
          <w:rFonts w:ascii="Arial" w:eastAsia="Arial" w:hAnsi="Arial" w:cs="Arial"/>
        </w:rPr>
      </w:pPr>
    </w:p>
    <w:p w14:paraId="2DDB11A8" w14:textId="77777777" w:rsidR="007F066D" w:rsidRPr="007F066D" w:rsidRDefault="007F066D" w:rsidP="007F066D">
      <w:pPr>
        <w:spacing w:before="280" w:after="140" w:line="240" w:lineRule="auto"/>
        <w:outlineLvl w:val="1"/>
        <w:rPr>
          <w:rFonts w:ascii="Arial" w:eastAsia="Arial" w:hAnsi="Arial" w:cs="Arial"/>
          <w:b/>
          <w:bCs/>
          <w:color w:val="1A73E8"/>
          <w:sz w:val="26"/>
          <w:szCs w:val="26"/>
        </w:rPr>
      </w:pPr>
      <w:r>
        <w:rPr>
          <w:rFonts w:ascii="Arial" w:eastAsia="Arial" w:hAnsi="Arial" w:cs="Arial"/>
          <w:b/>
          <w:bCs/>
          <w:color w:val="1A73E8"/>
          <w:sz w:val="26"/>
          <w:szCs w:val="26"/>
        </w:rPr>
        <w:t>Relationships</w:t>
      </w:r>
    </w:p>
    <w:p w14:paraId="48412FC0" w14:textId="77777777" w:rsidR="007F066D" w:rsidRPr="007F066D" w:rsidRDefault="007F066D" w:rsidP="007F066D">
      <w:pPr>
        <w:spacing w:before="80" w:after="80" w:line="240" w:lineRule="auto"/>
        <w:rPr>
          <w:rFonts w:ascii="Arial" w:eastAsia="Arial" w:hAnsi="Arial" w:cs="Arial"/>
        </w:rPr>
      </w:pPr>
      <w:r>
        <w:rPr>
          <w:rFonts w:ascii="Arial" w:eastAsia="Arial" w:hAnsi="Arial" w:cs="Arial"/>
          <w:color w:val="1E293B"/>
        </w:rPr>
        <w:t>The sales table relates to the products table through a one-to-many relationship: one product can have many sale records, linked via the productId foreign key. This allows the application to calculate total revenue, total profit, and turnover rate per product by querying the sales table.</w:t>
      </w:r>
    </w:p>
    <w:p w14:paraId="07D1AACD" w14:textId="77777777" w:rsidR="007F066D" w:rsidRPr="007F066D" w:rsidRDefault="007F066D" w:rsidP="007F066D">
      <w:pPr>
        <w:spacing w:after="120" w:line="240" w:lineRule="auto"/>
        <w:rPr>
          <w:rFonts w:ascii="Arial" w:eastAsia="Arial" w:hAnsi="Arial" w:cs="Arial"/>
        </w:rPr>
      </w:pPr>
    </w:p>
    <w:p w14:paraId="119229FB" w14:textId="77777777" w:rsidR="007F066D" w:rsidRPr="007F066D" w:rsidRDefault="007F066D" w:rsidP="007F066D">
      <w:pPr>
        <w:spacing w:before="280" w:after="140" w:line="240" w:lineRule="auto"/>
        <w:outlineLvl w:val="1"/>
        <w:rPr>
          <w:rFonts w:ascii="Arial" w:eastAsia="Arial" w:hAnsi="Arial" w:cs="Arial"/>
          <w:b/>
          <w:bCs/>
          <w:color w:val="1A73E8"/>
          <w:sz w:val="26"/>
          <w:szCs w:val="26"/>
        </w:rPr>
      </w:pPr>
      <w:r>
        <w:rPr>
          <w:rFonts w:ascii="Arial" w:eastAsia="Arial" w:hAnsi="Arial" w:cs="Arial"/>
          <w:b/>
          <w:bCs/>
          <w:color w:val="1A73E8"/>
          <w:sz w:val="26"/>
          <w:szCs w:val="26"/>
        </w:rPr>
        <w:t>Normalization</w:t>
      </w:r>
    </w:p>
    <w:p w14:paraId="2F613BCE" w14:textId="77777777" w:rsidR="007F066D" w:rsidRPr="007F066D" w:rsidRDefault="007F066D" w:rsidP="007F066D">
      <w:pPr>
        <w:spacing w:before="80" w:after="80" w:line="240" w:lineRule="auto"/>
        <w:rPr>
          <w:rFonts w:ascii="Arial" w:eastAsia="Arial" w:hAnsi="Arial" w:cs="Arial"/>
        </w:rPr>
      </w:pPr>
      <w:r>
        <w:rPr>
          <w:rFonts w:ascii="Arial" w:eastAsia="Arial" w:hAnsi="Arial" w:cs="Arial"/>
          <w:color w:val="1E293B"/>
        </w:rPr>
        <w:t>The database follows Third Normal Form (3NF) principles. Product details (name, category, prices) are stored once in the products table rather than being repeated on every sale record. The sales table only stores a reference (productId) plus transaction-specific data, eliminating data redundancy and ensuring that updating a product's price does not require updating historical sales records.</w:t>
      </w:r>
    </w:p>
    <w:p w14:paraId="40401B76" w14:textId="77777777" w:rsidR="007F066D" w:rsidRPr="007F066D" w:rsidRDefault="007F066D" w:rsidP="007F066D">
      <w:pPr>
        <w:pBdr>
          <w:bottom w:val="single" w:sz="2" w:space="1" w:color="E2E8F0"/>
        </w:pBdr>
        <w:spacing w:before="200" w:line="240" w:lineRule="auto"/>
        <w:rPr>
          <w:rFonts w:ascii="Arial" w:eastAsia="Arial" w:hAnsi="Arial" w:cs="Arial"/>
        </w:rPr>
      </w:pPr>
    </w:p>
    <w:p w14:paraId="766A5E99" w14:textId="77777777" w:rsidR="007F066D" w:rsidRPr="007F066D" w:rsidRDefault="007F066D" w:rsidP="007F066D">
      <w:pPr>
        <w:pBdr>
          <w:bottom w:val="single" w:sz="8" w:space="6" w:color="1A73E8"/>
        </w:pBdr>
        <w:spacing w:before="360" w:after="180" w:line="240" w:lineRule="auto"/>
        <w:outlineLvl w:val="0"/>
        <w:rPr>
          <w:rFonts w:ascii="Arial" w:eastAsia="Arial" w:hAnsi="Arial" w:cs="Arial"/>
          <w:b/>
          <w:bCs/>
          <w:color w:val="1E293B"/>
          <w:sz w:val="32"/>
          <w:szCs w:val="32"/>
        </w:rPr>
      </w:pPr>
      <w:r>
        <w:rPr>
          <w:rFonts w:ascii="Arial" w:eastAsia="Arial" w:hAnsi="Arial" w:cs="Arial"/>
          <w:b/>
          <w:bCs/>
          <w:color w:val="1E293B"/>
          <w:sz w:val="32"/>
          <w:szCs w:val="32"/>
        </w:rPr>
        <w:t>Password Hashing Evidence</w:t>
      </w:r>
    </w:p>
    <w:p w14:paraId="69BC0087" w14:textId="77777777" w:rsidR="007F066D" w:rsidRPr="007F066D" w:rsidRDefault="007F066D" w:rsidP="007F066D">
      <w:pPr>
        <w:spacing w:before="80" w:after="80" w:line="240" w:lineRule="auto"/>
        <w:rPr>
          <w:rFonts w:ascii="Arial" w:eastAsia="Arial" w:hAnsi="Arial" w:cs="Arial"/>
        </w:rPr>
      </w:pPr>
      <w:r>
        <w:rPr>
          <w:rFonts w:ascii="Arial" w:eastAsia="Arial" w:hAnsi="Arial" w:cs="Arial"/>
          <w:color w:val="1E293B"/>
        </w:rPr>
        <w:t>To protect operator credentials, the application hashes every password using the SHA-256 algorithm before it is stored or compared. The plain-text password is never saved in the database — only its irreversible hash is stored in the passwordHash column of the users table.</w:t>
      </w:r>
    </w:p>
    <w:p w14:paraId="6C6D1913" w14:textId="77777777" w:rsidR="007F066D" w:rsidRPr="007F066D" w:rsidRDefault="007F066D" w:rsidP="007F066D">
      <w:pPr>
        <w:spacing w:after="120" w:line="240" w:lineRule="auto"/>
        <w:rPr>
          <w:rFonts w:ascii="Arial" w:eastAsia="Arial" w:hAnsi="Arial" w:cs="Arial"/>
        </w:rPr>
      </w:pPr>
    </w:p>
    <w:p w14:paraId="3067EC88" w14:textId="77777777" w:rsidR="007F066D" w:rsidRPr="007F066D" w:rsidRDefault="007F066D" w:rsidP="007F066D">
      <w:pPr>
        <w:shd w:val="clear" w:color="auto" w:fill="0F172A"/>
        <w:spacing w:before="100" w:after="100" w:line="240" w:lineRule="auto"/>
        <w:rPr>
          <w:rFonts w:ascii="Arial" w:eastAsia="Arial" w:hAnsi="Arial" w:cs="Arial"/>
        </w:rPr>
      </w:pPr>
      <w:r>
        <w:rPr>
          <w:rFonts w:ascii="Consolas" w:eastAsia="Consolas" w:hAnsi="Consolas" w:cs="Consolas"/>
          <w:color w:val="22C55E"/>
          <w:sz w:val="19"/>
          <w:szCs w:val="19"/>
        </w:rPr>
        <w:t>String hashPassword(String password) {   final bytes = utf8.encode(password);   final digest = sha256.convert(bytes);   return digest.toString(); }</w:t>
      </w:r>
    </w:p>
    <w:p w14:paraId="1DE9F659" w14:textId="77777777" w:rsidR="007F066D" w:rsidRPr="007F066D" w:rsidRDefault="007F066D" w:rsidP="007F066D">
      <w:pPr>
        <w:spacing w:after="120" w:line="240" w:lineRule="auto"/>
        <w:rPr>
          <w:rFonts w:ascii="Arial" w:eastAsia="Arial" w:hAnsi="Arial" w:cs="Arial"/>
        </w:rPr>
      </w:pPr>
    </w:p>
    <w:p w14:paraId="339C7F1D" w14:textId="77777777" w:rsidR="007F066D" w:rsidRPr="007F066D" w:rsidRDefault="007F066D" w:rsidP="007F066D">
      <w:pPr>
        <w:spacing w:before="80" w:after="80" w:line="240" w:lineRule="auto"/>
        <w:rPr>
          <w:rFonts w:ascii="Arial" w:eastAsia="Arial" w:hAnsi="Arial" w:cs="Arial"/>
        </w:rPr>
      </w:pPr>
      <w:r>
        <w:rPr>
          <w:rFonts w:ascii="Arial" w:eastAsia="Arial" w:hAnsi="Arial" w:cs="Arial"/>
          <w:color w:val="1E293B"/>
        </w:rPr>
        <w:t>During login, the password entered by the user is hashed using the same function and compared against the stored hash in the database. If they match, access is granted; if not, an "Invalid security access key credentials" message is shown.</w:t>
      </w:r>
    </w:p>
    <w:p w14:paraId="15C539A7" w14:textId="77777777" w:rsidR="007F066D" w:rsidRPr="007F066D" w:rsidRDefault="007F066D" w:rsidP="007F066D">
      <w:pPr>
        <w:spacing w:after="120" w:line="240" w:lineRule="auto"/>
        <w:rPr>
          <w:rFonts w:ascii="Arial" w:eastAsia="Arial" w:hAnsi="Arial" w:cs="Arial"/>
        </w:rPr>
      </w:pPr>
    </w:p>
    <w:p w14:paraId="36A39F16" w14:textId="77777777" w:rsidR="000B04C2" w:rsidRDefault="000B04C2" w:rsidP="007F066D">
      <w:pPr>
        <w:spacing w:before="280" w:after="140" w:line="240" w:lineRule="auto"/>
        <w:outlineLvl w:val="1"/>
        <w:rPr>
          <w:rFonts w:ascii="Arial" w:eastAsia="Arial" w:hAnsi="Arial" w:cs="Arial"/>
          <w:b/>
          <w:bCs/>
          <w:color w:val="1A73E8"/>
          <w:sz w:val="26"/>
          <w:szCs w:val="26"/>
        </w:rPr>
      </w:pPr>
    </w:p>
    <w:p w14:paraId="256972D6" w14:textId="77777777" w:rsidR="000B04C2" w:rsidRDefault="000B04C2" w:rsidP="007F066D">
      <w:pPr>
        <w:spacing w:before="280" w:after="140" w:line="240" w:lineRule="auto"/>
        <w:outlineLvl w:val="1"/>
        <w:rPr>
          <w:rFonts w:ascii="Arial" w:eastAsia="Arial" w:hAnsi="Arial" w:cs="Arial"/>
          <w:b/>
          <w:bCs/>
          <w:color w:val="1A73E8"/>
          <w:sz w:val="26"/>
          <w:szCs w:val="26"/>
        </w:rPr>
      </w:pPr>
    </w:p>
    <w:p w14:paraId="66A247FB" w14:textId="77777777" w:rsidR="000B04C2" w:rsidRDefault="000B04C2" w:rsidP="007F066D">
      <w:pPr>
        <w:spacing w:before="280" w:after="140" w:line="240" w:lineRule="auto"/>
        <w:outlineLvl w:val="1"/>
        <w:rPr>
          <w:rFonts w:ascii="Arial" w:eastAsia="Arial" w:hAnsi="Arial" w:cs="Arial"/>
          <w:b/>
          <w:bCs/>
          <w:color w:val="1A73E8"/>
          <w:sz w:val="26"/>
          <w:szCs w:val="26"/>
        </w:rPr>
      </w:pPr>
    </w:p>
    <w:p w14:paraId="579F6951" w14:textId="77777777" w:rsidR="000B04C2" w:rsidRDefault="000B04C2" w:rsidP="007F066D">
      <w:pPr>
        <w:spacing w:before="280" w:after="140" w:line="240" w:lineRule="auto"/>
        <w:outlineLvl w:val="1"/>
        <w:rPr>
          <w:rFonts w:ascii="Arial" w:eastAsia="Arial" w:hAnsi="Arial" w:cs="Arial"/>
          <w:b/>
          <w:bCs/>
          <w:color w:val="1A73E8"/>
          <w:sz w:val="26"/>
          <w:szCs w:val="26"/>
        </w:rPr>
      </w:pPr>
    </w:p>
    <w:p w14:paraId="7BD1E319" w14:textId="77777777" w:rsidR="000B04C2" w:rsidRDefault="000B04C2" w:rsidP="007F066D">
      <w:pPr>
        <w:spacing w:before="280" w:after="140" w:line="240" w:lineRule="auto"/>
        <w:outlineLvl w:val="1"/>
        <w:rPr>
          <w:rFonts w:ascii="Arial" w:eastAsia="Arial" w:hAnsi="Arial" w:cs="Arial"/>
          <w:b/>
          <w:bCs/>
          <w:color w:val="1A73E8"/>
          <w:sz w:val="26"/>
          <w:szCs w:val="26"/>
        </w:rPr>
      </w:pPr>
    </w:p>
    <w:p w14:paraId="4A418566" w14:textId="19981E5F" w:rsidR="007F066D" w:rsidRPr="007F066D" w:rsidRDefault="007F066D" w:rsidP="007F066D">
      <w:pPr>
        <w:spacing w:before="280" w:after="140" w:line="240" w:lineRule="auto"/>
        <w:outlineLvl w:val="1"/>
        <w:rPr>
          <w:rFonts w:ascii="Arial" w:eastAsia="Arial" w:hAnsi="Arial" w:cs="Arial"/>
          <w:b/>
          <w:bCs/>
          <w:color w:val="1A73E8"/>
          <w:sz w:val="26"/>
          <w:szCs w:val="26"/>
        </w:rPr>
      </w:pPr>
      <w:r>
        <w:rPr>
          <w:rFonts w:ascii="Arial" w:eastAsia="Arial" w:hAnsi="Arial" w:cs="Arial"/>
          <w:b/>
          <w:bCs/>
          <w:color w:val="1A73E8"/>
          <w:sz w:val="26"/>
          <w:szCs w:val="26"/>
        </w:rPr>
        <w:lastRenderedPageBreak/>
        <w:t>Figure 1: Register Operator Screen</w:t>
      </w:r>
    </w:p>
    <w:p w14:paraId="4EA769B4" w14:textId="77777777" w:rsidR="007F066D" w:rsidRDefault="007F066D" w:rsidP="007F066D">
      <w:pPr>
        <w:spacing w:before="80" w:after="80" w:line="240" w:lineRule="auto"/>
        <w:rPr>
          <w:rFonts w:ascii="Arial" w:eastAsia="Arial" w:hAnsi="Arial" w:cs="Arial"/>
          <w:color w:val="1E293B"/>
        </w:rPr>
      </w:pPr>
      <w:r>
        <w:rPr>
          <w:rFonts w:ascii="Arial" w:eastAsia="Arial" w:hAnsi="Arial" w:cs="Arial"/>
          <w:color w:val="1E293B"/>
        </w:rPr>
        <w:t>The Register Operator screen captures Full Name, Operator Identifier (Email), System Access Role (Merchant Console or Client View), and Security Access Key (Password) with a confirmation field. This screen writes a new record to the users table via the insertUser() method, which rejects duplicate emails.</w:t>
      </w:r>
    </w:p>
    <w:p w14:paraId="036FFBC8" w14:textId="77777777" w:rsidR="000B04C2" w:rsidRDefault="000B04C2" w:rsidP="007F066D">
      <w:pPr>
        <w:spacing w:before="80" w:after="80" w:line="240" w:lineRule="auto"/>
        <w:rPr>
          <w:rFonts w:ascii="Arial" w:eastAsia="Arial" w:hAnsi="Arial" w:cs="Arial"/>
          <w:color w:val="1E293B"/>
        </w:rPr>
      </w:pPr>
    </w:p>
    <w:p w14:paraId="75A59E61" w14:textId="135BBB7A" w:rsidR="000B04C2" w:rsidRDefault="000B04C2" w:rsidP="007F066D">
      <w:pPr>
        <w:spacing w:before="80" w:after="80" w:line="240" w:lineRule="auto"/>
        <w:rPr>
          <w:rFonts w:ascii="Arial" w:eastAsia="Arial" w:hAnsi="Arial" w:cs="Arial"/>
        </w:rPr>
      </w:pPr>
      <w:r>
        <w:rPr>
          <w:rFonts w:ascii="Arial" w:eastAsia="Arial" w:hAnsi="Arial" w:cs="Arial"/>
          <w:noProof/>
        </w:rPr>
        <w:drawing>
          <wp:inline distT="0" distB="0" distL="0" distR="0" wp14:anchorId="160D3F96" wp14:editId="213E4635">
            <wp:extent cx="1278890" cy="2254624"/>
            <wp:effectExtent l="0" t="0" r="0" b="0"/>
            <wp:docPr id="1029286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screen">
                      <a:extLst>
                        <a:ext uri="{28A0092B-C50C-407E-A947-70E740481C1C}">
                          <a14:useLocalDpi xmlns:a14="http://schemas.microsoft.com/office/drawing/2010/main"/>
                        </a:ext>
                      </a:extLst>
                    </a:blip>
                    <a:srcRect/>
                    <a:stretch>
                      <a:fillRect/>
                    </a:stretch>
                  </pic:blipFill>
                  <pic:spPr bwMode="auto">
                    <a:xfrm>
                      <a:off x="0" y="0"/>
                      <a:ext cx="1295931" cy="2284667"/>
                    </a:xfrm>
                    <a:prstGeom prst="rect">
                      <a:avLst/>
                    </a:prstGeom>
                    <a:noFill/>
                  </pic:spPr>
                </pic:pic>
              </a:graphicData>
            </a:graphic>
          </wp:inline>
        </w:drawing>
      </w:r>
    </w:p>
    <w:p w14:paraId="406BE658" w14:textId="77777777" w:rsidR="000B04C2" w:rsidRDefault="000B04C2" w:rsidP="000B04C2">
      <w:pPr>
        <w:spacing w:line="240" w:lineRule="auto"/>
        <w:jc w:val="center"/>
        <w:rPr>
          <w:rFonts w:ascii="Arial" w:eastAsia="Arial" w:hAnsi="Arial" w:cs="Arial"/>
          <w:i/>
          <w:iCs/>
          <w:color w:val="64748B"/>
          <w:sz w:val="18"/>
          <w:szCs w:val="18"/>
        </w:rPr>
      </w:pPr>
      <w:r>
        <w:rPr>
          <w:rFonts w:ascii="Arial" w:eastAsia="Arial" w:hAnsi="Arial" w:cs="Arial"/>
          <w:i/>
          <w:iCs/>
          <w:color w:val="64748B"/>
          <w:sz w:val="18"/>
          <w:szCs w:val="18"/>
        </w:rPr>
        <w:t>Figure 1: Register Operator screen — capturing Full Name, Operator Identifier (Email), System Access Role, and Security Access Key (Password) with confirmation field</w:t>
      </w:r>
    </w:p>
    <w:p w14:paraId="45A07D59" w14:textId="77777777" w:rsidR="000B04C2" w:rsidRDefault="000B04C2" w:rsidP="000B04C2">
      <w:pPr>
        <w:spacing w:line="240" w:lineRule="auto"/>
        <w:jc w:val="center"/>
        <w:rPr>
          <w:rFonts w:ascii="Arial" w:eastAsia="Arial" w:hAnsi="Arial" w:cs="Arial"/>
          <w:i/>
          <w:iCs/>
          <w:color w:val="64748B"/>
          <w:sz w:val="18"/>
          <w:szCs w:val="18"/>
        </w:rPr>
      </w:pPr>
    </w:p>
    <w:p w14:paraId="3F9D8EB1" w14:textId="77777777" w:rsidR="000B04C2" w:rsidRDefault="000B04C2" w:rsidP="000B04C2">
      <w:pPr>
        <w:spacing w:line="240" w:lineRule="auto"/>
        <w:jc w:val="center"/>
        <w:rPr>
          <w:rFonts w:ascii="Arial" w:eastAsia="Arial" w:hAnsi="Arial" w:cs="Arial"/>
          <w:i/>
          <w:iCs/>
          <w:color w:val="64748B"/>
          <w:sz w:val="18"/>
          <w:szCs w:val="18"/>
        </w:rPr>
      </w:pPr>
    </w:p>
    <w:p w14:paraId="74C51F6D" w14:textId="77777777" w:rsidR="000B04C2" w:rsidRPr="000B04C2" w:rsidRDefault="000B04C2" w:rsidP="000B04C2">
      <w:pPr>
        <w:spacing w:before="280" w:after="140" w:line="240" w:lineRule="auto"/>
        <w:outlineLvl w:val="1"/>
        <w:rPr>
          <w:rFonts w:ascii="Arial" w:eastAsia="Arial" w:hAnsi="Arial" w:cs="Arial"/>
          <w:b/>
          <w:bCs/>
          <w:color w:val="1A73E8"/>
          <w:sz w:val="26"/>
          <w:szCs w:val="26"/>
        </w:rPr>
      </w:pPr>
      <w:r>
        <w:rPr>
          <w:rFonts w:ascii="Arial" w:eastAsia="Arial" w:hAnsi="Arial" w:cs="Arial"/>
          <w:b/>
          <w:bCs/>
          <w:color w:val="1A73E8"/>
          <w:sz w:val="26"/>
          <w:szCs w:val="26"/>
        </w:rPr>
        <w:t>Figure 2: Login Screen — Live SHA-256 Hash Generation</w:t>
      </w:r>
    </w:p>
    <w:p w14:paraId="495393C8" w14:textId="77777777" w:rsidR="000B04C2" w:rsidRPr="000B04C2" w:rsidRDefault="000B04C2" w:rsidP="000B04C2">
      <w:pPr>
        <w:spacing w:before="80" w:after="80" w:line="240" w:lineRule="auto"/>
        <w:rPr>
          <w:rFonts w:ascii="Arial" w:eastAsia="Arial" w:hAnsi="Arial" w:cs="Arial"/>
        </w:rPr>
      </w:pPr>
      <w:r>
        <w:rPr>
          <w:rFonts w:ascii="Arial" w:eastAsia="Arial" w:hAnsi="Arial" w:cs="Arial"/>
          <w:color w:val="1E293B"/>
        </w:rPr>
        <w:t>The Login screen shown below demonstrates the SHA-256 hash being generated in real time as the password is typed for the operator account lionoble20@gmail.com under the Merchant Console access mode. The generated hash (ef797c8118f02dfb649607dd5d3f8c7623048c9c063d532cc95c5ed7a898a64f) confirms the hashing mechanism is functioning correctly before the credential is ever sent for comparison against the stored hash in the database.</w:t>
      </w:r>
    </w:p>
    <w:p w14:paraId="26592AD0" w14:textId="77777777" w:rsidR="000B04C2" w:rsidRPr="000B04C2" w:rsidRDefault="000B04C2" w:rsidP="000B04C2">
      <w:pPr>
        <w:spacing w:after="120" w:line="240" w:lineRule="auto"/>
        <w:rPr>
          <w:rFonts w:ascii="Arial" w:eastAsia="Arial" w:hAnsi="Arial" w:cs="Arial"/>
        </w:rPr>
      </w:pPr>
    </w:p>
    <w:p w14:paraId="2B96AA58" w14:textId="745A87CA" w:rsidR="000B04C2" w:rsidRDefault="000B04C2" w:rsidP="000B04C2">
      <w:pPr>
        <w:spacing w:line="240" w:lineRule="auto"/>
        <w:rPr>
          <w:rFonts w:ascii="Arial" w:eastAsia="Arial" w:hAnsi="Arial" w:cs="Arial"/>
        </w:rPr>
      </w:pPr>
      <w:r>
        <w:rPr>
          <w:rFonts w:ascii="Arial" w:eastAsia="Arial" w:hAnsi="Arial" w:cs="Arial"/>
          <w:noProof/>
        </w:rPr>
        <w:lastRenderedPageBreak/>
        <w:drawing>
          <wp:inline distT="0" distB="0" distL="0" distR="0" wp14:anchorId="37FFD63A" wp14:editId="380E934F">
            <wp:extent cx="1302385" cy="2214282"/>
            <wp:effectExtent l="0" t="0" r="0" b="0"/>
            <wp:docPr id="1181089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screen">
                      <a:extLst>
                        <a:ext uri="{28A0092B-C50C-407E-A947-70E740481C1C}">
                          <a14:useLocalDpi xmlns:a14="http://schemas.microsoft.com/office/drawing/2010/main"/>
                        </a:ext>
                      </a:extLst>
                    </a:blip>
                    <a:srcRect/>
                    <a:stretch>
                      <a:fillRect/>
                    </a:stretch>
                  </pic:blipFill>
                  <pic:spPr bwMode="auto">
                    <a:xfrm>
                      <a:off x="0" y="0"/>
                      <a:ext cx="1325577" cy="2253712"/>
                    </a:xfrm>
                    <a:prstGeom prst="rect">
                      <a:avLst/>
                    </a:prstGeom>
                    <a:noFill/>
                  </pic:spPr>
                </pic:pic>
              </a:graphicData>
            </a:graphic>
          </wp:inline>
        </w:drawing>
      </w:r>
    </w:p>
    <w:p w14:paraId="20E0D261" w14:textId="77777777" w:rsidR="000B04C2" w:rsidRPr="000B04C2" w:rsidRDefault="000B04C2" w:rsidP="000B04C2">
      <w:pPr>
        <w:spacing w:line="240" w:lineRule="auto"/>
        <w:jc w:val="center"/>
        <w:rPr>
          <w:rFonts w:ascii="Arial" w:eastAsia="Arial" w:hAnsi="Arial" w:cs="Arial"/>
        </w:rPr>
      </w:pPr>
      <w:r>
        <w:rPr>
          <w:rFonts w:ascii="Arial" w:eastAsia="Arial" w:hAnsi="Arial" w:cs="Arial"/>
          <w:i/>
          <w:iCs/>
          <w:color w:val="64748B"/>
          <w:sz w:val="18"/>
          <w:szCs w:val="18"/>
        </w:rPr>
        <w:t>Figure 2: Login screen showing the SHA-256 hash generated in real time as the password is typed, confirming the hashing mechanism is functioning correctly before the credential is ever sent for comparison</w:t>
      </w:r>
    </w:p>
    <w:p w14:paraId="3398189E" w14:textId="77777777" w:rsidR="000B04C2" w:rsidRPr="000B04C2" w:rsidRDefault="000B04C2" w:rsidP="000B04C2">
      <w:pPr>
        <w:spacing w:line="240" w:lineRule="auto"/>
        <w:rPr>
          <w:rFonts w:ascii="Arial" w:eastAsia="Arial" w:hAnsi="Arial" w:cs="Arial"/>
        </w:rPr>
      </w:pPr>
    </w:p>
    <w:p w14:paraId="70FE996C" w14:textId="77777777" w:rsidR="000B04C2" w:rsidRPr="000B04C2" w:rsidRDefault="000B04C2" w:rsidP="000B04C2">
      <w:pPr>
        <w:pBdr>
          <w:bottom w:val="single" w:sz="8" w:space="6" w:color="1A73E8"/>
        </w:pBdr>
        <w:spacing w:before="360" w:after="180" w:line="240" w:lineRule="auto"/>
        <w:outlineLvl w:val="0"/>
        <w:rPr>
          <w:rFonts w:ascii="Arial" w:eastAsia="Arial" w:hAnsi="Arial" w:cs="Arial"/>
          <w:b/>
          <w:bCs/>
          <w:color w:val="1E293B"/>
          <w:sz w:val="32"/>
          <w:szCs w:val="32"/>
        </w:rPr>
      </w:pPr>
      <w:r>
        <w:rPr>
          <w:rFonts w:ascii="Arial" w:eastAsia="Arial" w:hAnsi="Arial" w:cs="Arial"/>
          <w:b/>
          <w:bCs/>
          <w:color w:val="1E293B"/>
          <w:sz w:val="32"/>
          <w:szCs w:val="32"/>
        </w:rPr>
        <w:t>Additional Evidence — Products and Sales Data Persistence</w:t>
      </w:r>
    </w:p>
    <w:p w14:paraId="7250C2B6" w14:textId="77777777" w:rsidR="000B04C2" w:rsidRPr="000B04C2" w:rsidRDefault="000B04C2" w:rsidP="000B04C2">
      <w:pPr>
        <w:spacing w:before="80" w:after="80" w:line="240" w:lineRule="auto"/>
        <w:rPr>
          <w:rFonts w:ascii="Arial" w:eastAsia="Arial" w:hAnsi="Arial" w:cs="Arial"/>
        </w:rPr>
      </w:pPr>
      <w:r>
        <w:rPr>
          <w:rFonts w:ascii="Arial" w:eastAsia="Arial" w:hAnsi="Arial" w:cs="Arial"/>
          <w:color w:val="1E293B"/>
        </w:rPr>
        <w:t>The following two screenshots provide direct evidence that the products and sales tables described above are not only structurally defined but actively storing and retrieving real data within the running application, as the logged-in operator "Noelle" under the Merchant Console role.</w:t>
      </w:r>
    </w:p>
    <w:p w14:paraId="1F4AB156" w14:textId="77777777" w:rsidR="000B04C2" w:rsidRPr="000B04C2" w:rsidRDefault="000B04C2" w:rsidP="000B04C2">
      <w:pPr>
        <w:spacing w:after="120" w:line="240" w:lineRule="auto"/>
        <w:rPr>
          <w:rFonts w:ascii="Arial" w:eastAsia="Arial" w:hAnsi="Arial" w:cs="Arial"/>
        </w:rPr>
      </w:pPr>
    </w:p>
    <w:p w14:paraId="0F81F567" w14:textId="77777777" w:rsidR="000B04C2" w:rsidRPr="000B04C2" w:rsidRDefault="000B04C2" w:rsidP="000B04C2">
      <w:pPr>
        <w:spacing w:before="280" w:after="140" w:line="240" w:lineRule="auto"/>
        <w:outlineLvl w:val="1"/>
        <w:rPr>
          <w:rFonts w:ascii="Arial" w:eastAsia="Arial" w:hAnsi="Arial" w:cs="Arial"/>
          <w:b/>
          <w:bCs/>
          <w:color w:val="1A73E8"/>
          <w:sz w:val="26"/>
          <w:szCs w:val="26"/>
        </w:rPr>
      </w:pPr>
      <w:r>
        <w:rPr>
          <w:rFonts w:ascii="Arial" w:eastAsia="Arial" w:hAnsi="Arial" w:cs="Arial"/>
          <w:b/>
          <w:bCs/>
          <w:color w:val="1A73E8"/>
          <w:sz w:val="26"/>
          <w:szCs w:val="26"/>
        </w:rPr>
        <w:t>Figure 3: Live Market Catalog — Products Table in Action</w:t>
      </w:r>
    </w:p>
    <w:p w14:paraId="07B03D00" w14:textId="77777777" w:rsidR="000B04C2" w:rsidRPr="000B04C2" w:rsidRDefault="000B04C2" w:rsidP="000B04C2">
      <w:pPr>
        <w:spacing w:before="80" w:after="80" w:line="240" w:lineRule="auto"/>
        <w:rPr>
          <w:rFonts w:ascii="Arial" w:eastAsia="Arial" w:hAnsi="Arial" w:cs="Arial"/>
        </w:rPr>
      </w:pPr>
      <w:r>
        <w:rPr>
          <w:rFonts w:ascii="Arial" w:eastAsia="Arial" w:hAnsi="Arial" w:cs="Arial"/>
          <w:color w:val="1E293B"/>
        </w:rPr>
        <w:t>This screenshot shows the Catalog screen reading directly from the products table. Three real product records are displayed — Laptop (KES 40,000, 5 units, Low Stock), TV (KES 30,000, 7 units, Low Stock), and Samsung Tablet (KES 25,000, 14 units, In Stock) — each with a live USD conversion. This confirms the products table is correctly storing structured data (name, category, costPrice/sellingPrice, stockQty) and that the application successfully queries and renders it.</w:t>
      </w:r>
    </w:p>
    <w:p w14:paraId="0F20CE8B" w14:textId="77777777" w:rsidR="000B04C2" w:rsidRPr="000B04C2" w:rsidRDefault="000B04C2" w:rsidP="000B04C2">
      <w:pPr>
        <w:spacing w:after="120" w:line="240" w:lineRule="auto"/>
        <w:rPr>
          <w:rFonts w:ascii="Arial" w:eastAsia="Arial" w:hAnsi="Arial" w:cs="Arial"/>
        </w:rPr>
      </w:pPr>
    </w:p>
    <w:p w14:paraId="33C2FC83" w14:textId="55879CEE" w:rsidR="000B04C2" w:rsidRPr="007F066D" w:rsidRDefault="000B04C2" w:rsidP="007F066D">
      <w:pPr>
        <w:spacing w:before="80" w:after="80" w:line="240" w:lineRule="auto"/>
        <w:rPr>
          <w:rFonts w:ascii="Arial" w:eastAsia="Arial" w:hAnsi="Arial" w:cs="Arial"/>
        </w:rPr>
      </w:pPr>
      <w:r>
        <w:rPr>
          <w:rFonts w:ascii="Arial" w:eastAsia="Arial" w:hAnsi="Arial" w:cs="Arial"/>
          <w:noProof/>
        </w:rPr>
        <w:lastRenderedPageBreak/>
        <w:drawing>
          <wp:inline distT="0" distB="0" distL="0" distR="0" wp14:anchorId="088D00D4" wp14:editId="50489A89">
            <wp:extent cx="1363345" cy="2286000"/>
            <wp:effectExtent l="0" t="0" r="8255" b="0"/>
            <wp:docPr id="1843145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screen">
                      <a:extLst>
                        <a:ext uri="{28A0092B-C50C-407E-A947-70E740481C1C}">
                          <a14:useLocalDpi xmlns:a14="http://schemas.microsoft.com/office/drawing/2010/main"/>
                        </a:ext>
                      </a:extLst>
                    </a:blip>
                    <a:srcRect/>
                    <a:stretch>
                      <a:fillRect/>
                    </a:stretch>
                  </pic:blipFill>
                  <pic:spPr bwMode="auto">
                    <a:xfrm>
                      <a:off x="0" y="0"/>
                      <a:ext cx="1373304" cy="2302698"/>
                    </a:xfrm>
                    <a:prstGeom prst="rect">
                      <a:avLst/>
                    </a:prstGeom>
                    <a:noFill/>
                  </pic:spPr>
                </pic:pic>
              </a:graphicData>
            </a:graphic>
          </wp:inline>
        </w:drawing>
      </w:r>
    </w:p>
    <w:p w14:paraId="52D0D23F" w14:textId="77777777" w:rsidR="000B04C2" w:rsidRPr="000B04C2" w:rsidRDefault="000B04C2" w:rsidP="000B04C2">
      <w:pPr>
        <w:spacing w:line="240" w:lineRule="auto"/>
        <w:jc w:val="center"/>
        <w:rPr>
          <w:rFonts w:ascii="Arial" w:eastAsia="Arial" w:hAnsi="Arial" w:cs="Arial"/>
        </w:rPr>
      </w:pPr>
      <w:r>
        <w:rPr>
          <w:rFonts w:ascii="Arial" w:eastAsia="Arial" w:hAnsi="Arial" w:cs="Arial"/>
          <w:i/>
          <w:iCs/>
          <w:color w:val="64748B"/>
          <w:sz w:val="18"/>
          <w:szCs w:val="18"/>
        </w:rPr>
        <w:t>Figure 3: Live Market Catalog screen displaying real product records retrieved from the SQLite products table, confirming successful structured data storage</w:t>
      </w:r>
    </w:p>
    <w:p w14:paraId="078EFB75" w14:textId="77777777" w:rsidR="007F066D" w:rsidRDefault="007F066D" w:rsidP="007F066D">
      <w:pPr>
        <w:spacing w:after="120" w:line="240" w:lineRule="auto"/>
        <w:rPr>
          <w:rFonts w:ascii="Arial" w:eastAsia="Arial" w:hAnsi="Arial" w:cs="Arial"/>
        </w:rPr>
      </w:pPr>
    </w:p>
    <w:p w14:paraId="7EF56E69" w14:textId="77777777" w:rsidR="000B04C2" w:rsidRPr="000B04C2" w:rsidRDefault="000B04C2" w:rsidP="000B04C2">
      <w:pPr>
        <w:spacing w:before="280" w:after="140" w:line="240" w:lineRule="auto"/>
        <w:outlineLvl w:val="1"/>
        <w:rPr>
          <w:rFonts w:ascii="Arial" w:eastAsia="Arial" w:hAnsi="Arial" w:cs="Arial"/>
          <w:b/>
          <w:bCs/>
          <w:color w:val="1A73E8"/>
          <w:sz w:val="26"/>
          <w:szCs w:val="26"/>
        </w:rPr>
      </w:pPr>
      <w:r>
        <w:rPr>
          <w:rFonts w:ascii="Arial" w:eastAsia="Arial" w:hAnsi="Arial" w:cs="Arial"/>
          <w:b/>
          <w:bCs/>
          <w:color w:val="1A73E8"/>
          <w:sz w:val="26"/>
          <w:szCs w:val="26"/>
        </w:rPr>
        <w:t>Figure 4: Real-Time P&amp;L Dashboard — Sales Table in Action</w:t>
      </w:r>
    </w:p>
    <w:p w14:paraId="2899A47D" w14:textId="77777777" w:rsidR="000B04C2" w:rsidRPr="000B04C2" w:rsidRDefault="000B04C2" w:rsidP="000B04C2">
      <w:pPr>
        <w:spacing w:before="80" w:after="80" w:line="240" w:lineRule="auto"/>
        <w:rPr>
          <w:rFonts w:ascii="Arial" w:eastAsia="Arial" w:hAnsi="Arial" w:cs="Arial"/>
        </w:rPr>
      </w:pPr>
      <w:r>
        <w:rPr>
          <w:rFonts w:ascii="Arial" w:eastAsia="Arial" w:hAnsi="Arial" w:cs="Arial"/>
          <w:color w:val="1E293B"/>
        </w:rPr>
        <w:t>This screenshot shows the P&amp;L Dashboard computing real business metrics directly from the sales table. Monthly Total Revenue of KES 440,000.00 against Total Cost of KES 300,000.00 yields a Realized Margin of 31.8%. The dashboard also demonstrates the foreign key relationship between sales and products by identifying the Best Product (Samsung Tablet) and the product Needing Attention (TV) — both derived by joining sales records back to their corresponding products via the productId foreign key, exactly as described in the Relationships section above.</w:t>
      </w:r>
    </w:p>
    <w:p w14:paraId="29480A15" w14:textId="77777777" w:rsidR="000B04C2" w:rsidRPr="000B04C2" w:rsidRDefault="000B04C2" w:rsidP="000B04C2">
      <w:pPr>
        <w:spacing w:after="120" w:line="240" w:lineRule="auto"/>
        <w:rPr>
          <w:rFonts w:ascii="Arial" w:eastAsia="Arial" w:hAnsi="Arial" w:cs="Arial"/>
        </w:rPr>
      </w:pPr>
    </w:p>
    <w:p w14:paraId="3CB68C21" w14:textId="3644308B" w:rsidR="000B04C2" w:rsidRDefault="000B04C2" w:rsidP="007F066D">
      <w:pPr>
        <w:spacing w:after="120" w:line="240" w:lineRule="auto"/>
        <w:rPr>
          <w:rFonts w:ascii="Arial" w:eastAsia="Arial" w:hAnsi="Arial" w:cs="Arial"/>
        </w:rPr>
      </w:pPr>
      <w:r>
        <w:rPr>
          <w:rFonts w:ascii="Arial" w:eastAsia="Arial" w:hAnsi="Arial" w:cs="Arial"/>
          <w:noProof/>
        </w:rPr>
        <w:drawing>
          <wp:inline distT="0" distB="0" distL="0" distR="0" wp14:anchorId="2EC00969" wp14:editId="02BAA6EB">
            <wp:extent cx="1158240" cy="1878106"/>
            <wp:effectExtent l="0" t="0" r="3810" b="8255"/>
            <wp:docPr id="1326477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screen">
                      <a:extLst>
                        <a:ext uri="{28A0092B-C50C-407E-A947-70E740481C1C}">
                          <a14:useLocalDpi xmlns:a14="http://schemas.microsoft.com/office/drawing/2010/main"/>
                        </a:ext>
                      </a:extLst>
                    </a:blip>
                    <a:srcRect/>
                    <a:stretch>
                      <a:fillRect/>
                    </a:stretch>
                  </pic:blipFill>
                  <pic:spPr bwMode="auto">
                    <a:xfrm>
                      <a:off x="0" y="0"/>
                      <a:ext cx="1175293" cy="1905758"/>
                    </a:xfrm>
                    <a:prstGeom prst="rect">
                      <a:avLst/>
                    </a:prstGeom>
                    <a:noFill/>
                  </pic:spPr>
                </pic:pic>
              </a:graphicData>
            </a:graphic>
          </wp:inline>
        </w:drawing>
      </w:r>
    </w:p>
    <w:p w14:paraId="10A044DD" w14:textId="77777777" w:rsidR="000B04C2" w:rsidRPr="000B04C2" w:rsidRDefault="000B04C2" w:rsidP="000B04C2">
      <w:pPr>
        <w:spacing w:line="240" w:lineRule="auto"/>
        <w:jc w:val="center"/>
        <w:rPr>
          <w:rFonts w:ascii="Arial" w:eastAsia="Arial" w:hAnsi="Arial" w:cs="Arial"/>
        </w:rPr>
      </w:pPr>
      <w:r>
        <w:rPr>
          <w:rFonts w:ascii="Arial" w:eastAsia="Arial" w:hAnsi="Arial" w:cs="Arial"/>
          <w:i/>
          <w:iCs/>
          <w:color w:val="64748B"/>
          <w:sz w:val="18"/>
          <w:szCs w:val="18"/>
        </w:rPr>
        <w:t>Figure 4: Real-Time P&amp;L Dashboard showing computed revenue, cost, and margin figures derived from real records in the sales table, confirming the products-sales relationship is functioning correctly</w:t>
      </w:r>
    </w:p>
    <w:p w14:paraId="5FFC4649" w14:textId="77777777" w:rsidR="000B04C2" w:rsidRDefault="000B04C2" w:rsidP="007F066D">
      <w:pPr>
        <w:spacing w:after="120" w:line="240" w:lineRule="auto"/>
        <w:rPr>
          <w:rFonts w:ascii="Arial" w:eastAsia="Arial" w:hAnsi="Arial" w:cs="Arial"/>
        </w:rPr>
      </w:pPr>
    </w:p>
    <w:p w14:paraId="3044F8C8" w14:textId="77777777" w:rsidR="000B04C2" w:rsidRDefault="000B04C2" w:rsidP="007F066D">
      <w:pPr>
        <w:spacing w:after="120" w:line="240" w:lineRule="auto"/>
        <w:rPr>
          <w:rFonts w:ascii="Arial" w:eastAsia="Arial" w:hAnsi="Arial" w:cs="Arial"/>
        </w:rPr>
      </w:pPr>
    </w:p>
    <w:p w14:paraId="2E7D7749" w14:textId="77777777" w:rsidR="000B04C2" w:rsidRDefault="000B04C2" w:rsidP="007F066D">
      <w:pPr>
        <w:spacing w:after="120" w:line="240" w:lineRule="auto"/>
        <w:rPr>
          <w:rFonts w:ascii="Arial" w:eastAsia="Arial" w:hAnsi="Arial" w:cs="Arial"/>
        </w:rPr>
      </w:pPr>
    </w:p>
    <w:p w14:paraId="461F764E" w14:textId="77777777" w:rsidR="000B04C2" w:rsidRDefault="000B04C2" w:rsidP="007F066D">
      <w:pPr>
        <w:spacing w:after="120" w:line="240" w:lineRule="auto"/>
        <w:rPr>
          <w:rFonts w:ascii="Arial" w:eastAsia="Arial" w:hAnsi="Arial" w:cs="Arial"/>
        </w:rPr>
      </w:pPr>
    </w:p>
    <w:p w14:paraId="5F3E1CEC" w14:textId="77777777" w:rsidR="000B04C2" w:rsidRPr="000B04C2" w:rsidRDefault="000B04C2" w:rsidP="000B04C2">
      <w:pPr>
        <w:pBdr>
          <w:bottom w:val="single" w:sz="8" w:space="6" w:color="1A73E8"/>
        </w:pBdr>
        <w:spacing w:before="360" w:after="180" w:line="240" w:lineRule="auto"/>
        <w:outlineLvl w:val="0"/>
        <w:rPr>
          <w:rFonts w:ascii="Arial" w:eastAsia="Arial" w:hAnsi="Arial" w:cs="Arial"/>
          <w:b/>
          <w:bCs/>
          <w:color w:val="1E293B"/>
          <w:sz w:val="32"/>
          <w:szCs w:val="32"/>
        </w:rPr>
      </w:pPr>
      <w:r>
        <w:rPr>
          <w:rFonts w:ascii="Arial" w:eastAsia="Arial" w:hAnsi="Arial" w:cs="Arial"/>
          <w:b/>
          <w:bCs/>
          <w:color w:val="1E293B"/>
          <w:sz w:val="32"/>
          <w:szCs w:val="32"/>
        </w:rPr>
        <w:t>Expected Outputs</w:t>
      </w:r>
    </w:p>
    <w:p w14:paraId="6CE86063" w14:textId="77777777" w:rsidR="000B04C2" w:rsidRPr="000B04C2" w:rsidRDefault="000B04C2" w:rsidP="000B04C2">
      <w:pPr>
        <w:numPr>
          <w:ilvl w:val="0"/>
          <w:numId w:val="8"/>
        </w:numPr>
        <w:spacing w:before="60" w:after="60" w:line="240" w:lineRule="auto"/>
        <w:rPr>
          <w:rFonts w:ascii="Arial" w:eastAsia="Arial" w:hAnsi="Arial" w:cs="Arial"/>
        </w:rPr>
      </w:pPr>
      <w:r>
        <w:rPr>
          <w:rFonts w:ascii="Arial" w:eastAsia="Arial" w:hAnsi="Arial" w:cs="Arial"/>
          <w:color w:val="1E293B"/>
        </w:rPr>
        <w:t>A new operator can register with a hashed password stored securely in the users table.</w:t>
      </w:r>
    </w:p>
    <w:p w14:paraId="29C6A59C" w14:textId="77777777" w:rsidR="000B04C2" w:rsidRPr="000B04C2" w:rsidRDefault="000B04C2" w:rsidP="000B04C2">
      <w:pPr>
        <w:numPr>
          <w:ilvl w:val="0"/>
          <w:numId w:val="8"/>
        </w:numPr>
        <w:spacing w:before="60" w:after="60" w:line="240" w:lineRule="auto"/>
        <w:rPr>
          <w:rFonts w:ascii="Arial" w:eastAsia="Arial" w:hAnsi="Arial" w:cs="Arial"/>
        </w:rPr>
      </w:pPr>
      <w:r>
        <w:rPr>
          <w:rFonts w:ascii="Arial" w:eastAsia="Arial" w:hAnsi="Arial" w:cs="Arial"/>
          <w:color w:val="1E293B"/>
        </w:rPr>
        <w:t>Returning operators log in using their email and password, which is hashed and matched against the stored hash — plain passwords are never compared or stored.</w:t>
      </w:r>
    </w:p>
    <w:p w14:paraId="44CC1E06" w14:textId="77777777" w:rsidR="000B04C2" w:rsidRPr="000B04C2" w:rsidRDefault="000B04C2" w:rsidP="000B04C2">
      <w:pPr>
        <w:numPr>
          <w:ilvl w:val="0"/>
          <w:numId w:val="8"/>
        </w:numPr>
        <w:spacing w:before="60" w:after="60" w:line="240" w:lineRule="auto"/>
        <w:rPr>
          <w:rFonts w:ascii="Arial" w:eastAsia="Arial" w:hAnsi="Arial" w:cs="Arial"/>
        </w:rPr>
      </w:pPr>
      <w:r>
        <w:rPr>
          <w:rFonts w:ascii="Arial" w:eastAsia="Arial" w:hAnsi="Arial" w:cs="Arial"/>
          <w:color w:val="1E293B"/>
        </w:rPr>
        <w:t>Role-based access ensures a Merchant Console user and a Client View user are not interchangeable, even with the same credentials.</w:t>
      </w:r>
    </w:p>
    <w:p w14:paraId="65A8A98A" w14:textId="77777777" w:rsidR="000B04C2" w:rsidRPr="000B04C2" w:rsidRDefault="000B04C2" w:rsidP="000B04C2">
      <w:pPr>
        <w:numPr>
          <w:ilvl w:val="0"/>
          <w:numId w:val="8"/>
        </w:numPr>
        <w:spacing w:before="60" w:after="60" w:line="240" w:lineRule="auto"/>
        <w:rPr>
          <w:rFonts w:ascii="Arial" w:eastAsia="Arial" w:hAnsi="Arial" w:cs="Arial"/>
        </w:rPr>
      </w:pPr>
      <w:r>
        <w:rPr>
          <w:rFonts w:ascii="Arial" w:eastAsia="Arial" w:hAnsi="Arial" w:cs="Arial"/>
          <w:color w:val="1E293B"/>
        </w:rPr>
        <w:t>All product and sales data persists in SQLite, surviving app restarts, and feeds directly into the Real-Time P&amp;L Dashboard and Intelligent Advisory Engine built in previous weeks.</w:t>
      </w:r>
    </w:p>
    <w:p w14:paraId="69AD3F21" w14:textId="77777777" w:rsidR="000B04C2" w:rsidRPr="007F066D" w:rsidRDefault="000B04C2" w:rsidP="007F066D">
      <w:pPr>
        <w:spacing w:after="120" w:line="240" w:lineRule="auto"/>
        <w:rPr>
          <w:rFonts w:ascii="Arial" w:eastAsia="Arial" w:hAnsi="Arial" w:cs="Arial"/>
        </w:rPr>
      </w:pPr>
    </w:p>
    <w:p w14:paraId="0788D9C3" w14:textId="77777777" w:rsidR="007F066D" w:rsidRDefault="007F066D" w:rsidP="007F066D">
      <w:pPr>
        <w:spacing w:after="100" w:line="240" w:lineRule="auto"/>
        <w:rPr>
          <w:rFonts w:ascii="Arial" w:eastAsia="Arial" w:hAnsi="Arial" w:cs="Arial"/>
          <w:sz w:val="20"/>
          <w:szCs w:val="20"/>
        </w:rPr>
      </w:pPr>
    </w:p>
    <w:p w14:paraId="0F056F71" w14:textId="77777777" w:rsidR="007F066D" w:rsidRDefault="007F066D" w:rsidP="007F066D">
      <w:pPr>
        <w:spacing w:after="100" w:line="240" w:lineRule="auto"/>
        <w:rPr>
          <w:rFonts w:ascii="Arial" w:eastAsia="Arial" w:hAnsi="Arial" w:cs="Arial"/>
          <w:sz w:val="20"/>
          <w:szCs w:val="20"/>
        </w:rPr>
      </w:pPr>
    </w:p>
    <w:p w14:paraId="7B4D4085" w14:textId="77777777" w:rsidR="007F066D" w:rsidRDefault="007F066D" w:rsidP="007F066D">
      <w:pPr>
        <w:spacing w:after="100" w:line="240" w:lineRule="auto"/>
        <w:rPr>
          <w:rFonts w:ascii="Arial" w:eastAsia="Arial" w:hAnsi="Arial" w:cs="Arial"/>
          <w:sz w:val="20"/>
          <w:szCs w:val="20"/>
        </w:rPr>
      </w:pPr>
    </w:p>
    <w:p w14:paraId="718073FE" w14:textId="77777777" w:rsidR="007F066D" w:rsidRDefault="007F066D" w:rsidP="007F066D">
      <w:pPr>
        <w:spacing w:after="100" w:line="240" w:lineRule="auto"/>
        <w:rPr>
          <w:rFonts w:ascii="Arial" w:eastAsia="Arial" w:hAnsi="Arial" w:cs="Arial"/>
          <w:sz w:val="20"/>
          <w:szCs w:val="20"/>
        </w:rPr>
      </w:pPr>
    </w:p>
    <w:p w14:paraId="4DA5797B" w14:textId="77777777" w:rsidR="007F066D" w:rsidRDefault="007F066D" w:rsidP="007F066D">
      <w:pPr>
        <w:spacing w:after="100" w:line="240" w:lineRule="auto"/>
        <w:rPr>
          <w:rFonts w:ascii="Arial" w:eastAsia="Arial" w:hAnsi="Arial" w:cs="Arial"/>
          <w:sz w:val="20"/>
          <w:szCs w:val="20"/>
        </w:rPr>
      </w:pPr>
    </w:p>
    <w:p w14:paraId="05858BCA" w14:textId="77777777" w:rsidR="007F066D" w:rsidRDefault="007F066D" w:rsidP="007F066D">
      <w:pPr>
        <w:spacing w:after="100" w:line="240" w:lineRule="auto"/>
        <w:rPr>
          <w:rFonts w:ascii="Arial" w:eastAsia="Arial" w:hAnsi="Arial" w:cs="Arial"/>
          <w:sz w:val="20"/>
          <w:szCs w:val="20"/>
        </w:rPr>
      </w:pPr>
    </w:p>
    <w:p w14:paraId="7FA546F9" w14:textId="77777777" w:rsidR="007F066D" w:rsidRDefault="007F066D" w:rsidP="007F066D">
      <w:pPr>
        <w:spacing w:after="100" w:line="240" w:lineRule="auto"/>
        <w:rPr>
          <w:rFonts w:ascii="Arial" w:eastAsia="Arial" w:hAnsi="Arial" w:cs="Arial"/>
          <w:sz w:val="20"/>
          <w:szCs w:val="20"/>
        </w:rPr>
      </w:pPr>
    </w:p>
    <w:p w14:paraId="6DFE1146" w14:textId="77777777" w:rsidR="007F066D" w:rsidRDefault="007F066D" w:rsidP="007F066D">
      <w:pPr>
        <w:spacing w:after="100" w:line="240" w:lineRule="auto"/>
        <w:rPr>
          <w:rFonts w:ascii="Arial" w:eastAsia="Arial" w:hAnsi="Arial" w:cs="Arial"/>
          <w:sz w:val="20"/>
          <w:szCs w:val="20"/>
        </w:rPr>
      </w:pPr>
    </w:p>
    <w:p w14:paraId="0B75266D" w14:textId="77777777" w:rsidR="007F066D" w:rsidRDefault="007F066D" w:rsidP="007F066D">
      <w:pPr>
        <w:spacing w:after="100" w:line="240" w:lineRule="auto"/>
        <w:rPr>
          <w:rFonts w:ascii="Arial" w:eastAsia="Arial" w:hAnsi="Arial" w:cs="Arial"/>
          <w:sz w:val="20"/>
          <w:szCs w:val="20"/>
        </w:rPr>
      </w:pPr>
    </w:p>
    <w:p w14:paraId="1B4B1672" w14:textId="77777777" w:rsidR="007F066D" w:rsidRPr="007F066D" w:rsidRDefault="007F066D" w:rsidP="007F066D">
      <w:pPr>
        <w:spacing w:after="100" w:line="240" w:lineRule="auto"/>
        <w:rPr>
          <w:rFonts w:ascii="Arial" w:eastAsia="Arial" w:hAnsi="Arial" w:cs="Arial"/>
          <w:sz w:val="20"/>
          <w:szCs w:val="20"/>
        </w:rPr>
      </w:pPr>
    </w:p>
    <w:p w14:paraId="7E87627E" w14:textId="582B9539" w:rsidR="005113E2" w:rsidRPr="00B31E35" w:rsidRDefault="005113E2" w:rsidP="00B31E35">
      <w:pPr>
        <w:spacing w:after="0" w:line="240" w:lineRule="auto"/>
        <w:rPr>
          <w:rFonts w:ascii="Arial" w:eastAsia="Arial" w:hAnsi="Arial" w:cs="Arial"/>
        </w:rPr>
      </w:pPr>
    </w:p>
    <w:p w14:paraId="2ADA6726" w14:textId="77777777" w:rsidR="005113E2" w:rsidRDefault="00000000">
      <w:r>
        <w:br/>
      </w:r>
      <w:r>
        <w:br/>
      </w:r>
    </w:p>
    <w:p w14:paraId="17B3DB86" w14:textId="77777777" w:rsidR="005113E2" w:rsidRDefault="00000000">
      <w:r>
        <w:br/>
      </w:r>
      <w:r>
        <w:br/>
      </w:r>
    </w:p>
    <w:p w14:paraId="69F9586D" w14:textId="77777777" w:rsidR="005113E2" w:rsidRDefault="005113E2">
      <w:pPr>
        <w:pStyle w:val="Heading2"/>
      </w:pPr>
    </w:p>
    <w:p w14:paraId="1DC24902" w14:textId="77777777" w:rsidR="005113E2" w:rsidRDefault="00000000">
      <w:r>
        <w:br/>
      </w:r>
      <w:r>
        <w:br/>
      </w:r>
      <w:r>
        <w:br/>
      </w:r>
    </w:p>
    <w:p w14:paraId="41778B6C" w14:textId="77777777" w:rsidR="005113E2" w:rsidRDefault="00000000">
      <w:r>
        <w:br w:type="page"/>
      </w:r>
    </w:p>
    <w:p w14:paraId="08759333" w14:textId="77777777" w:rsidR="0021055E" w:rsidRPr="0021055E" w:rsidRDefault="0021055E" w:rsidP="0021055E">
      <w:pPr>
        <w:spacing w:after="120" w:line="240" w:lineRule="auto"/>
        <w:jc w:val="center"/>
        <w:rPr>
          <w:rFonts w:ascii="Arial" w:eastAsia="Arial" w:hAnsi="Arial" w:cs="Arial"/>
          <w:color w:val="000000" w:themeColor="text1"/>
        </w:rPr>
      </w:pPr>
      <w:r>
        <w:rPr>
          <w:rFonts w:ascii="Arial" w:eastAsia="Arial" w:hAnsi="Arial" w:cs="Arial"/>
          <w:b/>
          <w:bCs/>
          <w:color w:val="000000" w:themeColor="text1"/>
          <w:sz w:val="40"/>
          <w:szCs w:val="40"/>
        </w:rPr>
        <w:lastRenderedPageBreak/>
        <w:t>Weekly Practical Logbook — Week 8</w:t>
      </w:r>
    </w:p>
    <w:p w14:paraId="219CB6EA" w14:textId="77777777" w:rsidR="0021055E" w:rsidRPr="0021055E" w:rsidRDefault="0021055E" w:rsidP="0021055E">
      <w:pPr>
        <w:spacing w:after="400" w:line="240" w:lineRule="auto"/>
        <w:jc w:val="center"/>
        <w:rPr>
          <w:rFonts w:ascii="Arial" w:eastAsia="Arial" w:hAnsi="Arial" w:cs="Arial"/>
        </w:rPr>
      </w:pPr>
      <w:r>
        <w:rPr>
          <w:rFonts w:ascii="Arial" w:eastAsia="Arial" w:hAnsi="Arial" w:cs="Arial"/>
          <w:i/>
          <w:iCs/>
          <w:sz w:val="24"/>
          <w:szCs w:val="24"/>
        </w:rPr>
        <w:t>Handling User Input and Events Using OOP (Keyboard Input &amp; Touch Gestures)</w:t>
      </w:r>
    </w:p>
    <w:p w14:paraId="1421E901" w14:textId="77777777" w:rsidR="0021055E" w:rsidRPr="0021055E" w:rsidRDefault="0021055E" w:rsidP="0021055E">
      <w:pPr>
        <w:spacing w:after="60" w:line="240" w:lineRule="auto"/>
        <w:jc w:val="center"/>
        <w:rPr>
          <w:rFonts w:ascii="Arial" w:eastAsia="Arial" w:hAnsi="Arial" w:cs="Arial"/>
        </w:rPr>
      </w:pPr>
      <w:r>
        <w:rPr>
          <w:rFonts w:ascii="Arial" w:eastAsia="Arial" w:hAnsi="Arial" w:cs="Arial"/>
          <w:b/>
          <w:bCs/>
          <w:sz w:val="26"/>
          <w:szCs w:val="26"/>
        </w:rPr>
        <w:t>Project: Retail Analytics Engine</w:t>
      </w:r>
    </w:p>
    <w:p w14:paraId="73F49577" w14:textId="77777777" w:rsidR="0021055E" w:rsidRPr="0021055E" w:rsidRDefault="0021055E" w:rsidP="0021055E">
      <w:pPr>
        <w:spacing w:after="400" w:line="240" w:lineRule="auto"/>
        <w:jc w:val="center"/>
        <w:rPr>
          <w:rFonts w:ascii="Arial" w:eastAsia="Arial" w:hAnsi="Arial" w:cs="Arial"/>
        </w:rPr>
      </w:pPr>
      <w:r>
        <w:rPr>
          <w:rFonts w:ascii="Arial" w:eastAsia="Arial" w:hAnsi="Arial" w:cs="Arial"/>
          <w:color w:val="444444"/>
        </w:rPr>
        <w:t>Business: Jivu Limited (Electronics Shop)</w:t>
      </w:r>
    </w:p>
    <w:p w14:paraId="0916E8B9" w14:textId="77777777" w:rsidR="0021055E" w:rsidRPr="0021055E" w:rsidRDefault="0021055E" w:rsidP="0021055E">
      <w:pPr>
        <w:numPr>
          <w:ilvl w:val="0"/>
          <w:numId w:val="10"/>
        </w:numPr>
        <w:spacing w:after="0" w:line="240" w:lineRule="auto"/>
        <w:rPr>
          <w:rFonts w:ascii="Arial" w:eastAsia="Arial" w:hAnsi="Arial" w:cs="Arial"/>
          <w:color w:val="000000" w:themeColor="text1"/>
          <w:sz w:val="28"/>
          <w:szCs w:val="28"/>
        </w:rPr>
      </w:pPr>
      <w:r>
        <w:rPr>
          <w:rFonts w:ascii="Arial" w:eastAsia="Arial" w:hAnsi="Arial" w:cs="Arial"/>
          <w:color w:val="000000" w:themeColor="text1"/>
          <w:sz w:val="28"/>
          <w:szCs w:val="28"/>
        </w:rPr>
        <w:t>Weekly Objective</w:t>
      </w:r>
    </w:p>
    <w:p w14:paraId="4EEAC9A9" w14:textId="77777777" w:rsidR="0021055E" w:rsidRPr="0021055E" w:rsidRDefault="0021055E" w:rsidP="0021055E">
      <w:pPr>
        <w:spacing w:after="0" w:line="240" w:lineRule="auto"/>
        <w:rPr>
          <w:rFonts w:ascii="Arial" w:eastAsia="Arial" w:hAnsi="Arial" w:cs="Arial"/>
        </w:rPr>
      </w:pPr>
    </w:p>
    <w:p w14:paraId="20474B09" w14:textId="77777777" w:rsidR="0021055E" w:rsidRPr="0021055E" w:rsidRDefault="0021055E" w:rsidP="0021055E">
      <w:pPr>
        <w:spacing w:after="160" w:line="240" w:lineRule="auto"/>
        <w:rPr>
          <w:rFonts w:ascii="Arial" w:eastAsia="Arial" w:hAnsi="Arial" w:cs="Arial"/>
        </w:rPr>
      </w:pPr>
      <w:r>
        <w:rPr>
          <w:rFonts w:ascii="Arial" w:eastAsia="Arial" w:hAnsi="Arial" w:cs="Arial"/>
        </w:rPr>
        <w:t>This week's practical task required developing a class-based (OOP) system within the mobile application that:</w:t>
      </w:r>
    </w:p>
    <w:p w14:paraId="6A166EA9" w14:textId="77777777" w:rsidR="0021055E" w:rsidRPr="0021055E" w:rsidRDefault="0021055E" w:rsidP="0021055E">
      <w:pPr>
        <w:numPr>
          <w:ilvl w:val="0"/>
          <w:numId w:val="9"/>
        </w:numPr>
        <w:spacing w:after="60" w:line="240" w:lineRule="auto"/>
        <w:rPr>
          <w:rFonts w:ascii="Arial" w:eastAsia="Arial" w:hAnsi="Arial" w:cs="Arial"/>
        </w:rPr>
      </w:pPr>
      <w:r>
        <w:rPr>
          <w:rFonts w:ascii="Arial" w:eastAsia="Arial" w:hAnsi="Arial" w:cs="Arial"/>
        </w:rPr>
        <w:t>Accepts and processes keyboard input</w:t>
      </w:r>
    </w:p>
    <w:p w14:paraId="79A033CA" w14:textId="77777777" w:rsidR="0021055E" w:rsidRPr="0021055E" w:rsidRDefault="0021055E" w:rsidP="0021055E">
      <w:pPr>
        <w:numPr>
          <w:ilvl w:val="0"/>
          <w:numId w:val="9"/>
        </w:numPr>
        <w:spacing w:after="60" w:line="240" w:lineRule="auto"/>
        <w:rPr>
          <w:rFonts w:ascii="Arial" w:eastAsia="Arial" w:hAnsi="Arial" w:cs="Arial"/>
        </w:rPr>
      </w:pPr>
      <w:r>
        <w:rPr>
          <w:rFonts w:ascii="Arial" w:eastAsia="Arial" w:hAnsi="Arial" w:cs="Arial"/>
        </w:rPr>
        <w:t>Detects and responds to touch gestures (tap, long-press, swipe)</w:t>
      </w:r>
    </w:p>
    <w:p w14:paraId="11EFC9E4" w14:textId="77777777" w:rsidR="0021055E" w:rsidRPr="0021055E" w:rsidRDefault="0021055E" w:rsidP="0021055E">
      <w:pPr>
        <w:numPr>
          <w:ilvl w:val="0"/>
          <w:numId w:val="9"/>
        </w:numPr>
        <w:spacing w:after="60" w:line="240" w:lineRule="auto"/>
        <w:rPr>
          <w:rFonts w:ascii="Arial" w:eastAsia="Arial" w:hAnsi="Arial" w:cs="Arial"/>
        </w:rPr>
      </w:pPr>
      <w:r>
        <w:rPr>
          <w:rFonts w:ascii="Arial" w:eastAsia="Arial" w:hAnsi="Arial" w:cs="Arial"/>
        </w:rPr>
        <w:t>Logs user interaction events with timestamps</w:t>
      </w:r>
    </w:p>
    <w:p w14:paraId="3720ECE5" w14:textId="77777777" w:rsidR="0021055E" w:rsidRPr="0021055E" w:rsidRDefault="0021055E" w:rsidP="0021055E">
      <w:pPr>
        <w:numPr>
          <w:ilvl w:val="0"/>
          <w:numId w:val="9"/>
        </w:numPr>
        <w:spacing w:after="60" w:line="240" w:lineRule="auto"/>
        <w:rPr>
          <w:rFonts w:ascii="Arial" w:eastAsia="Arial" w:hAnsi="Arial" w:cs="Arial"/>
        </w:rPr>
      </w:pPr>
      <w:r>
        <w:rPr>
          <w:rFonts w:ascii="Arial" w:eastAsia="Arial" w:hAnsi="Arial" w:cs="Arial"/>
        </w:rPr>
        <w:t>Displays appropriate messages/feedback when interactions occur</w:t>
      </w:r>
    </w:p>
    <w:p w14:paraId="052CE875" w14:textId="77777777" w:rsidR="0021055E" w:rsidRPr="0021055E" w:rsidRDefault="0021055E" w:rsidP="0021055E">
      <w:pPr>
        <w:numPr>
          <w:ilvl w:val="0"/>
          <w:numId w:val="9"/>
        </w:numPr>
        <w:spacing w:after="60" w:line="240" w:lineRule="auto"/>
        <w:rPr>
          <w:rFonts w:ascii="Arial" w:eastAsia="Arial" w:hAnsi="Arial" w:cs="Arial"/>
        </w:rPr>
      </w:pPr>
      <w:r>
        <w:rPr>
          <w:rFonts w:ascii="Arial" w:eastAsia="Arial" w:hAnsi="Arial" w:cs="Arial"/>
        </w:rPr>
        <w:t>Organizes all functionality into separate, reusable classes and methods</w:t>
      </w:r>
    </w:p>
    <w:p w14:paraId="26DE8D1F" w14:textId="77777777" w:rsidR="0021055E" w:rsidRPr="0021055E" w:rsidRDefault="0021055E" w:rsidP="0021055E">
      <w:pPr>
        <w:spacing w:after="160" w:line="240" w:lineRule="auto"/>
        <w:rPr>
          <w:rFonts w:ascii="Arial" w:eastAsia="Arial" w:hAnsi="Arial" w:cs="Arial"/>
        </w:rPr>
      </w:pPr>
    </w:p>
    <w:p w14:paraId="42D8B614" w14:textId="77777777" w:rsidR="0021055E" w:rsidRPr="0021055E" w:rsidRDefault="0021055E" w:rsidP="0021055E">
      <w:pPr>
        <w:spacing w:after="160" w:line="240" w:lineRule="auto"/>
        <w:rPr>
          <w:rFonts w:ascii="Arial" w:eastAsia="Arial" w:hAnsi="Arial" w:cs="Arial"/>
        </w:rPr>
      </w:pPr>
      <w:r>
        <w:rPr>
          <w:rFonts w:ascii="Arial" w:eastAsia="Arial" w:hAnsi="Arial" w:cs="Arial"/>
        </w:rPr>
        <w:t>Per the continuous-project structure of this course, this week's work was implemented as an extension of my ongoing individual project — the Retail Analytics Engine — rather than as a standalone generic demo. All four new service classes were wired directly into existing, real screens of the app (Login, Register, Catalog, and Stock Entry).</w:t>
      </w:r>
    </w:p>
    <w:p w14:paraId="0ECDF29D" w14:textId="77777777" w:rsidR="0021055E" w:rsidRPr="0021055E" w:rsidRDefault="0021055E" w:rsidP="0021055E">
      <w:pPr>
        <w:spacing w:after="160" w:line="240" w:lineRule="auto"/>
        <w:rPr>
          <w:rFonts w:ascii="Arial" w:eastAsia="Arial" w:hAnsi="Arial" w:cs="Arial"/>
        </w:rPr>
      </w:pPr>
    </w:p>
    <w:p w14:paraId="0DE1203E" w14:textId="77777777" w:rsidR="0021055E" w:rsidRPr="0021055E" w:rsidRDefault="0021055E" w:rsidP="0021055E">
      <w:pPr>
        <w:spacing w:before="320" w:line="240" w:lineRule="auto"/>
        <w:outlineLvl w:val="0"/>
        <w:rPr>
          <w:rFonts w:ascii="Arial" w:eastAsia="Arial" w:hAnsi="Arial" w:cs="Arial"/>
          <w:b/>
          <w:bCs/>
          <w:color w:val="000000" w:themeColor="text1"/>
          <w:sz w:val="30"/>
          <w:szCs w:val="30"/>
        </w:rPr>
      </w:pPr>
      <w:r>
        <w:rPr>
          <w:rFonts w:ascii="Arial" w:eastAsia="Arial" w:hAnsi="Arial" w:cs="Arial"/>
          <w:b/>
          <w:bCs/>
          <w:color w:val="000000" w:themeColor="text1"/>
          <w:sz w:val="30"/>
          <w:szCs w:val="30"/>
        </w:rPr>
        <w:t>2. System Overview</w:t>
      </w:r>
    </w:p>
    <w:p w14:paraId="109EAEA3" w14:textId="77777777" w:rsidR="0021055E" w:rsidRPr="0021055E" w:rsidRDefault="0021055E" w:rsidP="0021055E">
      <w:pPr>
        <w:spacing w:after="160" w:line="240" w:lineRule="auto"/>
        <w:rPr>
          <w:rFonts w:ascii="Arial" w:eastAsia="Arial" w:hAnsi="Arial" w:cs="Arial"/>
        </w:rPr>
      </w:pPr>
      <w:r>
        <w:rPr>
          <w:rFonts w:ascii="Arial" w:eastAsia="Arial" w:hAnsi="Arial" w:cs="Arial"/>
        </w:rPr>
        <w:t>The Retail Analytics Engine is a Flutter application (running on both Android and web from one codebase) built for a fictional electronics retail business, 'Jivu Limited'. It supports inventory tracking, sales recording, profit/loss analytics, live currency rates, user accounts, and M-Pesa mobile payments via the IntaSend sandbox API.</w:t>
      </w:r>
    </w:p>
    <w:p w14:paraId="329E5AF6" w14:textId="77777777" w:rsidR="0021055E" w:rsidRPr="0021055E" w:rsidRDefault="0021055E" w:rsidP="0021055E">
      <w:pPr>
        <w:spacing w:after="160" w:line="240" w:lineRule="auto"/>
        <w:rPr>
          <w:rFonts w:ascii="Arial" w:eastAsia="Arial" w:hAnsi="Arial" w:cs="Arial"/>
        </w:rPr>
      </w:pPr>
      <w:r>
        <w:rPr>
          <w:rFonts w:ascii="Arial" w:eastAsia="Arial" w:hAnsi="Arial" w:cs="Arial"/>
        </w:rPr>
        <w:t>Relevant existing screens used for this week's implementation:</w:t>
      </w:r>
    </w:p>
    <w:p w14:paraId="00146E9B" w14:textId="77777777" w:rsidR="0021055E" w:rsidRPr="0021055E" w:rsidRDefault="0021055E" w:rsidP="0021055E">
      <w:pPr>
        <w:numPr>
          <w:ilvl w:val="0"/>
          <w:numId w:val="9"/>
        </w:numPr>
        <w:spacing w:after="60" w:line="240" w:lineRule="auto"/>
        <w:rPr>
          <w:rFonts w:ascii="Arial" w:eastAsia="Arial" w:hAnsi="Arial" w:cs="Arial"/>
        </w:rPr>
      </w:pPr>
      <w:r>
        <w:rPr>
          <w:rFonts w:ascii="Arial" w:eastAsia="Arial" w:hAnsi="Arial" w:cs="Arial"/>
        </w:rPr>
        <w:t>Auth Screen (Login) — email/password, SHA-256 hashed, validated against the users table</w:t>
      </w:r>
    </w:p>
    <w:p w14:paraId="2AE3DE9E" w14:textId="77777777" w:rsidR="0021055E" w:rsidRPr="0021055E" w:rsidRDefault="0021055E" w:rsidP="0021055E">
      <w:pPr>
        <w:numPr>
          <w:ilvl w:val="0"/>
          <w:numId w:val="9"/>
        </w:numPr>
        <w:spacing w:after="60" w:line="240" w:lineRule="auto"/>
        <w:rPr>
          <w:rFonts w:ascii="Arial" w:eastAsia="Arial" w:hAnsi="Arial" w:cs="Arial"/>
        </w:rPr>
      </w:pPr>
      <w:r>
        <w:rPr>
          <w:rFonts w:ascii="Arial" w:eastAsia="Arial" w:hAnsi="Arial" w:cs="Arial"/>
        </w:rPr>
        <w:t>Register Screen — creates new operator accounts</w:t>
      </w:r>
    </w:p>
    <w:p w14:paraId="02E0109F" w14:textId="77777777" w:rsidR="0021055E" w:rsidRPr="0021055E" w:rsidRDefault="0021055E" w:rsidP="0021055E">
      <w:pPr>
        <w:numPr>
          <w:ilvl w:val="0"/>
          <w:numId w:val="9"/>
        </w:numPr>
        <w:spacing w:after="60" w:line="240" w:lineRule="auto"/>
        <w:rPr>
          <w:rFonts w:ascii="Arial" w:eastAsia="Arial" w:hAnsi="Arial" w:cs="Arial"/>
        </w:rPr>
      </w:pPr>
      <w:r>
        <w:rPr>
          <w:rFonts w:ascii="Arial" w:eastAsia="Arial" w:hAnsi="Arial" w:cs="Arial"/>
        </w:rPr>
        <w:t>Catalog Screen — product grid with search, tap-to-sell, and long-press quick view</w:t>
      </w:r>
    </w:p>
    <w:p w14:paraId="68EA4DDF" w14:textId="77777777" w:rsidR="0021055E" w:rsidRPr="0021055E" w:rsidRDefault="0021055E" w:rsidP="0021055E">
      <w:pPr>
        <w:numPr>
          <w:ilvl w:val="0"/>
          <w:numId w:val="9"/>
        </w:numPr>
        <w:spacing w:after="60" w:line="240" w:lineRule="auto"/>
        <w:rPr>
          <w:rFonts w:ascii="Arial" w:eastAsia="Arial" w:hAnsi="Arial" w:cs="Arial"/>
        </w:rPr>
      </w:pPr>
      <w:r>
        <w:rPr>
          <w:rFonts w:ascii="Arial" w:eastAsia="Arial" w:hAnsi="Arial" w:cs="Arial"/>
        </w:rPr>
        <w:t>Stock Entry / Inventory Form — add, edit, and swipe-to-delete products</w:t>
      </w:r>
    </w:p>
    <w:p w14:paraId="7FBA40FF" w14:textId="77777777" w:rsidR="0021055E" w:rsidRPr="0021055E" w:rsidRDefault="0021055E" w:rsidP="0021055E">
      <w:pPr>
        <w:spacing w:after="160" w:line="240" w:lineRule="auto"/>
        <w:rPr>
          <w:rFonts w:ascii="Arial" w:eastAsia="Arial" w:hAnsi="Arial" w:cs="Arial"/>
        </w:rPr>
      </w:pPr>
    </w:p>
    <w:p w14:paraId="126197A2" w14:textId="77777777" w:rsidR="0021055E" w:rsidRDefault="0021055E" w:rsidP="0021055E">
      <w:pPr>
        <w:spacing w:before="320" w:line="240" w:lineRule="auto"/>
        <w:outlineLvl w:val="0"/>
        <w:rPr>
          <w:rFonts w:ascii="Arial" w:eastAsia="Arial" w:hAnsi="Arial" w:cs="Arial"/>
          <w:b/>
          <w:bCs/>
          <w:color w:val="000000" w:themeColor="text1"/>
          <w:sz w:val="30"/>
          <w:szCs w:val="30"/>
        </w:rPr>
      </w:pPr>
    </w:p>
    <w:p w14:paraId="275C7771" w14:textId="3A776B71" w:rsidR="0021055E" w:rsidRPr="0021055E" w:rsidRDefault="0021055E" w:rsidP="0021055E">
      <w:pPr>
        <w:spacing w:before="320" w:line="240" w:lineRule="auto"/>
        <w:outlineLvl w:val="0"/>
        <w:rPr>
          <w:rFonts w:ascii="Arial" w:eastAsia="Arial" w:hAnsi="Arial" w:cs="Arial"/>
          <w:b/>
          <w:bCs/>
          <w:color w:val="000000" w:themeColor="text1"/>
          <w:sz w:val="30"/>
          <w:szCs w:val="30"/>
        </w:rPr>
      </w:pPr>
      <w:r>
        <w:rPr>
          <w:rFonts w:ascii="Arial" w:eastAsia="Arial" w:hAnsi="Arial" w:cs="Arial"/>
          <w:b/>
          <w:bCs/>
          <w:color w:val="000000" w:themeColor="text1"/>
          <w:sz w:val="30"/>
          <w:szCs w:val="30"/>
        </w:rPr>
        <w:lastRenderedPageBreak/>
        <w:t>3. New Class-Based Components Added</w:t>
      </w:r>
    </w:p>
    <w:p w14:paraId="215EE6D2" w14:textId="77777777" w:rsidR="0021055E" w:rsidRPr="0021055E" w:rsidRDefault="0021055E" w:rsidP="0021055E">
      <w:pPr>
        <w:spacing w:after="160" w:line="240" w:lineRule="auto"/>
        <w:rPr>
          <w:rFonts w:ascii="Arial" w:eastAsia="Arial" w:hAnsi="Arial" w:cs="Arial"/>
        </w:rPr>
      </w:pPr>
      <w:r>
        <w:rPr>
          <w:rFonts w:ascii="Arial" w:eastAsia="Arial" w:hAnsi="Arial" w:cs="Arial"/>
        </w:rPr>
        <w:t>Four new service classes were created under lib/services/, plus one new screen for log viewing: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4"/>
        <w:gridCol w:w="6546"/>
      </w:tblGrid>
      <w:tr w:rsidR="0021055E" w:rsidRPr="0021055E" w14:paraId="1D54E062" w14:textId="77777777" w:rsidTr="002C3BD4">
        <w:tc>
          <w:tcPr>
            <w:tcW w:w="2400" w:type="dxa"/>
            <w:shd w:val="clear" w:color="auto" w:fill="E8F5EC"/>
            <w:tcMar>
              <w:top w:w="80" w:type="dxa"/>
              <w:left w:w="120" w:type="dxa"/>
              <w:bottom w:w="80" w:type="dxa"/>
              <w:right w:w="120" w:type="dxa"/>
            </w:tcMar>
          </w:tcPr>
          <w:p w14:paraId="50C9C5AD" w14:textId="77777777" w:rsidR="0021055E" w:rsidRPr="0021055E" w:rsidRDefault="0021055E" w:rsidP="0021055E">
            <w:pPr>
              <w:spacing w:after="0" w:line="240" w:lineRule="auto"/>
              <w:rPr>
                <w:rFonts w:ascii="Arial" w:eastAsia="Arial" w:hAnsi="Arial" w:cs="Arial"/>
              </w:rPr>
            </w:pPr>
            <w:r>
              <w:rPr>
                <w:rFonts w:ascii="Arial" w:eastAsia="Arial" w:hAnsi="Arial" w:cs="Arial"/>
                <w:b/>
                <w:bCs/>
              </w:rPr>
              <w:t>File</w:t>
            </w:r>
          </w:p>
        </w:tc>
        <w:tc>
          <w:tcPr>
            <w:tcW w:w="6960" w:type="dxa"/>
            <w:shd w:val="clear" w:color="auto" w:fill="E8F5EC"/>
            <w:tcMar>
              <w:top w:w="80" w:type="dxa"/>
              <w:left w:w="120" w:type="dxa"/>
              <w:bottom w:w="80" w:type="dxa"/>
              <w:right w:w="120" w:type="dxa"/>
            </w:tcMar>
          </w:tcPr>
          <w:p w14:paraId="67B1714F" w14:textId="77777777" w:rsidR="0021055E" w:rsidRPr="0021055E" w:rsidRDefault="0021055E" w:rsidP="0021055E">
            <w:pPr>
              <w:spacing w:after="0" w:line="240" w:lineRule="auto"/>
              <w:rPr>
                <w:rFonts w:ascii="Arial" w:eastAsia="Arial" w:hAnsi="Arial" w:cs="Arial"/>
              </w:rPr>
            </w:pPr>
            <w:r>
              <w:rPr>
                <w:rFonts w:ascii="Arial" w:eastAsia="Arial" w:hAnsi="Arial" w:cs="Arial"/>
                <w:b/>
                <w:bCs/>
              </w:rPr>
              <w:t>Purpose</w:t>
            </w:r>
          </w:p>
        </w:tc>
      </w:tr>
      <w:tr w:rsidR="0021055E" w:rsidRPr="0021055E" w14:paraId="4B446D95" w14:textId="77777777" w:rsidTr="002C3BD4">
        <w:tc>
          <w:tcPr>
            <w:tcW w:w="2400" w:type="dxa"/>
            <w:tcMar>
              <w:top w:w="80" w:type="dxa"/>
              <w:left w:w="120" w:type="dxa"/>
              <w:bottom w:w="80" w:type="dxa"/>
              <w:right w:w="120" w:type="dxa"/>
            </w:tcMar>
          </w:tcPr>
          <w:p w14:paraId="5C30CCAB"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validator_service.dart</w:t>
            </w:r>
          </w:p>
        </w:tc>
        <w:tc>
          <w:tcPr>
            <w:tcW w:w="6960" w:type="dxa"/>
            <w:tcMar>
              <w:top w:w="80" w:type="dxa"/>
              <w:left w:w="120" w:type="dxa"/>
              <w:bottom w:w="80" w:type="dxa"/>
              <w:right w:w="120" w:type="dxa"/>
            </w:tcMar>
          </w:tcPr>
          <w:p w14:paraId="57289762" w14:textId="77777777" w:rsidR="0021055E" w:rsidRPr="0021055E" w:rsidRDefault="0021055E" w:rsidP="0021055E">
            <w:pPr>
              <w:spacing w:after="0" w:line="240" w:lineRule="auto"/>
              <w:rPr>
                <w:rFonts w:ascii="Arial" w:eastAsia="Arial" w:hAnsi="Arial" w:cs="Arial"/>
              </w:rPr>
            </w:pPr>
            <w:r>
              <w:rPr>
                <w:rFonts w:ascii="Arial" w:eastAsia="Arial" w:hAnsi="Arial" w:cs="Arial"/>
              </w:rPr>
              <w:t>Centralized input validation — email, password, product name, price, stock quantity</w:t>
            </w:r>
          </w:p>
        </w:tc>
      </w:tr>
      <w:tr w:rsidR="0021055E" w:rsidRPr="0021055E" w14:paraId="647CB28B" w14:textId="77777777" w:rsidTr="002C3BD4">
        <w:tc>
          <w:tcPr>
            <w:tcW w:w="2400" w:type="dxa"/>
            <w:tcMar>
              <w:top w:w="80" w:type="dxa"/>
              <w:left w:w="120" w:type="dxa"/>
              <w:bottom w:w="80" w:type="dxa"/>
              <w:right w:w="120" w:type="dxa"/>
            </w:tcMar>
          </w:tcPr>
          <w:p w14:paraId="1B2CC4F3"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event_logger_service.dart</w:t>
            </w:r>
          </w:p>
        </w:tc>
        <w:tc>
          <w:tcPr>
            <w:tcW w:w="6960" w:type="dxa"/>
            <w:tcMar>
              <w:top w:w="80" w:type="dxa"/>
              <w:left w:w="120" w:type="dxa"/>
              <w:bottom w:w="80" w:type="dxa"/>
              <w:right w:w="120" w:type="dxa"/>
            </w:tcMar>
          </w:tcPr>
          <w:p w14:paraId="1F8C4D42" w14:textId="77777777" w:rsidR="0021055E" w:rsidRPr="0021055E" w:rsidRDefault="0021055E" w:rsidP="0021055E">
            <w:pPr>
              <w:spacing w:after="0" w:line="240" w:lineRule="auto"/>
              <w:rPr>
                <w:rFonts w:ascii="Arial" w:eastAsia="Arial" w:hAnsi="Arial" w:cs="Arial"/>
              </w:rPr>
            </w:pPr>
            <w:r>
              <w:rPr>
                <w:rFonts w:ascii="Arial" w:eastAsia="Arial" w:hAnsi="Arial" w:cs="Arial"/>
              </w:rPr>
              <w:t>Records every keyboard, gesture, login, register, and validation event with a timestamp, in-memory</w:t>
            </w:r>
          </w:p>
        </w:tc>
      </w:tr>
      <w:tr w:rsidR="0021055E" w:rsidRPr="0021055E" w14:paraId="79B53A1F" w14:textId="77777777" w:rsidTr="002C3BD4">
        <w:tc>
          <w:tcPr>
            <w:tcW w:w="2400" w:type="dxa"/>
            <w:tcMar>
              <w:top w:w="80" w:type="dxa"/>
              <w:left w:w="120" w:type="dxa"/>
              <w:bottom w:w="80" w:type="dxa"/>
              <w:right w:w="120" w:type="dxa"/>
            </w:tcMar>
          </w:tcPr>
          <w:p w14:paraId="1EDA68F9"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input_handler_service.dart</w:t>
            </w:r>
          </w:p>
        </w:tc>
        <w:tc>
          <w:tcPr>
            <w:tcW w:w="6960" w:type="dxa"/>
            <w:tcMar>
              <w:top w:w="80" w:type="dxa"/>
              <w:left w:w="120" w:type="dxa"/>
              <w:bottom w:w="80" w:type="dxa"/>
              <w:right w:w="120" w:type="dxa"/>
            </w:tcMar>
          </w:tcPr>
          <w:p w14:paraId="3BF9D034" w14:textId="77777777" w:rsidR="0021055E" w:rsidRPr="0021055E" w:rsidRDefault="0021055E" w:rsidP="0021055E">
            <w:pPr>
              <w:spacing w:after="0" w:line="240" w:lineRule="auto"/>
              <w:rPr>
                <w:rFonts w:ascii="Arial" w:eastAsia="Arial" w:hAnsi="Arial" w:cs="Arial"/>
              </w:rPr>
            </w:pPr>
            <w:r>
              <w:rPr>
                <w:rFonts w:ascii="Arial" w:eastAsia="Arial" w:hAnsi="Arial" w:cs="Arial"/>
              </w:rPr>
              <w:t>Wraps keyboard-driven submit actions (login, register, search, stock entry) with validation + logging</w:t>
            </w:r>
          </w:p>
        </w:tc>
      </w:tr>
      <w:tr w:rsidR="0021055E" w:rsidRPr="0021055E" w14:paraId="6F86A997" w14:textId="77777777" w:rsidTr="002C3BD4">
        <w:tc>
          <w:tcPr>
            <w:tcW w:w="2400" w:type="dxa"/>
            <w:tcMar>
              <w:top w:w="80" w:type="dxa"/>
              <w:left w:w="120" w:type="dxa"/>
              <w:bottom w:w="80" w:type="dxa"/>
              <w:right w:w="120" w:type="dxa"/>
            </w:tcMar>
          </w:tcPr>
          <w:p w14:paraId="3883B24B"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gesture_service.dart</w:t>
            </w:r>
          </w:p>
        </w:tc>
        <w:tc>
          <w:tcPr>
            <w:tcW w:w="6960" w:type="dxa"/>
            <w:tcMar>
              <w:top w:w="80" w:type="dxa"/>
              <w:left w:w="120" w:type="dxa"/>
              <w:bottom w:w="80" w:type="dxa"/>
              <w:right w:w="120" w:type="dxa"/>
            </w:tcMar>
          </w:tcPr>
          <w:p w14:paraId="2F5BCAFA" w14:textId="77777777" w:rsidR="0021055E" w:rsidRPr="0021055E" w:rsidRDefault="0021055E" w:rsidP="0021055E">
            <w:pPr>
              <w:spacing w:after="0" w:line="240" w:lineRule="auto"/>
              <w:rPr>
                <w:rFonts w:ascii="Arial" w:eastAsia="Arial" w:hAnsi="Arial" w:cs="Arial"/>
              </w:rPr>
            </w:pPr>
            <w:r>
              <w:rPr>
                <w:rFonts w:ascii="Arial" w:eastAsia="Arial" w:hAnsi="Arial" w:cs="Arial"/>
              </w:rPr>
              <w:t>Wraps touch gesture callbacks (tap, long-press, swipe, double-tap) with logging</w:t>
            </w:r>
          </w:p>
        </w:tc>
      </w:tr>
      <w:tr w:rsidR="0021055E" w:rsidRPr="0021055E" w14:paraId="5D9EB83C" w14:textId="77777777" w:rsidTr="002C3BD4">
        <w:tc>
          <w:tcPr>
            <w:tcW w:w="2400" w:type="dxa"/>
            <w:tcMar>
              <w:top w:w="80" w:type="dxa"/>
              <w:left w:w="120" w:type="dxa"/>
              <w:bottom w:w="80" w:type="dxa"/>
              <w:right w:w="120" w:type="dxa"/>
            </w:tcMar>
          </w:tcPr>
          <w:p w14:paraId="1C24FEB8"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logs_screen.dart</w:t>
            </w:r>
          </w:p>
        </w:tc>
        <w:tc>
          <w:tcPr>
            <w:tcW w:w="6960" w:type="dxa"/>
            <w:tcMar>
              <w:top w:w="80" w:type="dxa"/>
              <w:left w:w="120" w:type="dxa"/>
              <w:bottom w:w="80" w:type="dxa"/>
              <w:right w:w="120" w:type="dxa"/>
            </w:tcMar>
          </w:tcPr>
          <w:p w14:paraId="524C8BDE" w14:textId="77777777" w:rsidR="0021055E" w:rsidRPr="0021055E" w:rsidRDefault="0021055E" w:rsidP="0021055E">
            <w:pPr>
              <w:spacing w:after="0" w:line="240" w:lineRule="auto"/>
              <w:rPr>
                <w:rFonts w:ascii="Arial" w:eastAsia="Arial" w:hAnsi="Arial" w:cs="Arial"/>
              </w:rPr>
            </w:pPr>
            <w:r>
              <w:rPr>
                <w:rFonts w:ascii="Arial" w:eastAsia="Arial" w:hAnsi="Arial" w:cs="Arial"/>
              </w:rPr>
              <w:t>New in-app screen that displays all logged events, filterable by type, for live demonstration without USB debugging</w:t>
            </w:r>
          </w:p>
        </w:tc>
      </w:tr>
    </w:tbl>
    <w:p w14:paraId="2D0EC7EA" w14:textId="77777777" w:rsidR="0021055E" w:rsidRPr="0021055E" w:rsidRDefault="0021055E" w:rsidP="0021055E">
      <w:pPr>
        <w:spacing w:after="160" w:line="240" w:lineRule="auto"/>
        <w:rPr>
          <w:rFonts w:ascii="Arial" w:eastAsia="Arial" w:hAnsi="Arial" w:cs="Arial"/>
        </w:rPr>
      </w:pPr>
    </w:p>
    <w:p w14:paraId="2B1827FD" w14:textId="77777777" w:rsidR="0021055E" w:rsidRPr="0021055E" w:rsidRDefault="0021055E" w:rsidP="0021055E">
      <w:pPr>
        <w:spacing w:after="0" w:line="240" w:lineRule="auto"/>
        <w:rPr>
          <w:rFonts w:ascii="Arial" w:eastAsia="Arial" w:hAnsi="Arial" w:cs="Arial"/>
        </w:rPr>
      </w:pPr>
      <w:r>
        <w:rPr>
          <w:rFonts w:ascii="Arial" w:eastAsia="Arial" w:hAnsi="Arial" w:cs="Arial"/>
        </w:rPr>
        <w:br w:type="page"/>
      </w:r>
    </w:p>
    <w:p w14:paraId="58C2CF6E" w14:textId="77777777" w:rsidR="0021055E" w:rsidRPr="0021055E" w:rsidRDefault="0021055E" w:rsidP="0021055E">
      <w:pPr>
        <w:spacing w:before="320" w:line="240" w:lineRule="auto"/>
        <w:outlineLvl w:val="0"/>
        <w:rPr>
          <w:rFonts w:ascii="Arial" w:eastAsia="Arial" w:hAnsi="Arial" w:cs="Arial"/>
          <w:b/>
          <w:bCs/>
          <w:color w:val="000000" w:themeColor="text1"/>
          <w:sz w:val="30"/>
          <w:szCs w:val="30"/>
        </w:rPr>
      </w:pPr>
      <w:r>
        <w:rPr>
          <w:rFonts w:ascii="Arial" w:eastAsia="Arial" w:hAnsi="Arial" w:cs="Arial"/>
          <w:b/>
          <w:bCs/>
          <w:color w:val="000000" w:themeColor="text1"/>
          <w:sz w:val="30"/>
          <w:szCs w:val="30"/>
        </w:rPr>
        <w:lastRenderedPageBreak/>
        <w:t>4. Activity 1 — Centralized Input Validation</w:t>
      </w:r>
    </w:p>
    <w:p w14:paraId="449C837B" w14:textId="77777777" w:rsidR="0021055E" w:rsidRPr="0021055E" w:rsidRDefault="0021055E" w:rsidP="0021055E">
      <w:pPr>
        <w:spacing w:after="160" w:line="240" w:lineRule="auto"/>
        <w:rPr>
          <w:rFonts w:ascii="Arial" w:eastAsia="Arial" w:hAnsi="Arial" w:cs="Arial"/>
        </w:rPr>
      </w:pPr>
      <w:r>
        <w:rPr>
          <w:rFonts w:ascii="Arial" w:eastAsia="Arial" w:hAnsi="Arial" w:cs="Arial"/>
        </w:rPr>
        <w:t>A ValidatorService class was created to centralize all form validation logic that was previously scattered as inline validator functions across screens. This makes validation rules reusable and consistent across the Register, Login, and Stock Entry forms.</w:t>
      </w:r>
    </w:p>
    <w:p w14:paraId="436CDB54" w14:textId="77777777" w:rsidR="0021055E" w:rsidRPr="0021055E" w:rsidRDefault="0021055E" w:rsidP="0021055E">
      <w:pPr>
        <w:spacing w:before="200" w:after="120" w:line="240" w:lineRule="auto"/>
        <w:outlineLvl w:val="2"/>
        <w:rPr>
          <w:rFonts w:ascii="Arial" w:eastAsia="Arial" w:hAnsi="Arial" w:cs="Arial"/>
          <w:b/>
          <w:bCs/>
          <w:color w:val="333333"/>
          <w:sz w:val="23"/>
          <w:szCs w:val="23"/>
        </w:rPr>
      </w:pPr>
      <w:r>
        <w:rPr>
          <w:rFonts w:ascii="Arial" w:eastAsia="Arial" w:hAnsi="Arial" w:cs="Arial"/>
          <w:b/>
          <w:bCs/>
          <w:color w:val="333333"/>
          <w:sz w:val="23"/>
          <w:szCs w:val="23"/>
        </w:rPr>
        <w:t>Code Snippet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55E" w:rsidRPr="0021055E" w14:paraId="720149E3" w14:textId="77777777" w:rsidTr="002C3BD4">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160" w:type="dxa"/>
              <w:bottom w:w="120" w:type="dxa"/>
              <w:right w:w="160" w:type="dxa"/>
            </w:tcMar>
          </w:tcPr>
          <w:p w14:paraId="4226F098"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class ValidatorService {</w:t>
            </w:r>
          </w:p>
          <w:p w14:paraId="6AE8D135"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static String? validateEmail(String email) {</w:t>
            </w:r>
          </w:p>
          <w:p w14:paraId="00AEBDDE"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if (email.trim().isEmpty) return 'Email cannot be empty';</w:t>
            </w:r>
          </w:p>
          <w:p w14:paraId="4AB6986F"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final emailRegex = RegExp(r'^[\w.+-]+@[\w-]+\.[a-zA-Z]{2,}$');</w:t>
            </w:r>
          </w:p>
          <w:p w14:paraId="5A02A94C"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if (!emailRegex.hasMatch(email.trim())) {</w:t>
            </w:r>
          </w:p>
          <w:p w14:paraId="3325BF26"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return 'Enter a valid email address';</w:t>
            </w:r>
          </w:p>
          <w:p w14:paraId="4A22D5EB"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w:t>
            </w:r>
          </w:p>
          <w:p w14:paraId="35756C4B"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return null;</w:t>
            </w:r>
          </w:p>
          <w:p w14:paraId="74C83D81"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w:t>
            </w:r>
          </w:p>
          <w:p w14:paraId="40EC69E9"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w:t>
            </w:r>
          </w:p>
          <w:p w14:paraId="48A7E6C9"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static String? validatePassword(String password) {</w:t>
            </w:r>
          </w:p>
          <w:p w14:paraId="6C4D905F"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if (password.length &lt; 6) return 'Password must be at least 6 characters';</w:t>
            </w:r>
          </w:p>
          <w:p w14:paraId="76A8872B"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return null;</w:t>
            </w:r>
          </w:p>
          <w:p w14:paraId="3A5663CC"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w:t>
            </w:r>
          </w:p>
          <w:p w14:paraId="1F3F6799"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 ...validateProductName, validatePrice, validateStockQuantity, etc.</w:t>
            </w:r>
          </w:p>
          <w:p w14:paraId="5E760DEE"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w:t>
            </w:r>
          </w:p>
        </w:tc>
      </w:tr>
    </w:tbl>
    <w:p w14:paraId="367C6EEB" w14:textId="77777777" w:rsidR="0021055E" w:rsidRPr="0021055E" w:rsidRDefault="0021055E" w:rsidP="0021055E">
      <w:pPr>
        <w:spacing w:after="160" w:line="240" w:lineRule="auto"/>
        <w:rPr>
          <w:rFonts w:ascii="Arial" w:eastAsia="Arial" w:hAnsi="Arial" w:cs="Arial"/>
        </w:rPr>
      </w:pPr>
    </w:p>
    <w:p w14:paraId="5EB8051C" w14:textId="77777777" w:rsidR="0021055E" w:rsidRPr="0021055E" w:rsidRDefault="0021055E" w:rsidP="0021055E">
      <w:pPr>
        <w:spacing w:before="200" w:after="120" w:line="240" w:lineRule="auto"/>
        <w:outlineLvl w:val="2"/>
        <w:rPr>
          <w:rFonts w:ascii="Arial" w:eastAsia="Arial" w:hAnsi="Arial" w:cs="Arial"/>
          <w:b/>
          <w:bCs/>
          <w:color w:val="333333"/>
          <w:sz w:val="23"/>
          <w:szCs w:val="23"/>
        </w:rPr>
      </w:pPr>
      <w:r>
        <w:rPr>
          <w:rFonts w:ascii="Arial" w:eastAsia="Arial" w:hAnsi="Arial" w:cs="Arial"/>
          <w:b/>
          <w:bCs/>
          <w:color w:val="333333"/>
          <w:sz w:val="23"/>
          <w:szCs w:val="23"/>
        </w:rPr>
        <w:t>Testing Evidence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160"/>
      </w:tblGrid>
      <w:tr w:rsidR="0021055E" w:rsidRPr="0021055E" w14:paraId="42709832" w14:textId="77777777" w:rsidTr="002C3BD4">
        <w:tc>
          <w:tcPr>
            <w:tcW w:w="3200" w:type="dxa"/>
            <w:tcMar>
              <w:top w:w="60" w:type="dxa"/>
              <w:left w:w="0" w:type="dxa"/>
              <w:bottom w:w="60" w:type="dxa"/>
              <w:right w:w="120" w:type="dxa"/>
            </w:tcMar>
          </w:tcPr>
          <w:p w14:paraId="54A8F7E9" w14:textId="77777777" w:rsidR="0021055E" w:rsidRPr="0021055E" w:rsidRDefault="0021055E" w:rsidP="0021055E">
            <w:pPr>
              <w:spacing w:after="0" w:line="240" w:lineRule="auto"/>
              <w:jc w:val="center"/>
              <w:rPr>
                <w:rFonts w:ascii="Arial" w:eastAsia="Arial" w:hAnsi="Arial" w:cs="Arial"/>
              </w:rPr>
            </w:pPr>
            <w:r>
              <w:rPr>
                <w:rFonts w:ascii="Arial" w:eastAsia="Arial" w:hAnsi="Arial" w:cs="Arial"/>
                <w:noProof/>
              </w:rPr>
              <w:drawing>
                <wp:inline distT="0" distB="0" distL="0" distR="0" wp14:anchorId="17910EC8" wp14:editId="37676BE9">
                  <wp:extent cx="1282700" cy="23263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cstate="screen">
                            <a:extLst>
                              <a:ext uri="{28A0092B-C50C-407E-A947-70E740481C1C}">
                                <a14:useLocalDpi xmlns:a14="http://schemas.microsoft.com/office/drawing/2010/main"/>
                              </a:ext>
                            </a:extLst>
                          </a:blip>
                          <a:srcRect/>
                          <a:stretch>
                            <a:fillRect/>
                          </a:stretch>
                        </pic:blipFill>
                        <pic:spPr bwMode="auto">
                          <a:xfrm>
                            <a:off x="0" y="0"/>
                            <a:ext cx="1289920" cy="2339436"/>
                          </a:xfrm>
                          <a:prstGeom prst="rect">
                            <a:avLst/>
                          </a:prstGeom>
                        </pic:spPr>
                      </pic:pic>
                    </a:graphicData>
                  </a:graphic>
                </wp:inline>
              </w:drawing>
            </w:r>
          </w:p>
          <w:p w14:paraId="713B7F55" w14:textId="77777777" w:rsidR="0021055E" w:rsidRPr="0021055E" w:rsidRDefault="0021055E" w:rsidP="0021055E">
            <w:pPr>
              <w:spacing w:before="60" w:after="0" w:line="240" w:lineRule="auto"/>
              <w:jc w:val="center"/>
              <w:rPr>
                <w:rFonts w:ascii="Arial" w:eastAsia="Arial" w:hAnsi="Arial" w:cs="Arial"/>
              </w:rPr>
            </w:pPr>
            <w:r>
              <w:rPr>
                <w:rFonts w:ascii="Arial" w:eastAsia="Arial" w:hAnsi="Arial" w:cs="Arial"/>
                <w:i/>
                <w:iCs/>
                <w:color w:val="444444"/>
                <w:sz w:val="16"/>
                <w:szCs w:val="16"/>
              </w:rPr>
              <w:t>Register: password under 6 characters</w:t>
            </w:r>
          </w:p>
        </w:tc>
        <w:tc>
          <w:tcPr>
            <w:tcW w:w="6160" w:type="dxa"/>
            <w:tcMar>
              <w:top w:w="60" w:type="dxa"/>
              <w:left w:w="120" w:type="dxa"/>
              <w:bottom w:w="60" w:type="dxa"/>
              <w:right w:w="0" w:type="dxa"/>
            </w:tcMar>
          </w:tcPr>
          <w:p w14:paraId="1290C9FB" w14:textId="77777777" w:rsidR="0021055E" w:rsidRPr="0021055E" w:rsidRDefault="0021055E" w:rsidP="0021055E">
            <w:pPr>
              <w:spacing w:after="80" w:line="240" w:lineRule="auto"/>
              <w:rPr>
                <w:rFonts w:ascii="Arial" w:eastAsia="Arial" w:hAnsi="Arial" w:cs="Arial"/>
              </w:rPr>
            </w:pPr>
            <w:r>
              <w:rPr>
                <w:rFonts w:ascii="Arial" w:eastAsia="Arial" w:hAnsi="Arial" w:cs="Arial"/>
                <w:b/>
                <w:bCs/>
              </w:rPr>
              <w:t>Test: Weak password on Register</w:t>
            </w:r>
          </w:p>
          <w:p w14:paraId="57A15D73" w14:textId="77777777" w:rsidR="0021055E" w:rsidRPr="0021055E" w:rsidRDefault="0021055E" w:rsidP="0021055E">
            <w:pPr>
              <w:spacing w:after="60" w:line="240" w:lineRule="auto"/>
              <w:rPr>
                <w:rFonts w:ascii="Arial" w:eastAsia="Arial" w:hAnsi="Arial" w:cs="Arial"/>
              </w:rPr>
            </w:pPr>
            <w:r>
              <w:rPr>
                <w:rFonts w:ascii="Arial" w:eastAsia="Arial" w:hAnsi="Arial" w:cs="Arial"/>
              </w:rPr>
              <w:t>Entered a password shorter than 6 characters on the Register screen.</w:t>
            </w:r>
          </w:p>
          <w:p w14:paraId="648AF89D" w14:textId="77777777" w:rsidR="0021055E" w:rsidRPr="0021055E" w:rsidRDefault="0021055E" w:rsidP="0021055E">
            <w:pPr>
              <w:spacing w:after="60" w:line="240" w:lineRule="auto"/>
              <w:rPr>
                <w:rFonts w:ascii="Arial" w:eastAsia="Arial" w:hAnsi="Arial" w:cs="Arial"/>
              </w:rPr>
            </w:pPr>
            <w:r>
              <w:rPr>
                <w:rFonts w:ascii="Arial" w:eastAsia="Arial" w:hAnsi="Arial" w:cs="Arial"/>
              </w:rPr>
              <w:t>ValidatorService.validatePassword() rejected it and the form displayed: 'Password must be at least 6 characters'.</w:t>
            </w:r>
          </w:p>
        </w:tc>
      </w:tr>
    </w:tbl>
    <w:p w14:paraId="748B84FC" w14:textId="77777777" w:rsidR="0021055E" w:rsidRPr="0021055E" w:rsidRDefault="0021055E" w:rsidP="0021055E">
      <w:pPr>
        <w:spacing w:after="160" w:line="240" w:lineRule="auto"/>
        <w:rPr>
          <w:rFonts w:ascii="Arial" w:eastAsia="Arial" w:hAnsi="Arial" w:cs="Arial"/>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160"/>
      </w:tblGrid>
      <w:tr w:rsidR="0021055E" w:rsidRPr="0021055E" w14:paraId="68B348E0" w14:textId="77777777" w:rsidTr="002C3BD4">
        <w:tc>
          <w:tcPr>
            <w:tcW w:w="3200" w:type="dxa"/>
            <w:tcMar>
              <w:top w:w="60" w:type="dxa"/>
              <w:left w:w="0" w:type="dxa"/>
              <w:bottom w:w="60" w:type="dxa"/>
              <w:right w:w="120" w:type="dxa"/>
            </w:tcMar>
          </w:tcPr>
          <w:p w14:paraId="2779BB0C" w14:textId="77777777" w:rsidR="0021055E" w:rsidRPr="0021055E" w:rsidRDefault="0021055E" w:rsidP="0021055E">
            <w:pPr>
              <w:spacing w:after="0" w:line="240" w:lineRule="auto"/>
              <w:jc w:val="center"/>
              <w:rPr>
                <w:rFonts w:ascii="Arial" w:eastAsia="Arial" w:hAnsi="Arial" w:cs="Arial"/>
              </w:rPr>
            </w:pPr>
            <w:r>
              <w:rPr>
                <w:rFonts w:ascii="Arial" w:eastAsia="Arial" w:hAnsi="Arial" w:cs="Arial"/>
                <w:noProof/>
              </w:rPr>
              <w:lastRenderedPageBreak/>
              <w:drawing>
                <wp:inline distT="0" distB="0" distL="0" distR="0" wp14:anchorId="5CA45DDF" wp14:editId="603689A2">
                  <wp:extent cx="1116965" cy="1896035"/>
                  <wp:effectExtent l="0" t="0" r="6985" b="9525"/>
                  <wp:docPr id="475984305" name="Picture 475984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cstate="screen">
                            <a:extLst>
                              <a:ext uri="{28A0092B-C50C-407E-A947-70E740481C1C}">
                                <a14:useLocalDpi xmlns:a14="http://schemas.microsoft.com/office/drawing/2010/main"/>
                              </a:ext>
                            </a:extLst>
                          </a:blip>
                          <a:srcRect/>
                          <a:stretch>
                            <a:fillRect/>
                          </a:stretch>
                        </pic:blipFill>
                        <pic:spPr bwMode="auto">
                          <a:xfrm>
                            <a:off x="0" y="0"/>
                            <a:ext cx="1123083" cy="1906420"/>
                          </a:xfrm>
                          <a:prstGeom prst="rect">
                            <a:avLst/>
                          </a:prstGeom>
                        </pic:spPr>
                      </pic:pic>
                    </a:graphicData>
                  </a:graphic>
                </wp:inline>
              </w:drawing>
            </w:r>
          </w:p>
          <w:p w14:paraId="04098CCF" w14:textId="77777777" w:rsidR="0021055E" w:rsidRPr="0021055E" w:rsidRDefault="0021055E" w:rsidP="0021055E">
            <w:pPr>
              <w:spacing w:before="60" w:after="0" w:line="240" w:lineRule="auto"/>
              <w:jc w:val="center"/>
              <w:rPr>
                <w:rFonts w:ascii="Arial" w:eastAsia="Arial" w:hAnsi="Arial" w:cs="Arial"/>
              </w:rPr>
            </w:pPr>
            <w:r>
              <w:rPr>
                <w:rFonts w:ascii="Arial" w:eastAsia="Arial" w:hAnsi="Arial" w:cs="Arial"/>
                <w:i/>
                <w:iCs/>
                <w:color w:val="444444"/>
                <w:sz w:val="16"/>
                <w:szCs w:val="16"/>
              </w:rPr>
              <w:t>Register: passwords do not match</w:t>
            </w:r>
          </w:p>
        </w:tc>
        <w:tc>
          <w:tcPr>
            <w:tcW w:w="6160" w:type="dxa"/>
            <w:tcMar>
              <w:top w:w="60" w:type="dxa"/>
              <w:left w:w="120" w:type="dxa"/>
              <w:bottom w:w="60" w:type="dxa"/>
              <w:right w:w="0" w:type="dxa"/>
            </w:tcMar>
          </w:tcPr>
          <w:p w14:paraId="7D6BA5AE" w14:textId="77777777" w:rsidR="0021055E" w:rsidRPr="0021055E" w:rsidRDefault="0021055E" w:rsidP="0021055E">
            <w:pPr>
              <w:spacing w:after="80" w:line="240" w:lineRule="auto"/>
              <w:rPr>
                <w:rFonts w:ascii="Arial" w:eastAsia="Arial" w:hAnsi="Arial" w:cs="Arial"/>
              </w:rPr>
            </w:pPr>
            <w:r>
              <w:rPr>
                <w:rFonts w:ascii="Arial" w:eastAsia="Arial" w:hAnsi="Arial" w:cs="Arial"/>
                <w:b/>
                <w:bCs/>
              </w:rPr>
              <w:t>Test: Mismatched confirm-password</w:t>
            </w:r>
          </w:p>
          <w:p w14:paraId="25C0052A" w14:textId="77777777" w:rsidR="0021055E" w:rsidRPr="0021055E" w:rsidRDefault="0021055E" w:rsidP="0021055E">
            <w:pPr>
              <w:spacing w:after="60" w:line="240" w:lineRule="auto"/>
              <w:rPr>
                <w:rFonts w:ascii="Arial" w:eastAsia="Arial" w:hAnsi="Arial" w:cs="Arial"/>
              </w:rPr>
            </w:pPr>
            <w:r>
              <w:rPr>
                <w:rFonts w:ascii="Arial" w:eastAsia="Arial" w:hAnsi="Arial" w:cs="Arial"/>
              </w:rPr>
              <w:t>Entered '123456' and '123455' as password and confirm-password.</w:t>
            </w:r>
          </w:p>
          <w:p w14:paraId="5292E6F6" w14:textId="77777777" w:rsidR="0021055E" w:rsidRPr="0021055E" w:rsidRDefault="0021055E" w:rsidP="0021055E">
            <w:pPr>
              <w:spacing w:after="60" w:line="240" w:lineRule="auto"/>
              <w:rPr>
                <w:rFonts w:ascii="Arial" w:eastAsia="Arial" w:hAnsi="Arial" w:cs="Arial"/>
              </w:rPr>
            </w:pPr>
            <w:r>
              <w:rPr>
                <w:rFonts w:ascii="Arial" w:eastAsia="Arial" w:hAnsi="Arial" w:cs="Arial"/>
              </w:rPr>
              <w:t>ValidatorService.validatePasswordMatch() caught the mismatch and displayed: 'Passwords do not match'.</w:t>
            </w:r>
          </w:p>
        </w:tc>
      </w:tr>
    </w:tbl>
    <w:p w14:paraId="40FFAD97" w14:textId="77777777" w:rsidR="0021055E" w:rsidRPr="0021055E" w:rsidRDefault="0021055E" w:rsidP="0021055E">
      <w:pPr>
        <w:spacing w:after="160" w:line="240" w:lineRule="auto"/>
        <w:rPr>
          <w:rFonts w:ascii="Arial" w:eastAsia="Arial" w:hAnsi="Arial" w:cs="Arial"/>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160"/>
      </w:tblGrid>
      <w:tr w:rsidR="0021055E" w:rsidRPr="0021055E" w14:paraId="38804EFD" w14:textId="77777777" w:rsidTr="002C3BD4">
        <w:tc>
          <w:tcPr>
            <w:tcW w:w="3200" w:type="dxa"/>
            <w:tcMar>
              <w:top w:w="60" w:type="dxa"/>
              <w:left w:w="0" w:type="dxa"/>
              <w:bottom w:w="60" w:type="dxa"/>
              <w:right w:w="120" w:type="dxa"/>
            </w:tcMar>
          </w:tcPr>
          <w:p w14:paraId="2BB34922" w14:textId="77777777" w:rsidR="0021055E" w:rsidRPr="0021055E" w:rsidRDefault="0021055E" w:rsidP="0021055E">
            <w:pPr>
              <w:spacing w:after="0" w:line="240" w:lineRule="auto"/>
              <w:jc w:val="center"/>
              <w:rPr>
                <w:rFonts w:ascii="Arial" w:eastAsia="Arial" w:hAnsi="Arial" w:cs="Arial"/>
              </w:rPr>
            </w:pPr>
            <w:r>
              <w:rPr>
                <w:rFonts w:ascii="Arial" w:eastAsia="Arial" w:hAnsi="Arial" w:cs="Arial"/>
                <w:noProof/>
              </w:rPr>
              <w:drawing>
                <wp:inline distT="0" distB="0" distL="0" distR="0" wp14:anchorId="53820214" wp14:editId="77459FCF">
                  <wp:extent cx="1174735" cy="2070848"/>
                  <wp:effectExtent l="0" t="0" r="6985" b="5715"/>
                  <wp:docPr id="1530375802" name="Picture 153037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cstate="screen">
                            <a:extLst>
                              <a:ext uri="{28A0092B-C50C-407E-A947-70E740481C1C}">
                                <a14:useLocalDpi xmlns:a14="http://schemas.microsoft.com/office/drawing/2010/main"/>
                              </a:ext>
                            </a:extLst>
                          </a:blip>
                          <a:srcRect/>
                          <a:stretch>
                            <a:fillRect/>
                          </a:stretch>
                        </pic:blipFill>
                        <pic:spPr bwMode="auto">
                          <a:xfrm>
                            <a:off x="0" y="0"/>
                            <a:ext cx="1186491" cy="2091572"/>
                          </a:xfrm>
                          <a:prstGeom prst="rect">
                            <a:avLst/>
                          </a:prstGeom>
                        </pic:spPr>
                      </pic:pic>
                    </a:graphicData>
                  </a:graphic>
                </wp:inline>
              </w:drawing>
            </w:r>
          </w:p>
          <w:p w14:paraId="18095793" w14:textId="77777777" w:rsidR="0021055E" w:rsidRPr="0021055E" w:rsidRDefault="0021055E" w:rsidP="0021055E">
            <w:pPr>
              <w:spacing w:before="60" w:after="0" w:line="240" w:lineRule="auto"/>
              <w:jc w:val="center"/>
              <w:rPr>
                <w:rFonts w:ascii="Arial" w:eastAsia="Arial" w:hAnsi="Arial" w:cs="Arial"/>
              </w:rPr>
            </w:pPr>
            <w:r>
              <w:rPr>
                <w:rFonts w:ascii="Arial" w:eastAsia="Arial" w:hAnsi="Arial" w:cs="Arial"/>
                <w:i/>
                <w:iCs/>
                <w:color w:val="444444"/>
                <w:sz w:val="16"/>
                <w:szCs w:val="16"/>
              </w:rPr>
              <w:t>Stock Entry: price = 0 rejected</w:t>
            </w:r>
          </w:p>
        </w:tc>
        <w:tc>
          <w:tcPr>
            <w:tcW w:w="6160" w:type="dxa"/>
            <w:tcMar>
              <w:top w:w="60" w:type="dxa"/>
              <w:left w:w="120" w:type="dxa"/>
              <w:bottom w:w="60" w:type="dxa"/>
              <w:right w:w="0" w:type="dxa"/>
            </w:tcMar>
          </w:tcPr>
          <w:p w14:paraId="39715B0D" w14:textId="77777777" w:rsidR="0021055E" w:rsidRPr="0021055E" w:rsidRDefault="0021055E" w:rsidP="0021055E">
            <w:pPr>
              <w:spacing w:after="80" w:line="240" w:lineRule="auto"/>
              <w:rPr>
                <w:rFonts w:ascii="Arial" w:eastAsia="Arial" w:hAnsi="Arial" w:cs="Arial"/>
              </w:rPr>
            </w:pPr>
            <w:r>
              <w:rPr>
                <w:rFonts w:ascii="Arial" w:eastAsia="Arial" w:hAnsi="Arial" w:cs="Arial"/>
                <w:b/>
                <w:bCs/>
              </w:rPr>
              <w:t>Test: Invalid product price on Stock Entry</w:t>
            </w:r>
          </w:p>
          <w:p w14:paraId="4CBEC17C" w14:textId="77777777" w:rsidR="0021055E" w:rsidRPr="0021055E" w:rsidRDefault="0021055E" w:rsidP="0021055E">
            <w:pPr>
              <w:spacing w:after="60" w:line="240" w:lineRule="auto"/>
              <w:rPr>
                <w:rFonts w:ascii="Arial" w:eastAsia="Arial" w:hAnsi="Arial" w:cs="Arial"/>
              </w:rPr>
            </w:pPr>
            <w:r>
              <w:rPr>
                <w:rFonts w:ascii="Arial" w:eastAsia="Arial" w:hAnsi="Arial" w:cs="Arial"/>
              </w:rPr>
              <w:t>Attempted to add a product ('tv') with cost and selling price left at 0.</w:t>
            </w:r>
          </w:p>
          <w:p w14:paraId="4D11A1FD" w14:textId="77777777" w:rsidR="0021055E" w:rsidRPr="0021055E" w:rsidRDefault="0021055E" w:rsidP="0021055E">
            <w:pPr>
              <w:spacing w:after="60" w:line="240" w:lineRule="auto"/>
              <w:rPr>
                <w:rFonts w:ascii="Arial" w:eastAsia="Arial" w:hAnsi="Arial" w:cs="Arial"/>
              </w:rPr>
            </w:pPr>
            <w:r>
              <w:rPr>
                <w:rFonts w:ascii="Arial" w:eastAsia="Arial" w:hAnsi="Arial" w:cs="Arial"/>
              </w:rPr>
              <w:t>ValidatorService.validatePrice() blocked submission with: 'Price must be greater than zero' on both fields.</w:t>
            </w:r>
          </w:p>
        </w:tc>
      </w:tr>
    </w:tbl>
    <w:p w14:paraId="2D62FEDA" w14:textId="77777777" w:rsidR="0021055E" w:rsidRPr="0021055E" w:rsidRDefault="0021055E" w:rsidP="0021055E">
      <w:pPr>
        <w:spacing w:after="0" w:line="240" w:lineRule="auto"/>
        <w:rPr>
          <w:rFonts w:ascii="Arial" w:eastAsia="Arial" w:hAnsi="Arial" w:cs="Arial"/>
        </w:rPr>
      </w:pPr>
      <w:r>
        <w:rPr>
          <w:rFonts w:ascii="Arial" w:eastAsia="Arial" w:hAnsi="Arial" w:cs="Arial"/>
        </w:rPr>
        <w:br w:type="page"/>
      </w:r>
    </w:p>
    <w:p w14:paraId="49D7BAD9" w14:textId="77777777" w:rsidR="0021055E" w:rsidRPr="0021055E" w:rsidRDefault="0021055E" w:rsidP="0021055E">
      <w:pPr>
        <w:spacing w:before="320" w:line="240" w:lineRule="auto"/>
        <w:outlineLvl w:val="0"/>
        <w:rPr>
          <w:rFonts w:ascii="Arial" w:eastAsia="Arial" w:hAnsi="Arial" w:cs="Arial"/>
          <w:b/>
          <w:bCs/>
          <w:color w:val="000000" w:themeColor="text1"/>
          <w:sz w:val="30"/>
          <w:szCs w:val="30"/>
        </w:rPr>
      </w:pPr>
      <w:r>
        <w:rPr>
          <w:rFonts w:ascii="Arial" w:eastAsia="Arial" w:hAnsi="Arial" w:cs="Arial"/>
          <w:b/>
          <w:bCs/>
          <w:color w:val="000000" w:themeColor="text1"/>
          <w:sz w:val="30"/>
          <w:szCs w:val="30"/>
        </w:rPr>
        <w:lastRenderedPageBreak/>
        <w:t>5. Activity 2 — Event Logging</w:t>
      </w:r>
    </w:p>
    <w:p w14:paraId="742805DF" w14:textId="77777777" w:rsidR="0021055E" w:rsidRPr="0021055E" w:rsidRDefault="0021055E" w:rsidP="0021055E">
      <w:pPr>
        <w:spacing w:after="160" w:line="240" w:lineRule="auto"/>
        <w:rPr>
          <w:rFonts w:ascii="Arial" w:eastAsia="Arial" w:hAnsi="Arial" w:cs="Arial"/>
        </w:rPr>
      </w:pPr>
      <w:r>
        <w:rPr>
          <w:rFonts w:ascii="Arial" w:eastAsia="Arial" w:hAnsi="Arial" w:cs="Arial"/>
        </w:rPr>
        <w:t>An EventLoggerService class records every keyboard, gesture, login, register, sale, and validation event with a timestamp, stored in-memory as a list of AppEvent objects. A companion LogsScreen was added so events can be viewed directly inside the app, filterable by event type — this avoids relying on USB debugging / terminal output to demonstrate evidence on a real device.</w:t>
      </w:r>
    </w:p>
    <w:p w14:paraId="3E76438F" w14:textId="77777777" w:rsidR="0021055E" w:rsidRPr="0021055E" w:rsidRDefault="0021055E" w:rsidP="0021055E">
      <w:pPr>
        <w:spacing w:before="200" w:after="120" w:line="240" w:lineRule="auto"/>
        <w:outlineLvl w:val="2"/>
        <w:rPr>
          <w:rFonts w:ascii="Arial" w:eastAsia="Arial" w:hAnsi="Arial" w:cs="Arial"/>
          <w:b/>
          <w:bCs/>
          <w:color w:val="333333"/>
          <w:sz w:val="23"/>
          <w:szCs w:val="23"/>
        </w:rPr>
      </w:pPr>
      <w:r>
        <w:rPr>
          <w:rFonts w:ascii="Arial" w:eastAsia="Arial" w:hAnsi="Arial" w:cs="Arial"/>
          <w:b/>
          <w:bCs/>
          <w:color w:val="333333"/>
          <w:sz w:val="23"/>
          <w:szCs w:val="23"/>
        </w:rPr>
        <w:t>Code Snippet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55E" w:rsidRPr="0021055E" w14:paraId="2CB9577C" w14:textId="77777777" w:rsidTr="002C3BD4">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160" w:type="dxa"/>
              <w:bottom w:w="120" w:type="dxa"/>
              <w:right w:w="160" w:type="dxa"/>
            </w:tcMar>
          </w:tcPr>
          <w:p w14:paraId="5A0A8F0D"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class EventLoggerService {</w:t>
            </w:r>
          </w:p>
          <w:p w14:paraId="621ED836"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static final List&lt;AppEvent&gt; _events = [];</w:t>
            </w:r>
          </w:p>
          <w:p w14:paraId="54597E6F"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w:t>
            </w:r>
          </w:p>
          <w:p w14:paraId="08545AF8"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static void log(String type, String details) {</w:t>
            </w:r>
          </w:p>
          <w:p w14:paraId="27328C20"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final event = AppEvent(type: type, details: details);</w:t>
            </w:r>
          </w:p>
          <w:p w14:paraId="59366BA9"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_events.add(event);</w:t>
            </w:r>
          </w:p>
          <w:p w14:paraId="17CD098A"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print(event.toString());</w:t>
            </w:r>
          </w:p>
          <w:p w14:paraId="2FF3B020"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w:t>
            </w:r>
          </w:p>
          <w:p w14:paraId="32B88FEC"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w:t>
            </w:r>
          </w:p>
          <w:p w14:paraId="6D761178"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static void logKeyboardEvent(String details) =&gt; log('KEYBOARD', details);</w:t>
            </w:r>
          </w:p>
          <w:p w14:paraId="65892665"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static void logGestureEvent(String details) =&gt; log('GESTURE', details);</w:t>
            </w:r>
          </w:p>
          <w:p w14:paraId="5992EFFE"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static void logValidationEvent(String details) =&gt; log('VALIDATION', details);</w:t>
            </w:r>
          </w:p>
          <w:p w14:paraId="750DD46A"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static void logLoginEvent(String details) =&gt; log('LOGIN', details);</w:t>
            </w:r>
          </w:p>
          <w:p w14:paraId="2E9ACAFD"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w:t>
            </w:r>
          </w:p>
          <w:p w14:paraId="036A15B8"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static List&lt;AppEvent&gt; getEvents() =&gt; _events.reversed.toList();</w:t>
            </w:r>
          </w:p>
          <w:p w14:paraId="17CFE41A"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static List&lt;AppEvent&gt; getEventsByType(String type) =&gt;</w:t>
            </w:r>
          </w:p>
          <w:p w14:paraId="1D6E6C06"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_events.where((e) =&gt; e.type == type).toList().reversed.toList();</w:t>
            </w:r>
          </w:p>
          <w:p w14:paraId="3032ECF6"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w:t>
            </w:r>
          </w:p>
        </w:tc>
      </w:tr>
    </w:tbl>
    <w:p w14:paraId="5D5DF9C6" w14:textId="77777777" w:rsidR="0021055E" w:rsidRPr="0021055E" w:rsidRDefault="0021055E" w:rsidP="0021055E">
      <w:pPr>
        <w:spacing w:after="160" w:line="240" w:lineRule="auto"/>
        <w:rPr>
          <w:rFonts w:ascii="Arial" w:eastAsia="Arial" w:hAnsi="Arial" w:cs="Arial"/>
        </w:rPr>
      </w:pPr>
    </w:p>
    <w:p w14:paraId="794416F0" w14:textId="77777777" w:rsidR="0021055E" w:rsidRPr="0021055E" w:rsidRDefault="0021055E" w:rsidP="0021055E">
      <w:pPr>
        <w:spacing w:before="200" w:after="120" w:line="240" w:lineRule="auto"/>
        <w:outlineLvl w:val="2"/>
        <w:rPr>
          <w:rFonts w:ascii="Arial" w:eastAsia="Arial" w:hAnsi="Arial" w:cs="Arial"/>
          <w:b/>
          <w:bCs/>
          <w:color w:val="333333"/>
          <w:sz w:val="23"/>
          <w:szCs w:val="23"/>
        </w:rPr>
      </w:pPr>
      <w:r>
        <w:rPr>
          <w:rFonts w:ascii="Arial" w:eastAsia="Arial" w:hAnsi="Arial" w:cs="Arial"/>
          <w:b/>
          <w:bCs/>
          <w:color w:val="333333"/>
          <w:sz w:val="23"/>
          <w:szCs w:val="23"/>
        </w:rPr>
        <w:t>Testing Evidence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160"/>
      </w:tblGrid>
      <w:tr w:rsidR="0021055E" w:rsidRPr="0021055E" w14:paraId="574B7E4C" w14:textId="77777777" w:rsidTr="002C3BD4">
        <w:tc>
          <w:tcPr>
            <w:tcW w:w="3200" w:type="dxa"/>
            <w:tcMar>
              <w:top w:w="60" w:type="dxa"/>
              <w:left w:w="0" w:type="dxa"/>
              <w:bottom w:w="60" w:type="dxa"/>
              <w:right w:w="120" w:type="dxa"/>
            </w:tcMar>
          </w:tcPr>
          <w:p w14:paraId="4430F89D" w14:textId="77777777" w:rsidR="0021055E" w:rsidRPr="0021055E" w:rsidRDefault="0021055E" w:rsidP="0021055E">
            <w:pPr>
              <w:spacing w:after="0" w:line="240" w:lineRule="auto"/>
              <w:jc w:val="center"/>
              <w:rPr>
                <w:rFonts w:ascii="Arial" w:eastAsia="Arial" w:hAnsi="Arial" w:cs="Arial"/>
              </w:rPr>
            </w:pPr>
            <w:r>
              <w:rPr>
                <w:rFonts w:ascii="Arial" w:eastAsia="Arial" w:hAnsi="Arial" w:cs="Arial"/>
                <w:noProof/>
              </w:rPr>
              <w:drawing>
                <wp:inline distT="0" distB="0" distL="0" distR="0" wp14:anchorId="57C3BFE1" wp14:editId="07F28915">
                  <wp:extent cx="1106713" cy="2088776"/>
                  <wp:effectExtent l="0" t="0" r="0" b="6985"/>
                  <wp:docPr id="115992810" name="Picture 115992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cstate="screen">
                            <a:extLst>
                              <a:ext uri="{28A0092B-C50C-407E-A947-70E740481C1C}">
                                <a14:useLocalDpi xmlns:a14="http://schemas.microsoft.com/office/drawing/2010/main"/>
                              </a:ext>
                            </a:extLst>
                          </a:blip>
                          <a:srcRect/>
                          <a:stretch>
                            <a:fillRect/>
                          </a:stretch>
                        </pic:blipFill>
                        <pic:spPr bwMode="auto">
                          <a:xfrm>
                            <a:off x="0" y="0"/>
                            <a:ext cx="1118833" cy="2111651"/>
                          </a:xfrm>
                          <a:prstGeom prst="rect">
                            <a:avLst/>
                          </a:prstGeom>
                        </pic:spPr>
                      </pic:pic>
                    </a:graphicData>
                  </a:graphic>
                </wp:inline>
              </w:drawing>
            </w:r>
          </w:p>
          <w:p w14:paraId="25BE6997" w14:textId="77777777" w:rsidR="0021055E" w:rsidRPr="0021055E" w:rsidRDefault="0021055E" w:rsidP="0021055E">
            <w:pPr>
              <w:spacing w:before="60" w:after="0" w:line="240" w:lineRule="auto"/>
              <w:jc w:val="center"/>
              <w:rPr>
                <w:rFonts w:ascii="Arial" w:eastAsia="Arial" w:hAnsi="Arial" w:cs="Arial"/>
              </w:rPr>
            </w:pPr>
            <w:r>
              <w:rPr>
                <w:rFonts w:ascii="Arial" w:eastAsia="Arial" w:hAnsi="Arial" w:cs="Arial"/>
                <w:i/>
                <w:iCs/>
                <w:color w:val="444444"/>
                <w:sz w:val="16"/>
                <w:szCs w:val="16"/>
              </w:rPr>
              <w:t>Event Logs screen — all events</w:t>
            </w:r>
          </w:p>
        </w:tc>
        <w:tc>
          <w:tcPr>
            <w:tcW w:w="6160" w:type="dxa"/>
            <w:tcMar>
              <w:top w:w="60" w:type="dxa"/>
              <w:left w:w="120" w:type="dxa"/>
              <w:bottom w:w="60" w:type="dxa"/>
              <w:right w:w="0" w:type="dxa"/>
            </w:tcMar>
          </w:tcPr>
          <w:p w14:paraId="14E5956F" w14:textId="77777777" w:rsidR="0021055E" w:rsidRPr="0021055E" w:rsidRDefault="0021055E" w:rsidP="0021055E">
            <w:pPr>
              <w:spacing w:after="80" w:line="240" w:lineRule="auto"/>
              <w:rPr>
                <w:rFonts w:ascii="Arial" w:eastAsia="Arial" w:hAnsi="Arial" w:cs="Arial"/>
              </w:rPr>
            </w:pPr>
            <w:r>
              <w:rPr>
                <w:rFonts w:ascii="Arial" w:eastAsia="Arial" w:hAnsi="Arial" w:cs="Arial"/>
                <w:b/>
                <w:bCs/>
              </w:rPr>
              <w:t>Test: In-app Logs screen (ALL filter)</w:t>
            </w:r>
          </w:p>
          <w:p w14:paraId="46A2730E" w14:textId="77777777" w:rsidR="0021055E" w:rsidRPr="0021055E" w:rsidRDefault="0021055E" w:rsidP="0021055E">
            <w:pPr>
              <w:spacing w:after="60" w:line="240" w:lineRule="auto"/>
              <w:rPr>
                <w:rFonts w:ascii="Arial" w:eastAsia="Arial" w:hAnsi="Arial" w:cs="Arial"/>
              </w:rPr>
            </w:pPr>
            <w:r>
              <w:rPr>
                <w:rFonts w:ascii="Arial" w:eastAsia="Arial" w:hAnsi="Arial" w:cs="Arial"/>
              </w:rPr>
              <w:t>Opened the new Logs screen from the Catalog AppBar (receipt icon).</w:t>
            </w:r>
          </w:p>
          <w:p w14:paraId="6124AE9C" w14:textId="77777777" w:rsidR="0021055E" w:rsidRPr="0021055E" w:rsidRDefault="0021055E" w:rsidP="0021055E">
            <w:pPr>
              <w:spacing w:after="60" w:line="240" w:lineRule="auto"/>
              <w:rPr>
                <w:rFonts w:ascii="Arial" w:eastAsia="Arial" w:hAnsi="Arial" w:cs="Arial"/>
              </w:rPr>
            </w:pPr>
            <w:r>
              <w:rPr>
                <w:rFonts w:ascii="Arial" w:eastAsia="Arial" w:hAnsi="Arial" w:cs="Arial"/>
              </w:rPr>
              <w:t>Confirmed real, timestamped events for KEYBOARD, GESTURE and LOGIN types were captured live as the app was used, e.g. 'Long-press detected on product "radio units"' and 'Login successful for lionoble20@gmail.com'.</w:t>
            </w:r>
          </w:p>
        </w:tc>
      </w:tr>
    </w:tbl>
    <w:p w14:paraId="06390B78" w14:textId="77777777" w:rsidR="0021055E" w:rsidRPr="0021055E" w:rsidRDefault="0021055E" w:rsidP="0021055E">
      <w:pPr>
        <w:spacing w:after="160" w:line="240" w:lineRule="auto"/>
        <w:rPr>
          <w:rFonts w:ascii="Arial" w:eastAsia="Arial" w:hAnsi="Arial" w:cs="Arial"/>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160"/>
      </w:tblGrid>
      <w:tr w:rsidR="0021055E" w:rsidRPr="0021055E" w14:paraId="7A9D1F00" w14:textId="77777777" w:rsidTr="002C3BD4">
        <w:tc>
          <w:tcPr>
            <w:tcW w:w="3200" w:type="dxa"/>
            <w:tcMar>
              <w:top w:w="60" w:type="dxa"/>
              <w:left w:w="0" w:type="dxa"/>
              <w:bottom w:w="60" w:type="dxa"/>
              <w:right w:w="120" w:type="dxa"/>
            </w:tcMar>
          </w:tcPr>
          <w:p w14:paraId="5579B69C" w14:textId="77777777" w:rsidR="0021055E" w:rsidRPr="0021055E" w:rsidRDefault="0021055E" w:rsidP="0021055E">
            <w:pPr>
              <w:spacing w:after="0" w:line="240" w:lineRule="auto"/>
              <w:jc w:val="center"/>
              <w:rPr>
                <w:rFonts w:ascii="Arial" w:eastAsia="Arial" w:hAnsi="Arial" w:cs="Arial"/>
              </w:rPr>
            </w:pPr>
            <w:r>
              <w:rPr>
                <w:rFonts w:ascii="Arial" w:eastAsia="Arial" w:hAnsi="Arial" w:cs="Arial"/>
                <w:noProof/>
              </w:rPr>
              <w:lastRenderedPageBreak/>
              <w:drawing>
                <wp:inline distT="0" distB="0" distL="0" distR="0" wp14:anchorId="55A8DC82" wp14:editId="76A260FF">
                  <wp:extent cx="1176655" cy="2111188"/>
                  <wp:effectExtent l="0" t="0" r="4445" b="3810"/>
                  <wp:docPr id="1631116902" name="Picture 1631116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cstate="screen">
                            <a:extLst>
                              <a:ext uri="{28A0092B-C50C-407E-A947-70E740481C1C}">
                                <a14:useLocalDpi xmlns:a14="http://schemas.microsoft.com/office/drawing/2010/main"/>
                              </a:ext>
                            </a:extLst>
                          </a:blip>
                          <a:srcRect/>
                          <a:stretch>
                            <a:fillRect/>
                          </a:stretch>
                        </pic:blipFill>
                        <pic:spPr bwMode="auto">
                          <a:xfrm>
                            <a:off x="0" y="0"/>
                            <a:ext cx="1183685" cy="2123802"/>
                          </a:xfrm>
                          <a:prstGeom prst="rect">
                            <a:avLst/>
                          </a:prstGeom>
                        </pic:spPr>
                      </pic:pic>
                    </a:graphicData>
                  </a:graphic>
                </wp:inline>
              </w:drawing>
            </w:r>
          </w:p>
          <w:p w14:paraId="395F6B78" w14:textId="77777777" w:rsidR="0021055E" w:rsidRPr="0021055E" w:rsidRDefault="0021055E" w:rsidP="0021055E">
            <w:pPr>
              <w:spacing w:before="60" w:after="0" w:line="240" w:lineRule="auto"/>
              <w:jc w:val="center"/>
              <w:rPr>
                <w:rFonts w:ascii="Arial" w:eastAsia="Arial" w:hAnsi="Arial" w:cs="Arial"/>
              </w:rPr>
            </w:pPr>
            <w:r>
              <w:rPr>
                <w:rFonts w:ascii="Arial" w:eastAsia="Arial" w:hAnsi="Arial" w:cs="Arial"/>
                <w:i/>
                <w:iCs/>
                <w:color w:val="444444"/>
                <w:sz w:val="16"/>
                <w:szCs w:val="16"/>
              </w:rPr>
              <w:t>Event Logs — keyboard search progression</w:t>
            </w:r>
          </w:p>
        </w:tc>
        <w:tc>
          <w:tcPr>
            <w:tcW w:w="6160" w:type="dxa"/>
            <w:tcMar>
              <w:top w:w="60" w:type="dxa"/>
              <w:left w:w="120" w:type="dxa"/>
              <w:bottom w:w="60" w:type="dxa"/>
              <w:right w:w="0" w:type="dxa"/>
            </w:tcMar>
          </w:tcPr>
          <w:p w14:paraId="1CAAAA8B" w14:textId="77777777" w:rsidR="0021055E" w:rsidRPr="0021055E" w:rsidRDefault="0021055E" w:rsidP="0021055E">
            <w:pPr>
              <w:spacing w:after="80" w:line="240" w:lineRule="auto"/>
              <w:rPr>
                <w:rFonts w:ascii="Arial" w:eastAsia="Arial" w:hAnsi="Arial" w:cs="Arial"/>
              </w:rPr>
            </w:pPr>
            <w:r>
              <w:rPr>
                <w:rFonts w:ascii="Arial" w:eastAsia="Arial" w:hAnsi="Arial" w:cs="Arial"/>
                <w:b/>
                <w:bCs/>
              </w:rPr>
              <w:t>Test: Logs screen reflecting live typing</w:t>
            </w:r>
          </w:p>
          <w:p w14:paraId="5A5D6911" w14:textId="77777777" w:rsidR="0021055E" w:rsidRPr="0021055E" w:rsidRDefault="0021055E" w:rsidP="0021055E">
            <w:pPr>
              <w:spacing w:after="60" w:line="240" w:lineRule="auto"/>
              <w:rPr>
                <w:rFonts w:ascii="Arial" w:eastAsia="Arial" w:hAnsi="Arial" w:cs="Arial"/>
              </w:rPr>
            </w:pPr>
            <w:r>
              <w:rPr>
                <w:rFonts w:ascii="Arial" w:eastAsia="Arial" w:hAnsi="Arial" w:cs="Arial"/>
              </w:rPr>
              <w:t>While typing 't', 'ta', 'tab', 'tabl', 'table', 'tablet', 'tablets' into the Catalog search bar, each individual keystroke produced its own timestamped KEYBOARD log entry.</w:t>
            </w:r>
          </w:p>
          <w:p w14:paraId="4C949175" w14:textId="77777777" w:rsidR="0021055E" w:rsidRPr="0021055E" w:rsidRDefault="0021055E" w:rsidP="0021055E">
            <w:pPr>
              <w:spacing w:after="60" w:line="240" w:lineRule="auto"/>
              <w:rPr>
                <w:rFonts w:ascii="Arial" w:eastAsia="Arial" w:hAnsi="Arial" w:cs="Arial"/>
              </w:rPr>
            </w:pPr>
            <w:r>
              <w:rPr>
                <w:rFonts w:ascii="Arial" w:eastAsia="Arial" w:hAnsi="Arial" w:cs="Arial"/>
              </w:rPr>
              <w:t>Confirms the keyboard handler is firing per character, not just on submit.</w:t>
            </w:r>
          </w:p>
        </w:tc>
      </w:tr>
    </w:tbl>
    <w:p w14:paraId="78BB399C" w14:textId="77777777" w:rsidR="0021055E" w:rsidRPr="0021055E" w:rsidRDefault="0021055E" w:rsidP="0021055E">
      <w:pPr>
        <w:spacing w:after="0" w:line="240" w:lineRule="auto"/>
        <w:rPr>
          <w:rFonts w:ascii="Arial" w:eastAsia="Arial" w:hAnsi="Arial" w:cs="Arial"/>
        </w:rPr>
      </w:pPr>
      <w:r>
        <w:rPr>
          <w:rFonts w:ascii="Arial" w:eastAsia="Arial" w:hAnsi="Arial" w:cs="Arial"/>
        </w:rPr>
        <w:br w:type="page"/>
      </w:r>
    </w:p>
    <w:p w14:paraId="419E0431" w14:textId="77777777" w:rsidR="0021055E" w:rsidRPr="0021055E" w:rsidRDefault="0021055E" w:rsidP="0021055E">
      <w:pPr>
        <w:spacing w:before="320" w:line="240" w:lineRule="auto"/>
        <w:outlineLvl w:val="0"/>
        <w:rPr>
          <w:rFonts w:ascii="Arial" w:eastAsia="Arial" w:hAnsi="Arial" w:cs="Arial"/>
          <w:b/>
          <w:bCs/>
          <w:color w:val="000000" w:themeColor="text1"/>
          <w:sz w:val="30"/>
          <w:szCs w:val="30"/>
        </w:rPr>
      </w:pPr>
      <w:r>
        <w:rPr>
          <w:rFonts w:ascii="Arial" w:eastAsia="Arial" w:hAnsi="Arial" w:cs="Arial"/>
          <w:b/>
          <w:bCs/>
          <w:color w:val="000000" w:themeColor="text1"/>
          <w:sz w:val="30"/>
          <w:szCs w:val="30"/>
        </w:rPr>
        <w:lastRenderedPageBreak/>
        <w:t>6. Activity 3 — Keyboard Input Handling</w:t>
      </w:r>
    </w:p>
    <w:p w14:paraId="6613A2A4" w14:textId="77777777" w:rsidR="0021055E" w:rsidRPr="0021055E" w:rsidRDefault="0021055E" w:rsidP="0021055E">
      <w:pPr>
        <w:spacing w:after="160" w:line="240" w:lineRule="auto"/>
        <w:rPr>
          <w:rFonts w:ascii="Arial" w:eastAsia="Arial" w:hAnsi="Arial" w:cs="Arial"/>
        </w:rPr>
      </w:pPr>
      <w:r>
        <w:rPr>
          <w:rFonts w:ascii="Arial" w:eastAsia="Arial" w:hAnsi="Arial" w:cs="Arial"/>
        </w:rPr>
        <w:t>An InputHandlerService class wraps keyboard-driven submit actions (login, register, catalog search, stock entry) so that validation and logging happen consistently before the underlying business logic runs.</w:t>
      </w:r>
    </w:p>
    <w:p w14:paraId="1A535B6D" w14:textId="77777777" w:rsidR="0021055E" w:rsidRPr="0021055E" w:rsidRDefault="0021055E" w:rsidP="0021055E">
      <w:pPr>
        <w:spacing w:before="200" w:after="120" w:line="240" w:lineRule="auto"/>
        <w:outlineLvl w:val="2"/>
        <w:rPr>
          <w:rFonts w:ascii="Arial" w:eastAsia="Arial" w:hAnsi="Arial" w:cs="Arial"/>
          <w:b/>
          <w:bCs/>
          <w:color w:val="333333"/>
          <w:sz w:val="23"/>
          <w:szCs w:val="23"/>
        </w:rPr>
      </w:pPr>
      <w:r>
        <w:rPr>
          <w:rFonts w:ascii="Arial" w:eastAsia="Arial" w:hAnsi="Arial" w:cs="Arial"/>
          <w:b/>
          <w:bCs/>
          <w:color w:val="333333"/>
          <w:sz w:val="23"/>
          <w:szCs w:val="23"/>
        </w:rPr>
        <w:t>Code Snippet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55E" w:rsidRPr="0021055E" w14:paraId="17014E54" w14:textId="77777777" w:rsidTr="002C3BD4">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160" w:type="dxa"/>
              <w:bottom w:w="120" w:type="dxa"/>
              <w:right w:w="160" w:type="dxa"/>
            </w:tcMar>
          </w:tcPr>
          <w:p w14:paraId="0AE72304"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static void handleLoginSubmit({</w:t>
            </w:r>
          </w:p>
          <w:p w14:paraId="60370FB1"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required String email,</w:t>
            </w:r>
          </w:p>
          <w:p w14:paraId="3B61DED4"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required String password,</w:t>
            </w:r>
          </w:p>
          <w:p w14:paraId="34AE4993"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required void Function() onValid,</w:t>
            </w:r>
          </w:p>
          <w:p w14:paraId="1D496F16"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required void Function(Map&lt;String, String&gt; errors) onInvalid,</w:t>
            </w:r>
          </w:p>
          <w:p w14:paraId="25375AF0"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w:t>
            </w:r>
          </w:p>
          <w:p w14:paraId="57A868A7"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final errors = &lt;String, String&gt;{};</w:t>
            </w:r>
          </w:p>
          <w:p w14:paraId="72C3A2BC"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final emailError = ValidatorService.validateEmail(email);</w:t>
            </w:r>
          </w:p>
          <w:p w14:paraId="5646FEDB"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if (emailError != null) errors['email'] = emailError;</w:t>
            </w:r>
          </w:p>
          <w:p w14:paraId="7CABFB6F"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final passwordError = ValidatorService.validatePassword(password);</w:t>
            </w:r>
          </w:p>
          <w:p w14:paraId="6CD9D665"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if (passwordError != null) errors['password'] = passwordError;</w:t>
            </w:r>
          </w:p>
          <w:p w14:paraId="7C02D14E"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w:t>
            </w:r>
          </w:p>
          <w:p w14:paraId="13249DD7"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if (errors.isNotEmpty) {</w:t>
            </w:r>
          </w:p>
          <w:p w14:paraId="7EC8085C"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EventLoggerService.logValidationEvent('Login submit blocked — errors: $errors');</w:t>
            </w:r>
          </w:p>
          <w:p w14:paraId="5AF5A7A8"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onInvalid(errors);</w:t>
            </w:r>
          </w:p>
          <w:p w14:paraId="1D2DCA26"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return;</w:t>
            </w:r>
          </w:p>
          <w:p w14:paraId="00B0DFC9"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w:t>
            </w:r>
          </w:p>
          <w:p w14:paraId="1C85DC8B"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EventLoggerService.logKeyboardEvent('Login submitted via keyboard for $email');</w:t>
            </w:r>
          </w:p>
          <w:p w14:paraId="566A6EA7"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onValid();</w:t>
            </w:r>
          </w:p>
          <w:p w14:paraId="4C23DDD0"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w:t>
            </w:r>
          </w:p>
        </w:tc>
      </w:tr>
    </w:tbl>
    <w:p w14:paraId="2826B739" w14:textId="77777777" w:rsidR="0021055E" w:rsidRPr="0021055E" w:rsidRDefault="0021055E" w:rsidP="0021055E">
      <w:pPr>
        <w:spacing w:after="160" w:line="240" w:lineRule="auto"/>
        <w:rPr>
          <w:rFonts w:ascii="Arial" w:eastAsia="Arial" w:hAnsi="Arial" w:cs="Arial"/>
        </w:rPr>
      </w:pPr>
    </w:p>
    <w:p w14:paraId="704FBCDA" w14:textId="77777777" w:rsidR="0021055E" w:rsidRPr="0021055E" w:rsidRDefault="0021055E" w:rsidP="0021055E">
      <w:pPr>
        <w:spacing w:before="200" w:after="120" w:line="240" w:lineRule="auto"/>
        <w:outlineLvl w:val="2"/>
        <w:rPr>
          <w:rFonts w:ascii="Arial" w:eastAsia="Arial" w:hAnsi="Arial" w:cs="Arial"/>
          <w:b/>
          <w:bCs/>
          <w:color w:val="333333"/>
          <w:sz w:val="23"/>
          <w:szCs w:val="23"/>
        </w:rPr>
      </w:pPr>
      <w:r>
        <w:rPr>
          <w:rFonts w:ascii="Arial" w:eastAsia="Arial" w:hAnsi="Arial" w:cs="Arial"/>
          <w:b/>
          <w:bCs/>
          <w:color w:val="333333"/>
          <w:sz w:val="23"/>
          <w:szCs w:val="23"/>
        </w:rPr>
        <w:t>Testing Evidence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160"/>
      </w:tblGrid>
      <w:tr w:rsidR="0021055E" w:rsidRPr="0021055E" w14:paraId="2916ECC6" w14:textId="77777777" w:rsidTr="002C3BD4">
        <w:tc>
          <w:tcPr>
            <w:tcW w:w="3200" w:type="dxa"/>
            <w:tcMar>
              <w:top w:w="60" w:type="dxa"/>
              <w:left w:w="0" w:type="dxa"/>
              <w:bottom w:w="60" w:type="dxa"/>
              <w:right w:w="120" w:type="dxa"/>
            </w:tcMar>
          </w:tcPr>
          <w:p w14:paraId="3E0CEB69" w14:textId="77777777" w:rsidR="0021055E" w:rsidRPr="0021055E" w:rsidRDefault="0021055E" w:rsidP="0021055E">
            <w:pPr>
              <w:spacing w:after="0" w:line="240" w:lineRule="auto"/>
              <w:jc w:val="center"/>
              <w:rPr>
                <w:rFonts w:ascii="Arial" w:eastAsia="Arial" w:hAnsi="Arial" w:cs="Arial"/>
              </w:rPr>
            </w:pPr>
            <w:r>
              <w:rPr>
                <w:rFonts w:ascii="Arial" w:eastAsia="Arial" w:hAnsi="Arial" w:cs="Arial"/>
                <w:noProof/>
              </w:rPr>
              <w:drawing>
                <wp:inline distT="0" distB="0" distL="0" distR="0" wp14:anchorId="562FEF86" wp14:editId="1CBAA20B">
                  <wp:extent cx="1113034" cy="2160494"/>
                  <wp:effectExtent l="0" t="0" r="0" b="0"/>
                  <wp:docPr id="349522752" name="Picture 34952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cstate="screen">
                            <a:extLst>
                              <a:ext uri="{28A0092B-C50C-407E-A947-70E740481C1C}">
                                <a14:useLocalDpi xmlns:a14="http://schemas.microsoft.com/office/drawing/2010/main"/>
                              </a:ext>
                            </a:extLst>
                          </a:blip>
                          <a:srcRect/>
                          <a:stretch>
                            <a:fillRect/>
                          </a:stretch>
                        </pic:blipFill>
                        <pic:spPr bwMode="auto">
                          <a:xfrm>
                            <a:off x="0" y="0"/>
                            <a:ext cx="1125202" cy="2184112"/>
                          </a:xfrm>
                          <a:prstGeom prst="rect">
                            <a:avLst/>
                          </a:prstGeom>
                        </pic:spPr>
                      </pic:pic>
                    </a:graphicData>
                  </a:graphic>
                </wp:inline>
              </w:drawing>
            </w:r>
          </w:p>
          <w:p w14:paraId="10AFEA7F" w14:textId="77777777" w:rsidR="0021055E" w:rsidRPr="0021055E" w:rsidRDefault="0021055E" w:rsidP="0021055E">
            <w:pPr>
              <w:spacing w:before="60" w:after="0" w:line="240" w:lineRule="auto"/>
              <w:jc w:val="center"/>
              <w:rPr>
                <w:rFonts w:ascii="Arial" w:eastAsia="Arial" w:hAnsi="Arial" w:cs="Arial"/>
              </w:rPr>
            </w:pPr>
            <w:r>
              <w:rPr>
                <w:rFonts w:ascii="Arial" w:eastAsia="Arial" w:hAnsi="Arial" w:cs="Arial"/>
                <w:i/>
                <w:iCs/>
                <w:color w:val="444444"/>
                <w:sz w:val="16"/>
                <w:szCs w:val="16"/>
              </w:rPr>
              <w:t>Login: operator identifier not found</w:t>
            </w:r>
          </w:p>
        </w:tc>
        <w:tc>
          <w:tcPr>
            <w:tcW w:w="6160" w:type="dxa"/>
            <w:tcMar>
              <w:top w:w="60" w:type="dxa"/>
              <w:left w:w="120" w:type="dxa"/>
              <w:bottom w:w="60" w:type="dxa"/>
              <w:right w:w="0" w:type="dxa"/>
            </w:tcMar>
          </w:tcPr>
          <w:p w14:paraId="47C3CB53" w14:textId="77777777" w:rsidR="0021055E" w:rsidRPr="0021055E" w:rsidRDefault="0021055E" w:rsidP="0021055E">
            <w:pPr>
              <w:spacing w:after="80" w:line="240" w:lineRule="auto"/>
              <w:rPr>
                <w:rFonts w:ascii="Arial" w:eastAsia="Arial" w:hAnsi="Arial" w:cs="Arial"/>
              </w:rPr>
            </w:pPr>
            <w:r>
              <w:rPr>
                <w:rFonts w:ascii="Arial" w:eastAsia="Arial" w:hAnsi="Arial" w:cs="Arial"/>
                <w:b/>
                <w:bCs/>
              </w:rPr>
              <w:t>Test: Login with unregistered email</w:t>
            </w:r>
          </w:p>
          <w:p w14:paraId="3D5C0A0A" w14:textId="77777777" w:rsidR="0021055E" w:rsidRPr="0021055E" w:rsidRDefault="0021055E" w:rsidP="0021055E">
            <w:pPr>
              <w:spacing w:after="60" w:line="240" w:lineRule="auto"/>
              <w:rPr>
                <w:rFonts w:ascii="Arial" w:eastAsia="Arial" w:hAnsi="Arial" w:cs="Arial"/>
              </w:rPr>
            </w:pPr>
            <w:r>
              <w:rPr>
                <w:rFonts w:ascii="Arial" w:eastAsia="Arial" w:hAnsi="Arial" w:cs="Arial"/>
              </w:rPr>
              <w:t>Attempted login with an email not present in the users table.</w:t>
            </w:r>
          </w:p>
          <w:p w14:paraId="0EFA0823" w14:textId="77777777" w:rsidR="0021055E" w:rsidRPr="0021055E" w:rsidRDefault="0021055E" w:rsidP="0021055E">
            <w:pPr>
              <w:spacing w:after="60" w:line="240" w:lineRule="auto"/>
              <w:rPr>
                <w:rFonts w:ascii="Arial" w:eastAsia="Arial" w:hAnsi="Arial" w:cs="Arial"/>
              </w:rPr>
            </w:pPr>
            <w:r>
              <w:rPr>
                <w:rFonts w:ascii="Arial" w:eastAsia="Arial" w:hAnsi="Arial" w:cs="Arial"/>
              </w:rPr>
              <w:t>InputHandlerService validated the format, passed it through, and the DB lookup correctly returned: 'Operator identifier not found in database registry.'</w:t>
            </w:r>
          </w:p>
        </w:tc>
      </w:tr>
    </w:tbl>
    <w:p w14:paraId="6F863B66" w14:textId="77777777" w:rsidR="0021055E" w:rsidRPr="0021055E" w:rsidRDefault="0021055E" w:rsidP="0021055E">
      <w:pPr>
        <w:spacing w:after="160" w:line="240" w:lineRule="auto"/>
        <w:rPr>
          <w:rFonts w:ascii="Arial" w:eastAsia="Arial" w:hAnsi="Arial" w:cs="Arial"/>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160"/>
      </w:tblGrid>
      <w:tr w:rsidR="0021055E" w:rsidRPr="0021055E" w14:paraId="75758EDF" w14:textId="77777777" w:rsidTr="002C3BD4">
        <w:tc>
          <w:tcPr>
            <w:tcW w:w="3200" w:type="dxa"/>
            <w:tcMar>
              <w:top w:w="60" w:type="dxa"/>
              <w:left w:w="0" w:type="dxa"/>
              <w:bottom w:w="60" w:type="dxa"/>
              <w:right w:w="120" w:type="dxa"/>
            </w:tcMar>
          </w:tcPr>
          <w:p w14:paraId="0BA19F3C" w14:textId="77777777" w:rsidR="0021055E" w:rsidRPr="0021055E" w:rsidRDefault="0021055E" w:rsidP="0021055E">
            <w:pPr>
              <w:spacing w:after="0" w:line="240" w:lineRule="auto"/>
              <w:jc w:val="center"/>
              <w:rPr>
                <w:rFonts w:ascii="Arial" w:eastAsia="Arial" w:hAnsi="Arial" w:cs="Arial"/>
              </w:rPr>
            </w:pPr>
            <w:r>
              <w:rPr>
                <w:rFonts w:ascii="Arial" w:eastAsia="Arial" w:hAnsi="Arial" w:cs="Arial"/>
                <w:noProof/>
              </w:rPr>
              <w:lastRenderedPageBreak/>
              <w:drawing>
                <wp:inline distT="0" distB="0" distL="0" distR="0" wp14:anchorId="3983BCDC" wp14:editId="17B57E2E">
                  <wp:extent cx="1163955" cy="2120153"/>
                  <wp:effectExtent l="0" t="0" r="0" b="0"/>
                  <wp:docPr id="756070981" name="Picture 756070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cstate="screen">
                            <a:extLst>
                              <a:ext uri="{28A0092B-C50C-407E-A947-70E740481C1C}">
                                <a14:useLocalDpi xmlns:a14="http://schemas.microsoft.com/office/drawing/2010/main"/>
                              </a:ext>
                            </a:extLst>
                          </a:blip>
                          <a:srcRect/>
                          <a:stretch>
                            <a:fillRect/>
                          </a:stretch>
                        </pic:blipFill>
                        <pic:spPr bwMode="auto">
                          <a:xfrm>
                            <a:off x="0" y="0"/>
                            <a:ext cx="1169640" cy="2130509"/>
                          </a:xfrm>
                          <a:prstGeom prst="rect">
                            <a:avLst/>
                          </a:prstGeom>
                        </pic:spPr>
                      </pic:pic>
                    </a:graphicData>
                  </a:graphic>
                </wp:inline>
              </w:drawing>
            </w:r>
          </w:p>
          <w:p w14:paraId="526678EB" w14:textId="77777777" w:rsidR="0021055E" w:rsidRPr="0021055E" w:rsidRDefault="0021055E" w:rsidP="0021055E">
            <w:pPr>
              <w:spacing w:before="60" w:after="0" w:line="240" w:lineRule="auto"/>
              <w:jc w:val="center"/>
              <w:rPr>
                <w:rFonts w:ascii="Arial" w:eastAsia="Arial" w:hAnsi="Arial" w:cs="Arial"/>
              </w:rPr>
            </w:pPr>
            <w:r>
              <w:rPr>
                <w:rFonts w:ascii="Arial" w:eastAsia="Arial" w:hAnsi="Arial" w:cs="Arial"/>
                <w:i/>
                <w:iCs/>
                <w:color w:val="444444"/>
                <w:sz w:val="16"/>
                <w:szCs w:val="16"/>
              </w:rPr>
              <w:t>Login: invalid security access key</w:t>
            </w:r>
          </w:p>
        </w:tc>
        <w:tc>
          <w:tcPr>
            <w:tcW w:w="6160" w:type="dxa"/>
            <w:tcMar>
              <w:top w:w="60" w:type="dxa"/>
              <w:left w:w="120" w:type="dxa"/>
              <w:bottom w:w="60" w:type="dxa"/>
              <w:right w:w="0" w:type="dxa"/>
            </w:tcMar>
          </w:tcPr>
          <w:p w14:paraId="4039AB15" w14:textId="77777777" w:rsidR="0021055E" w:rsidRPr="0021055E" w:rsidRDefault="0021055E" w:rsidP="0021055E">
            <w:pPr>
              <w:spacing w:after="80" w:line="240" w:lineRule="auto"/>
              <w:rPr>
                <w:rFonts w:ascii="Arial" w:eastAsia="Arial" w:hAnsi="Arial" w:cs="Arial"/>
              </w:rPr>
            </w:pPr>
            <w:r>
              <w:rPr>
                <w:rFonts w:ascii="Arial" w:eastAsia="Arial" w:hAnsi="Arial" w:cs="Arial"/>
                <w:b/>
                <w:bCs/>
              </w:rPr>
              <w:t>Test: Login with wrong password</w:t>
            </w:r>
          </w:p>
          <w:p w14:paraId="7F652B0D" w14:textId="77777777" w:rsidR="0021055E" w:rsidRPr="0021055E" w:rsidRDefault="0021055E" w:rsidP="0021055E">
            <w:pPr>
              <w:spacing w:after="60" w:line="240" w:lineRule="auto"/>
              <w:rPr>
                <w:rFonts w:ascii="Arial" w:eastAsia="Arial" w:hAnsi="Arial" w:cs="Arial"/>
              </w:rPr>
            </w:pPr>
            <w:r>
              <w:rPr>
                <w:rFonts w:ascii="Arial" w:eastAsia="Arial" w:hAnsi="Arial" w:cs="Arial"/>
              </w:rPr>
              <w:t>Logged in with a valid registered email but an incorrect password.</w:t>
            </w:r>
          </w:p>
          <w:p w14:paraId="67319D89" w14:textId="77777777" w:rsidR="0021055E" w:rsidRPr="0021055E" w:rsidRDefault="0021055E" w:rsidP="0021055E">
            <w:pPr>
              <w:spacing w:after="60" w:line="240" w:lineRule="auto"/>
              <w:rPr>
                <w:rFonts w:ascii="Arial" w:eastAsia="Arial" w:hAnsi="Arial" w:cs="Arial"/>
              </w:rPr>
            </w:pPr>
            <w:r>
              <w:rPr>
                <w:rFonts w:ascii="Arial" w:eastAsia="Arial" w:hAnsi="Arial" w:cs="Arial"/>
              </w:rPr>
              <w:t>System displayed: 'Invalid security access key credentials.' — confirming password-hash comparison still runs correctly after the new input-handling layer was added.</w:t>
            </w:r>
          </w:p>
        </w:tc>
      </w:tr>
    </w:tbl>
    <w:p w14:paraId="39F6F5C0" w14:textId="77777777" w:rsidR="0021055E" w:rsidRPr="0021055E" w:rsidRDefault="0021055E" w:rsidP="0021055E">
      <w:pPr>
        <w:spacing w:after="160" w:line="240" w:lineRule="auto"/>
        <w:rPr>
          <w:rFonts w:ascii="Arial" w:eastAsia="Arial" w:hAnsi="Arial" w:cs="Arial"/>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160"/>
      </w:tblGrid>
      <w:tr w:rsidR="0021055E" w:rsidRPr="0021055E" w14:paraId="7CE784CB" w14:textId="77777777" w:rsidTr="002C3BD4">
        <w:tc>
          <w:tcPr>
            <w:tcW w:w="3200" w:type="dxa"/>
            <w:tcMar>
              <w:top w:w="60" w:type="dxa"/>
              <w:left w:w="0" w:type="dxa"/>
              <w:bottom w:w="60" w:type="dxa"/>
              <w:right w:w="120" w:type="dxa"/>
            </w:tcMar>
          </w:tcPr>
          <w:p w14:paraId="523EA097" w14:textId="77777777" w:rsidR="0021055E" w:rsidRPr="0021055E" w:rsidRDefault="0021055E" w:rsidP="0021055E">
            <w:pPr>
              <w:spacing w:after="0" w:line="240" w:lineRule="auto"/>
              <w:jc w:val="center"/>
              <w:rPr>
                <w:rFonts w:ascii="Arial" w:eastAsia="Arial" w:hAnsi="Arial" w:cs="Arial"/>
              </w:rPr>
            </w:pPr>
            <w:r>
              <w:rPr>
                <w:rFonts w:ascii="Arial" w:eastAsia="Arial" w:hAnsi="Arial" w:cs="Arial"/>
                <w:noProof/>
              </w:rPr>
              <w:drawing>
                <wp:inline distT="0" distB="0" distL="0" distR="0" wp14:anchorId="75603B66" wp14:editId="181FAC4C">
                  <wp:extent cx="1231900" cy="2236695"/>
                  <wp:effectExtent l="0" t="0" r="6350" b="0"/>
                  <wp:docPr id="209683251" name="Picture 20968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cstate="screen">
                            <a:extLst>
                              <a:ext uri="{28A0092B-C50C-407E-A947-70E740481C1C}">
                                <a14:useLocalDpi xmlns:a14="http://schemas.microsoft.com/office/drawing/2010/main"/>
                              </a:ext>
                            </a:extLst>
                          </a:blip>
                          <a:srcRect/>
                          <a:stretch>
                            <a:fillRect/>
                          </a:stretch>
                        </pic:blipFill>
                        <pic:spPr bwMode="auto">
                          <a:xfrm>
                            <a:off x="0" y="0"/>
                            <a:ext cx="1240854" cy="2252952"/>
                          </a:xfrm>
                          <a:prstGeom prst="rect">
                            <a:avLst/>
                          </a:prstGeom>
                        </pic:spPr>
                      </pic:pic>
                    </a:graphicData>
                  </a:graphic>
                </wp:inline>
              </w:drawing>
            </w:r>
          </w:p>
          <w:p w14:paraId="47A39287" w14:textId="77777777" w:rsidR="0021055E" w:rsidRPr="0021055E" w:rsidRDefault="0021055E" w:rsidP="0021055E">
            <w:pPr>
              <w:spacing w:before="60" w:after="0" w:line="240" w:lineRule="auto"/>
              <w:jc w:val="center"/>
              <w:rPr>
                <w:rFonts w:ascii="Arial" w:eastAsia="Arial" w:hAnsi="Arial" w:cs="Arial"/>
              </w:rPr>
            </w:pPr>
            <w:r>
              <w:rPr>
                <w:rFonts w:ascii="Arial" w:eastAsia="Arial" w:hAnsi="Arial" w:cs="Arial"/>
                <w:i/>
                <w:iCs/>
                <w:color w:val="444444"/>
                <w:sz w:val="16"/>
                <w:szCs w:val="16"/>
              </w:rPr>
              <w:t>Login: successful authentication</w:t>
            </w:r>
          </w:p>
        </w:tc>
        <w:tc>
          <w:tcPr>
            <w:tcW w:w="6160" w:type="dxa"/>
            <w:tcMar>
              <w:top w:w="60" w:type="dxa"/>
              <w:left w:w="120" w:type="dxa"/>
              <w:bottom w:w="60" w:type="dxa"/>
              <w:right w:w="0" w:type="dxa"/>
            </w:tcMar>
          </w:tcPr>
          <w:p w14:paraId="69391E6E" w14:textId="77777777" w:rsidR="0021055E" w:rsidRPr="0021055E" w:rsidRDefault="0021055E" w:rsidP="0021055E">
            <w:pPr>
              <w:spacing w:after="80" w:line="240" w:lineRule="auto"/>
              <w:rPr>
                <w:rFonts w:ascii="Arial" w:eastAsia="Arial" w:hAnsi="Arial" w:cs="Arial"/>
              </w:rPr>
            </w:pPr>
            <w:r>
              <w:rPr>
                <w:rFonts w:ascii="Arial" w:eastAsia="Arial" w:hAnsi="Arial" w:cs="Arial"/>
                <w:b/>
                <w:bCs/>
              </w:rPr>
              <w:t>Test: Login with correct credentials</w:t>
            </w:r>
          </w:p>
          <w:p w14:paraId="4F51568C" w14:textId="77777777" w:rsidR="0021055E" w:rsidRPr="0021055E" w:rsidRDefault="0021055E" w:rsidP="0021055E">
            <w:pPr>
              <w:spacing w:after="60" w:line="240" w:lineRule="auto"/>
              <w:rPr>
                <w:rFonts w:ascii="Arial" w:eastAsia="Arial" w:hAnsi="Arial" w:cs="Arial"/>
              </w:rPr>
            </w:pPr>
            <w:r>
              <w:rPr>
                <w:rFonts w:ascii="Arial" w:eastAsia="Arial" w:hAnsi="Arial" w:cs="Arial"/>
              </w:rPr>
              <w:t>Logged in with correct email/password as operator 'Marion'.</w:t>
            </w:r>
          </w:p>
          <w:p w14:paraId="7E722AF9" w14:textId="77777777" w:rsidR="0021055E" w:rsidRPr="0021055E" w:rsidRDefault="0021055E" w:rsidP="0021055E">
            <w:pPr>
              <w:spacing w:after="60" w:line="240" w:lineRule="auto"/>
              <w:rPr>
                <w:rFonts w:ascii="Arial" w:eastAsia="Arial" w:hAnsi="Arial" w:cs="Arial"/>
              </w:rPr>
            </w:pPr>
            <w:r>
              <w:rPr>
                <w:rFonts w:ascii="Arial" w:eastAsia="Arial" w:hAnsi="Arial" w:cs="Arial"/>
              </w:rPr>
              <w:t>Successfully navigated into the main app (Live Market Catalog), confirming the full keyboard-submit → validate → log → authenticate chain works end-to-end.</w:t>
            </w:r>
          </w:p>
        </w:tc>
      </w:tr>
    </w:tbl>
    <w:p w14:paraId="58DE6724" w14:textId="77777777" w:rsidR="0021055E" w:rsidRPr="0021055E" w:rsidRDefault="0021055E" w:rsidP="0021055E">
      <w:pPr>
        <w:spacing w:after="160" w:line="240" w:lineRule="auto"/>
        <w:rPr>
          <w:rFonts w:ascii="Arial" w:eastAsia="Arial" w:hAnsi="Arial" w:cs="Arial"/>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160"/>
      </w:tblGrid>
      <w:tr w:rsidR="0021055E" w:rsidRPr="0021055E" w14:paraId="63367278" w14:textId="77777777" w:rsidTr="002C3BD4">
        <w:tc>
          <w:tcPr>
            <w:tcW w:w="3200" w:type="dxa"/>
            <w:tcMar>
              <w:top w:w="60" w:type="dxa"/>
              <w:left w:w="0" w:type="dxa"/>
              <w:bottom w:w="60" w:type="dxa"/>
              <w:right w:w="120" w:type="dxa"/>
            </w:tcMar>
          </w:tcPr>
          <w:p w14:paraId="6727B29B" w14:textId="77777777" w:rsidR="0021055E" w:rsidRPr="0021055E" w:rsidRDefault="0021055E" w:rsidP="0021055E">
            <w:pPr>
              <w:spacing w:after="0" w:line="240" w:lineRule="auto"/>
              <w:jc w:val="center"/>
              <w:rPr>
                <w:rFonts w:ascii="Arial" w:eastAsia="Arial" w:hAnsi="Arial" w:cs="Arial"/>
              </w:rPr>
            </w:pPr>
            <w:r>
              <w:rPr>
                <w:rFonts w:ascii="Arial" w:eastAsia="Arial" w:hAnsi="Arial" w:cs="Arial"/>
                <w:noProof/>
              </w:rPr>
              <w:drawing>
                <wp:inline distT="0" distB="0" distL="0" distR="0" wp14:anchorId="5DAD0C0A" wp14:editId="753AEEEE">
                  <wp:extent cx="1221105" cy="2223247"/>
                  <wp:effectExtent l="0" t="0" r="0" b="5715"/>
                  <wp:docPr id="997243998" name="Picture 997243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cstate="screen">
                            <a:extLst>
                              <a:ext uri="{28A0092B-C50C-407E-A947-70E740481C1C}">
                                <a14:useLocalDpi xmlns:a14="http://schemas.microsoft.com/office/drawing/2010/main"/>
                              </a:ext>
                            </a:extLst>
                          </a:blip>
                          <a:srcRect/>
                          <a:stretch>
                            <a:fillRect/>
                          </a:stretch>
                        </pic:blipFill>
                        <pic:spPr bwMode="auto">
                          <a:xfrm>
                            <a:off x="0" y="0"/>
                            <a:ext cx="1227395" cy="2234700"/>
                          </a:xfrm>
                          <a:prstGeom prst="rect">
                            <a:avLst/>
                          </a:prstGeom>
                        </pic:spPr>
                      </pic:pic>
                    </a:graphicData>
                  </a:graphic>
                </wp:inline>
              </w:drawing>
            </w:r>
          </w:p>
          <w:p w14:paraId="78FBDF0A" w14:textId="77777777" w:rsidR="0021055E" w:rsidRPr="0021055E" w:rsidRDefault="0021055E" w:rsidP="0021055E">
            <w:pPr>
              <w:spacing w:before="60" w:after="0" w:line="240" w:lineRule="auto"/>
              <w:jc w:val="center"/>
              <w:rPr>
                <w:rFonts w:ascii="Arial" w:eastAsia="Arial" w:hAnsi="Arial" w:cs="Arial"/>
              </w:rPr>
            </w:pPr>
            <w:r>
              <w:rPr>
                <w:rFonts w:ascii="Arial" w:eastAsia="Arial" w:hAnsi="Arial" w:cs="Arial"/>
                <w:i/>
                <w:iCs/>
                <w:color w:val="444444"/>
                <w:sz w:val="16"/>
                <w:szCs w:val="16"/>
              </w:rPr>
              <w:t>Register: successful submission</w:t>
            </w:r>
          </w:p>
        </w:tc>
        <w:tc>
          <w:tcPr>
            <w:tcW w:w="6160" w:type="dxa"/>
            <w:tcMar>
              <w:top w:w="60" w:type="dxa"/>
              <w:left w:w="120" w:type="dxa"/>
              <w:bottom w:w="60" w:type="dxa"/>
              <w:right w:w="0" w:type="dxa"/>
            </w:tcMar>
          </w:tcPr>
          <w:p w14:paraId="71A870B3" w14:textId="77777777" w:rsidR="0021055E" w:rsidRPr="0021055E" w:rsidRDefault="0021055E" w:rsidP="0021055E">
            <w:pPr>
              <w:spacing w:after="80" w:line="240" w:lineRule="auto"/>
              <w:rPr>
                <w:rFonts w:ascii="Arial" w:eastAsia="Arial" w:hAnsi="Arial" w:cs="Arial"/>
              </w:rPr>
            </w:pPr>
            <w:r>
              <w:rPr>
                <w:rFonts w:ascii="Arial" w:eastAsia="Arial" w:hAnsi="Arial" w:cs="Arial"/>
                <w:b/>
                <w:bCs/>
              </w:rPr>
              <w:t>Test: Successful registration</w:t>
            </w:r>
          </w:p>
          <w:p w14:paraId="65F87CC9" w14:textId="77777777" w:rsidR="0021055E" w:rsidRPr="0021055E" w:rsidRDefault="0021055E" w:rsidP="0021055E">
            <w:pPr>
              <w:spacing w:after="60" w:line="240" w:lineRule="auto"/>
              <w:rPr>
                <w:rFonts w:ascii="Arial" w:eastAsia="Arial" w:hAnsi="Arial" w:cs="Arial"/>
              </w:rPr>
            </w:pPr>
            <w:r>
              <w:rPr>
                <w:rFonts w:ascii="Arial" w:eastAsia="Arial" w:hAnsi="Arial" w:cs="Arial"/>
              </w:rPr>
              <w:t>After correcting the earlier validation errors (password length, confirm-password match), submitted valid registration details.</w:t>
            </w:r>
          </w:p>
          <w:p w14:paraId="08D80B4E" w14:textId="77777777" w:rsidR="0021055E" w:rsidRPr="0021055E" w:rsidRDefault="0021055E" w:rsidP="0021055E">
            <w:pPr>
              <w:spacing w:after="60" w:line="240" w:lineRule="auto"/>
              <w:rPr>
                <w:rFonts w:ascii="Arial" w:eastAsia="Arial" w:hAnsi="Arial" w:cs="Arial"/>
              </w:rPr>
            </w:pPr>
            <w:r>
              <w:rPr>
                <w:rFonts w:ascii="Arial" w:eastAsia="Arial" w:hAnsi="Arial" w:cs="Arial"/>
              </w:rPr>
              <w:t>System displayed: 'Operator registered successfully. Please log in.' and returned to the Login screen.</w:t>
            </w:r>
          </w:p>
        </w:tc>
      </w:tr>
    </w:tbl>
    <w:p w14:paraId="3AD25C35" w14:textId="77777777" w:rsidR="0021055E" w:rsidRPr="0021055E" w:rsidRDefault="0021055E" w:rsidP="0021055E">
      <w:pPr>
        <w:spacing w:after="160" w:line="240" w:lineRule="auto"/>
        <w:rPr>
          <w:rFonts w:ascii="Arial" w:eastAsia="Arial" w:hAnsi="Arial" w:cs="Arial"/>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160"/>
      </w:tblGrid>
      <w:tr w:rsidR="0021055E" w:rsidRPr="0021055E" w14:paraId="45B0A566" w14:textId="77777777" w:rsidTr="002C3BD4">
        <w:tc>
          <w:tcPr>
            <w:tcW w:w="3200" w:type="dxa"/>
            <w:tcMar>
              <w:top w:w="60" w:type="dxa"/>
              <w:left w:w="0" w:type="dxa"/>
              <w:bottom w:w="60" w:type="dxa"/>
              <w:right w:w="120" w:type="dxa"/>
            </w:tcMar>
          </w:tcPr>
          <w:p w14:paraId="33282556" w14:textId="77777777" w:rsidR="0021055E" w:rsidRPr="0021055E" w:rsidRDefault="0021055E" w:rsidP="0021055E">
            <w:pPr>
              <w:spacing w:after="0" w:line="240" w:lineRule="auto"/>
              <w:jc w:val="center"/>
              <w:rPr>
                <w:rFonts w:ascii="Arial" w:eastAsia="Arial" w:hAnsi="Arial" w:cs="Arial"/>
              </w:rPr>
            </w:pPr>
            <w:r>
              <w:rPr>
                <w:rFonts w:ascii="Arial" w:eastAsia="Arial" w:hAnsi="Arial" w:cs="Arial"/>
                <w:noProof/>
              </w:rPr>
              <w:drawing>
                <wp:inline distT="0" distB="0" distL="0" distR="0" wp14:anchorId="549BC53D" wp14:editId="1D9BA320">
                  <wp:extent cx="1162050" cy="2102224"/>
                  <wp:effectExtent l="0" t="0" r="0" b="0"/>
                  <wp:docPr id="421763133" name="Picture 421763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cstate="screen">
                            <a:extLst>
                              <a:ext uri="{28A0092B-C50C-407E-A947-70E740481C1C}">
                                <a14:useLocalDpi xmlns:a14="http://schemas.microsoft.com/office/drawing/2010/main"/>
                              </a:ext>
                            </a:extLst>
                          </a:blip>
                          <a:srcRect/>
                          <a:stretch>
                            <a:fillRect/>
                          </a:stretch>
                        </pic:blipFill>
                        <pic:spPr bwMode="auto">
                          <a:xfrm>
                            <a:off x="0" y="0"/>
                            <a:ext cx="1168901" cy="2114618"/>
                          </a:xfrm>
                          <a:prstGeom prst="rect">
                            <a:avLst/>
                          </a:prstGeom>
                        </pic:spPr>
                      </pic:pic>
                    </a:graphicData>
                  </a:graphic>
                </wp:inline>
              </w:drawing>
            </w:r>
          </w:p>
          <w:p w14:paraId="262D240B" w14:textId="77777777" w:rsidR="0021055E" w:rsidRPr="0021055E" w:rsidRDefault="0021055E" w:rsidP="0021055E">
            <w:pPr>
              <w:spacing w:before="60" w:after="0" w:line="240" w:lineRule="auto"/>
              <w:jc w:val="center"/>
              <w:rPr>
                <w:rFonts w:ascii="Arial" w:eastAsia="Arial" w:hAnsi="Arial" w:cs="Arial"/>
              </w:rPr>
            </w:pPr>
            <w:r>
              <w:rPr>
                <w:rFonts w:ascii="Arial" w:eastAsia="Arial" w:hAnsi="Arial" w:cs="Arial"/>
                <w:i/>
                <w:iCs/>
                <w:color w:val="444444"/>
                <w:sz w:val="16"/>
                <w:szCs w:val="16"/>
              </w:rPr>
              <w:t>Catalog: live search filtering</w:t>
            </w:r>
          </w:p>
        </w:tc>
        <w:tc>
          <w:tcPr>
            <w:tcW w:w="6160" w:type="dxa"/>
            <w:tcMar>
              <w:top w:w="60" w:type="dxa"/>
              <w:left w:w="120" w:type="dxa"/>
              <w:bottom w:w="60" w:type="dxa"/>
              <w:right w:w="0" w:type="dxa"/>
            </w:tcMar>
          </w:tcPr>
          <w:p w14:paraId="2CCC7EA2" w14:textId="77777777" w:rsidR="0021055E" w:rsidRPr="0021055E" w:rsidRDefault="0021055E" w:rsidP="0021055E">
            <w:pPr>
              <w:spacing w:after="80" w:line="240" w:lineRule="auto"/>
              <w:rPr>
                <w:rFonts w:ascii="Arial" w:eastAsia="Arial" w:hAnsi="Arial" w:cs="Arial"/>
              </w:rPr>
            </w:pPr>
            <w:r>
              <w:rPr>
                <w:rFonts w:ascii="Arial" w:eastAsia="Arial" w:hAnsi="Arial" w:cs="Arial"/>
                <w:b/>
                <w:bCs/>
              </w:rPr>
              <w:t>Test: Catalog search-as-you-type</w:t>
            </w:r>
          </w:p>
          <w:p w14:paraId="3C22CF04" w14:textId="77777777" w:rsidR="0021055E" w:rsidRPr="0021055E" w:rsidRDefault="0021055E" w:rsidP="0021055E">
            <w:pPr>
              <w:spacing w:after="60" w:line="240" w:lineRule="auto"/>
              <w:rPr>
                <w:rFonts w:ascii="Arial" w:eastAsia="Arial" w:hAnsi="Arial" w:cs="Arial"/>
              </w:rPr>
            </w:pPr>
            <w:r>
              <w:rPr>
                <w:rFonts w:ascii="Arial" w:eastAsia="Arial" w:hAnsi="Arial" w:cs="Arial"/>
              </w:rPr>
              <w:t>Typed 'ra' into the Catalog search bar.</w:t>
            </w:r>
          </w:p>
          <w:p w14:paraId="1E6C8ED8" w14:textId="77777777" w:rsidR="0021055E" w:rsidRPr="0021055E" w:rsidRDefault="0021055E" w:rsidP="0021055E">
            <w:pPr>
              <w:spacing w:after="60" w:line="240" w:lineRule="auto"/>
              <w:rPr>
                <w:rFonts w:ascii="Arial" w:eastAsia="Arial" w:hAnsi="Arial" w:cs="Arial"/>
              </w:rPr>
            </w:pPr>
            <w:r>
              <w:rPr>
                <w:rFonts w:ascii="Arial" w:eastAsia="Arial" w:hAnsi="Arial" w:cs="Arial"/>
              </w:rPr>
              <w:t>InputHandlerService.handleCatalogSearchInput() logged the keystroke and the product grid live-filtered down to 'radio units' only.</w:t>
            </w:r>
          </w:p>
        </w:tc>
      </w:tr>
    </w:tbl>
    <w:p w14:paraId="24C604FC" w14:textId="77777777" w:rsidR="0021055E" w:rsidRPr="0021055E" w:rsidRDefault="0021055E" w:rsidP="0021055E">
      <w:pPr>
        <w:spacing w:after="160" w:line="240" w:lineRule="auto"/>
        <w:rPr>
          <w:rFonts w:ascii="Arial" w:eastAsia="Arial" w:hAnsi="Arial" w:cs="Arial"/>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160"/>
      </w:tblGrid>
      <w:tr w:rsidR="0021055E" w:rsidRPr="0021055E" w14:paraId="582CAADF" w14:textId="77777777" w:rsidTr="002C3BD4">
        <w:tc>
          <w:tcPr>
            <w:tcW w:w="3200" w:type="dxa"/>
            <w:tcMar>
              <w:top w:w="60" w:type="dxa"/>
              <w:left w:w="0" w:type="dxa"/>
              <w:bottom w:w="60" w:type="dxa"/>
              <w:right w:w="120" w:type="dxa"/>
            </w:tcMar>
          </w:tcPr>
          <w:p w14:paraId="5BBA0399" w14:textId="77777777" w:rsidR="0021055E" w:rsidRPr="0021055E" w:rsidRDefault="0021055E" w:rsidP="0021055E">
            <w:pPr>
              <w:spacing w:after="0" w:line="240" w:lineRule="auto"/>
              <w:jc w:val="center"/>
              <w:rPr>
                <w:rFonts w:ascii="Arial" w:eastAsia="Arial" w:hAnsi="Arial" w:cs="Arial"/>
              </w:rPr>
            </w:pPr>
            <w:r>
              <w:rPr>
                <w:rFonts w:ascii="Arial" w:eastAsia="Arial" w:hAnsi="Arial" w:cs="Arial"/>
                <w:noProof/>
              </w:rPr>
              <w:drawing>
                <wp:inline distT="0" distB="0" distL="0" distR="0" wp14:anchorId="20AA9718" wp14:editId="675A6BF6">
                  <wp:extent cx="1240155" cy="2021541"/>
                  <wp:effectExtent l="0" t="0" r="0" b="0"/>
                  <wp:docPr id="1489871606" name="Picture 148987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cstate="screen">
                            <a:extLst>
                              <a:ext uri="{28A0092B-C50C-407E-A947-70E740481C1C}">
                                <a14:useLocalDpi xmlns:a14="http://schemas.microsoft.com/office/drawing/2010/main"/>
                              </a:ext>
                            </a:extLst>
                          </a:blip>
                          <a:srcRect/>
                          <a:stretch>
                            <a:fillRect/>
                          </a:stretch>
                        </pic:blipFill>
                        <pic:spPr bwMode="auto">
                          <a:xfrm>
                            <a:off x="0" y="0"/>
                            <a:ext cx="1245531" cy="2030303"/>
                          </a:xfrm>
                          <a:prstGeom prst="rect">
                            <a:avLst/>
                          </a:prstGeom>
                        </pic:spPr>
                      </pic:pic>
                    </a:graphicData>
                  </a:graphic>
                </wp:inline>
              </w:drawing>
            </w:r>
          </w:p>
          <w:p w14:paraId="0A28EC70" w14:textId="77777777" w:rsidR="0021055E" w:rsidRPr="0021055E" w:rsidRDefault="0021055E" w:rsidP="0021055E">
            <w:pPr>
              <w:spacing w:before="60" w:after="0" w:line="240" w:lineRule="auto"/>
              <w:jc w:val="center"/>
              <w:rPr>
                <w:rFonts w:ascii="Arial" w:eastAsia="Arial" w:hAnsi="Arial" w:cs="Arial"/>
              </w:rPr>
            </w:pPr>
            <w:r>
              <w:rPr>
                <w:rFonts w:ascii="Arial" w:eastAsia="Arial" w:hAnsi="Arial" w:cs="Arial"/>
                <w:i/>
                <w:iCs/>
                <w:color w:val="444444"/>
                <w:sz w:val="16"/>
                <w:szCs w:val="16"/>
              </w:rPr>
              <w:t>Stock Entry: valid product saved</w:t>
            </w:r>
          </w:p>
        </w:tc>
        <w:tc>
          <w:tcPr>
            <w:tcW w:w="6160" w:type="dxa"/>
            <w:tcMar>
              <w:top w:w="60" w:type="dxa"/>
              <w:left w:w="120" w:type="dxa"/>
              <w:bottom w:w="60" w:type="dxa"/>
              <w:right w:w="0" w:type="dxa"/>
            </w:tcMar>
          </w:tcPr>
          <w:p w14:paraId="5F032EB9" w14:textId="77777777" w:rsidR="0021055E" w:rsidRPr="0021055E" w:rsidRDefault="0021055E" w:rsidP="0021055E">
            <w:pPr>
              <w:spacing w:after="80" w:line="240" w:lineRule="auto"/>
              <w:rPr>
                <w:rFonts w:ascii="Arial" w:eastAsia="Arial" w:hAnsi="Arial" w:cs="Arial"/>
              </w:rPr>
            </w:pPr>
            <w:r>
              <w:rPr>
                <w:rFonts w:ascii="Arial" w:eastAsia="Arial" w:hAnsi="Arial" w:cs="Arial"/>
                <w:b/>
                <w:bCs/>
              </w:rPr>
              <w:t>Test: Successful stock entry submission</w:t>
            </w:r>
          </w:p>
          <w:p w14:paraId="1824453A" w14:textId="77777777" w:rsidR="0021055E" w:rsidRPr="0021055E" w:rsidRDefault="0021055E" w:rsidP="0021055E">
            <w:pPr>
              <w:spacing w:after="60" w:line="240" w:lineRule="auto"/>
              <w:rPr>
                <w:rFonts w:ascii="Arial" w:eastAsia="Arial" w:hAnsi="Arial" w:cs="Arial"/>
              </w:rPr>
            </w:pPr>
            <w:r>
              <w:rPr>
                <w:rFonts w:ascii="Arial" w:eastAsia="Arial" w:hAnsi="Arial" w:cs="Arial"/>
              </w:rPr>
              <w:t>After correcting the price-validation error, submitted a valid product ('tv', KES 350,000, 50 units).</w:t>
            </w:r>
          </w:p>
          <w:p w14:paraId="428089A1" w14:textId="77777777" w:rsidR="0021055E" w:rsidRPr="0021055E" w:rsidRDefault="0021055E" w:rsidP="0021055E">
            <w:pPr>
              <w:spacing w:after="60" w:line="240" w:lineRule="auto"/>
              <w:rPr>
                <w:rFonts w:ascii="Arial" w:eastAsia="Arial" w:hAnsi="Arial" w:cs="Arial"/>
              </w:rPr>
            </w:pPr>
            <w:r>
              <w:rPr>
                <w:rFonts w:ascii="Arial" w:eastAsia="Arial" w:hAnsi="Arial" w:cs="Arial"/>
              </w:rPr>
              <w:t>InputHandlerService.handleStockEntrySubmit() validated all fields, then the product was saved and the confirmation 'tv added and saved to database' appeared.</w:t>
            </w:r>
          </w:p>
        </w:tc>
      </w:tr>
    </w:tbl>
    <w:p w14:paraId="44A40E7E" w14:textId="77777777" w:rsidR="0021055E" w:rsidRPr="0021055E" w:rsidRDefault="0021055E" w:rsidP="0021055E">
      <w:pPr>
        <w:spacing w:after="0" w:line="240" w:lineRule="auto"/>
        <w:rPr>
          <w:rFonts w:ascii="Arial" w:eastAsia="Arial" w:hAnsi="Arial" w:cs="Arial"/>
        </w:rPr>
      </w:pPr>
      <w:r>
        <w:rPr>
          <w:rFonts w:ascii="Arial" w:eastAsia="Arial" w:hAnsi="Arial" w:cs="Arial"/>
        </w:rPr>
        <w:br w:type="page"/>
      </w:r>
    </w:p>
    <w:p w14:paraId="64CCDDAD" w14:textId="77777777" w:rsidR="0021055E" w:rsidRPr="0021055E" w:rsidRDefault="0021055E" w:rsidP="0021055E">
      <w:pPr>
        <w:spacing w:before="320" w:line="240" w:lineRule="auto"/>
        <w:outlineLvl w:val="0"/>
        <w:rPr>
          <w:rFonts w:ascii="Arial" w:eastAsia="Arial" w:hAnsi="Arial" w:cs="Arial"/>
          <w:b/>
          <w:bCs/>
          <w:color w:val="000000" w:themeColor="text1"/>
          <w:sz w:val="30"/>
          <w:szCs w:val="30"/>
        </w:rPr>
      </w:pPr>
      <w:r>
        <w:rPr>
          <w:rFonts w:ascii="Arial" w:eastAsia="Arial" w:hAnsi="Arial" w:cs="Arial"/>
          <w:b/>
          <w:bCs/>
          <w:color w:val="000000" w:themeColor="text1"/>
          <w:sz w:val="30"/>
          <w:szCs w:val="30"/>
        </w:rPr>
        <w:lastRenderedPageBreak/>
        <w:t>7. Activity 4 — Touch Gesture Detection</w:t>
      </w:r>
    </w:p>
    <w:p w14:paraId="226110E3" w14:textId="77777777" w:rsidR="0021055E" w:rsidRPr="0021055E" w:rsidRDefault="0021055E" w:rsidP="0021055E">
      <w:pPr>
        <w:spacing w:after="160" w:line="240" w:lineRule="auto"/>
        <w:rPr>
          <w:rFonts w:ascii="Arial" w:eastAsia="Arial" w:hAnsi="Arial" w:cs="Arial"/>
        </w:rPr>
      </w:pPr>
      <w:r>
        <w:rPr>
          <w:rFonts w:ascii="Arial" w:eastAsia="Arial" w:hAnsi="Arial" w:cs="Arial"/>
        </w:rPr>
        <w:t>A GestureService class wraps tap, long-press, swipe, and double-tap callbacks on product cards, logging each interaction before triggering the existing UI behaviour (sale dialog, quick-view dialog, delete confirmation).</w:t>
      </w:r>
    </w:p>
    <w:p w14:paraId="00D1A28B" w14:textId="77777777" w:rsidR="0021055E" w:rsidRPr="0021055E" w:rsidRDefault="0021055E" w:rsidP="0021055E">
      <w:pPr>
        <w:spacing w:before="200" w:after="120" w:line="240" w:lineRule="auto"/>
        <w:outlineLvl w:val="2"/>
        <w:rPr>
          <w:rFonts w:ascii="Arial" w:eastAsia="Arial" w:hAnsi="Arial" w:cs="Arial"/>
          <w:b/>
          <w:bCs/>
          <w:color w:val="333333"/>
          <w:sz w:val="23"/>
          <w:szCs w:val="23"/>
        </w:rPr>
      </w:pPr>
      <w:r>
        <w:rPr>
          <w:rFonts w:ascii="Arial" w:eastAsia="Arial" w:hAnsi="Arial" w:cs="Arial"/>
          <w:b/>
          <w:bCs/>
          <w:color w:val="333333"/>
          <w:sz w:val="23"/>
          <w:szCs w:val="23"/>
        </w:rPr>
        <w:t>Code Snippet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55E" w:rsidRPr="0021055E" w14:paraId="7F37F90B" w14:textId="77777777" w:rsidTr="002C3BD4">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160" w:type="dxa"/>
              <w:bottom w:w="120" w:type="dxa"/>
              <w:right w:w="160" w:type="dxa"/>
            </w:tcMar>
          </w:tcPr>
          <w:p w14:paraId="05556C51"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class GestureService {</w:t>
            </w:r>
          </w:p>
          <w:p w14:paraId="39290D49"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static void onProductTap({required String productName, required void Function() onAction}) {</w:t>
            </w:r>
          </w:p>
          <w:p w14:paraId="76EF6EC8"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EventLoggerService.logGestureEvent('Tap detected on product "$productName"');</w:t>
            </w:r>
          </w:p>
          <w:p w14:paraId="5A79F7A0"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onAction();</w:t>
            </w:r>
          </w:p>
          <w:p w14:paraId="141D9077"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w:t>
            </w:r>
          </w:p>
          <w:p w14:paraId="4D3BE8D1"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w:t>
            </w:r>
          </w:p>
          <w:p w14:paraId="0E5F6DA0"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static void onProductLongPress({required String productName, required void Function() onAction}) {</w:t>
            </w:r>
          </w:p>
          <w:p w14:paraId="7DFD427A"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EventLoggerService.logGestureEvent(</w:t>
            </w:r>
          </w:p>
          <w:p w14:paraId="77EC3ABA"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'Long-press detected on product "$productName" — opening quick view',</w:t>
            </w:r>
          </w:p>
          <w:p w14:paraId="3C95EDE0"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w:t>
            </w:r>
          </w:p>
          <w:p w14:paraId="5ED39166"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onAction();</w:t>
            </w:r>
          </w:p>
          <w:p w14:paraId="757DECE3"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w:t>
            </w:r>
          </w:p>
          <w:p w14:paraId="7AF5C3D0"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w:t>
            </w:r>
          </w:p>
          <w:p w14:paraId="4165EC70"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static void onProductSwipe({</w:t>
            </w:r>
          </w:p>
          <w:p w14:paraId="7E2C517C"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required String productName,</w:t>
            </w:r>
          </w:p>
          <w:p w14:paraId="053F0939"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required String direction,</w:t>
            </w:r>
          </w:p>
          <w:p w14:paraId="5E5176E5"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required void Function() onAction,</w:t>
            </w:r>
          </w:p>
          <w:p w14:paraId="764B08F4"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 {</w:t>
            </w:r>
          </w:p>
          <w:p w14:paraId="37A369B5"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EventLoggerService.logGestureEvent(</w:t>
            </w:r>
          </w:p>
          <w:p w14:paraId="131B2258"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'Swipe ($direction) detected on product "$productName"',</w:t>
            </w:r>
          </w:p>
          <w:p w14:paraId="1301386D"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w:t>
            </w:r>
          </w:p>
          <w:p w14:paraId="30DE78C1"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onAction();</w:t>
            </w:r>
          </w:p>
          <w:p w14:paraId="61CB3EB5"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 xml:space="preserve">  }</w:t>
            </w:r>
          </w:p>
          <w:p w14:paraId="4D31813E" w14:textId="77777777" w:rsidR="0021055E" w:rsidRPr="0021055E" w:rsidRDefault="0021055E" w:rsidP="0021055E">
            <w:pPr>
              <w:spacing w:after="0" w:line="240" w:lineRule="auto"/>
              <w:rPr>
                <w:rFonts w:ascii="Arial" w:eastAsia="Arial" w:hAnsi="Arial" w:cs="Arial"/>
              </w:rPr>
            </w:pPr>
            <w:r>
              <w:rPr>
                <w:rFonts w:ascii="Consolas" w:eastAsia="Consolas" w:hAnsi="Consolas" w:cs="Consolas"/>
                <w:sz w:val="18"/>
                <w:szCs w:val="18"/>
              </w:rPr>
              <w:t>}</w:t>
            </w:r>
          </w:p>
        </w:tc>
      </w:tr>
    </w:tbl>
    <w:p w14:paraId="215A0CD0" w14:textId="77777777" w:rsidR="0021055E" w:rsidRPr="0021055E" w:rsidRDefault="0021055E" w:rsidP="0021055E">
      <w:pPr>
        <w:spacing w:after="160" w:line="240" w:lineRule="auto"/>
        <w:rPr>
          <w:rFonts w:ascii="Arial" w:eastAsia="Arial" w:hAnsi="Arial" w:cs="Arial"/>
        </w:rPr>
      </w:pPr>
    </w:p>
    <w:p w14:paraId="16AA5E1C" w14:textId="77777777" w:rsidR="0021055E" w:rsidRPr="0021055E" w:rsidRDefault="0021055E" w:rsidP="0021055E">
      <w:pPr>
        <w:spacing w:before="200" w:after="120" w:line="240" w:lineRule="auto"/>
        <w:outlineLvl w:val="2"/>
        <w:rPr>
          <w:rFonts w:ascii="Arial" w:eastAsia="Arial" w:hAnsi="Arial" w:cs="Arial"/>
          <w:b/>
          <w:bCs/>
          <w:color w:val="333333"/>
          <w:sz w:val="23"/>
          <w:szCs w:val="23"/>
        </w:rPr>
      </w:pPr>
      <w:r>
        <w:rPr>
          <w:rFonts w:ascii="Arial" w:eastAsia="Arial" w:hAnsi="Arial" w:cs="Arial"/>
          <w:b/>
          <w:bCs/>
          <w:color w:val="333333"/>
          <w:sz w:val="23"/>
          <w:szCs w:val="23"/>
        </w:rPr>
        <w:t>Testing Evidence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160"/>
      </w:tblGrid>
      <w:tr w:rsidR="0021055E" w:rsidRPr="0021055E" w14:paraId="588F1461" w14:textId="77777777" w:rsidTr="002C3BD4">
        <w:tc>
          <w:tcPr>
            <w:tcW w:w="3200" w:type="dxa"/>
            <w:tcMar>
              <w:top w:w="60" w:type="dxa"/>
              <w:left w:w="0" w:type="dxa"/>
              <w:bottom w:w="60" w:type="dxa"/>
              <w:right w:w="120" w:type="dxa"/>
            </w:tcMar>
          </w:tcPr>
          <w:p w14:paraId="20E903C8" w14:textId="77777777" w:rsidR="0021055E" w:rsidRPr="0021055E" w:rsidRDefault="0021055E" w:rsidP="0021055E">
            <w:pPr>
              <w:spacing w:after="0" w:line="240" w:lineRule="auto"/>
              <w:jc w:val="center"/>
              <w:rPr>
                <w:rFonts w:ascii="Arial" w:eastAsia="Arial" w:hAnsi="Arial" w:cs="Arial"/>
              </w:rPr>
            </w:pPr>
            <w:r>
              <w:rPr>
                <w:rFonts w:ascii="Arial" w:eastAsia="Arial" w:hAnsi="Arial" w:cs="Arial"/>
                <w:noProof/>
              </w:rPr>
              <w:lastRenderedPageBreak/>
              <w:drawing>
                <wp:inline distT="0" distB="0" distL="0" distR="0" wp14:anchorId="1FC9CBC3" wp14:editId="29C6F373">
                  <wp:extent cx="1361440" cy="2523564"/>
                  <wp:effectExtent l="0" t="0" r="0" b="0"/>
                  <wp:docPr id="231337353" name="Picture 231337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cstate="screen">
                            <a:extLst>
                              <a:ext uri="{28A0092B-C50C-407E-A947-70E740481C1C}">
                                <a14:useLocalDpi xmlns:a14="http://schemas.microsoft.com/office/drawing/2010/main"/>
                              </a:ext>
                            </a:extLst>
                          </a:blip>
                          <a:srcRect/>
                          <a:stretch>
                            <a:fillRect/>
                          </a:stretch>
                        </pic:blipFill>
                        <pic:spPr bwMode="auto">
                          <a:xfrm>
                            <a:off x="0" y="0"/>
                            <a:ext cx="1369673" cy="2538825"/>
                          </a:xfrm>
                          <a:prstGeom prst="rect">
                            <a:avLst/>
                          </a:prstGeom>
                        </pic:spPr>
                      </pic:pic>
                    </a:graphicData>
                  </a:graphic>
                </wp:inline>
              </w:drawing>
            </w:r>
          </w:p>
          <w:p w14:paraId="2642DE8F" w14:textId="77777777" w:rsidR="0021055E" w:rsidRPr="0021055E" w:rsidRDefault="0021055E" w:rsidP="0021055E">
            <w:pPr>
              <w:spacing w:before="60" w:after="0" w:line="240" w:lineRule="auto"/>
              <w:jc w:val="center"/>
              <w:rPr>
                <w:rFonts w:ascii="Arial" w:eastAsia="Arial" w:hAnsi="Arial" w:cs="Arial"/>
              </w:rPr>
            </w:pPr>
            <w:r>
              <w:rPr>
                <w:rFonts w:ascii="Arial" w:eastAsia="Arial" w:hAnsi="Arial" w:cs="Arial"/>
                <w:i/>
                <w:iCs/>
                <w:color w:val="444444"/>
                <w:sz w:val="16"/>
                <w:szCs w:val="16"/>
              </w:rPr>
              <w:t>Tap gesture — Sell via M-Pesa</w:t>
            </w:r>
          </w:p>
        </w:tc>
        <w:tc>
          <w:tcPr>
            <w:tcW w:w="6160" w:type="dxa"/>
            <w:tcMar>
              <w:top w:w="60" w:type="dxa"/>
              <w:left w:w="120" w:type="dxa"/>
              <w:bottom w:w="60" w:type="dxa"/>
              <w:right w:w="0" w:type="dxa"/>
            </w:tcMar>
          </w:tcPr>
          <w:p w14:paraId="6E60D1B0" w14:textId="77777777" w:rsidR="0021055E" w:rsidRPr="0021055E" w:rsidRDefault="0021055E" w:rsidP="0021055E">
            <w:pPr>
              <w:spacing w:after="80" w:line="240" w:lineRule="auto"/>
              <w:rPr>
                <w:rFonts w:ascii="Arial" w:eastAsia="Arial" w:hAnsi="Arial" w:cs="Arial"/>
              </w:rPr>
            </w:pPr>
            <w:r>
              <w:rPr>
                <w:rFonts w:ascii="Arial" w:eastAsia="Arial" w:hAnsi="Arial" w:cs="Arial"/>
                <w:b/>
                <w:bCs/>
              </w:rPr>
              <w:t>Test: Tap gesture on product card</w:t>
            </w:r>
          </w:p>
          <w:p w14:paraId="1359408E" w14:textId="77777777" w:rsidR="0021055E" w:rsidRPr="0021055E" w:rsidRDefault="0021055E" w:rsidP="0021055E">
            <w:pPr>
              <w:spacing w:after="60" w:line="240" w:lineRule="auto"/>
              <w:rPr>
                <w:rFonts w:ascii="Arial" w:eastAsia="Arial" w:hAnsi="Arial" w:cs="Arial"/>
              </w:rPr>
            </w:pPr>
            <w:r>
              <w:rPr>
                <w:rFonts w:ascii="Arial" w:eastAsia="Arial" w:hAnsi="Arial" w:cs="Arial"/>
              </w:rPr>
              <w:t>Tapped 'SELL VIA M-PESA' on the 'radio units' product card.</w:t>
            </w:r>
          </w:p>
          <w:p w14:paraId="620E458D" w14:textId="77777777" w:rsidR="0021055E" w:rsidRPr="0021055E" w:rsidRDefault="0021055E" w:rsidP="0021055E">
            <w:pPr>
              <w:spacing w:after="60" w:line="240" w:lineRule="auto"/>
              <w:rPr>
                <w:rFonts w:ascii="Arial" w:eastAsia="Arial" w:hAnsi="Arial" w:cs="Arial"/>
              </w:rPr>
            </w:pPr>
            <w:r>
              <w:rPr>
                <w:rFonts w:ascii="Arial" w:eastAsia="Arial" w:hAnsi="Arial" w:cs="Arial"/>
              </w:rPr>
              <w:t>GestureService.onProductTap() logged the tap, then the sale dialog opened and proceeded into the M-Pesa STK push prompt requesting the PIN.</w:t>
            </w:r>
          </w:p>
        </w:tc>
      </w:tr>
    </w:tbl>
    <w:p w14:paraId="040DA522" w14:textId="77777777" w:rsidR="0021055E" w:rsidRPr="0021055E" w:rsidRDefault="0021055E" w:rsidP="0021055E">
      <w:pPr>
        <w:spacing w:after="160" w:line="240" w:lineRule="auto"/>
        <w:rPr>
          <w:rFonts w:ascii="Arial" w:eastAsia="Arial" w:hAnsi="Arial" w:cs="Arial"/>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160"/>
      </w:tblGrid>
      <w:tr w:rsidR="0021055E" w:rsidRPr="0021055E" w14:paraId="42BDE8F7" w14:textId="77777777" w:rsidTr="002C3BD4">
        <w:tc>
          <w:tcPr>
            <w:tcW w:w="3200" w:type="dxa"/>
            <w:tcMar>
              <w:top w:w="60" w:type="dxa"/>
              <w:left w:w="0" w:type="dxa"/>
              <w:bottom w:w="60" w:type="dxa"/>
              <w:right w:w="120" w:type="dxa"/>
            </w:tcMar>
          </w:tcPr>
          <w:p w14:paraId="1A84BF4D" w14:textId="77777777" w:rsidR="0021055E" w:rsidRPr="0021055E" w:rsidRDefault="0021055E" w:rsidP="0021055E">
            <w:pPr>
              <w:spacing w:after="0" w:line="240" w:lineRule="auto"/>
              <w:jc w:val="center"/>
              <w:rPr>
                <w:rFonts w:ascii="Arial" w:eastAsia="Arial" w:hAnsi="Arial" w:cs="Arial"/>
              </w:rPr>
            </w:pPr>
            <w:r>
              <w:rPr>
                <w:rFonts w:ascii="Arial" w:eastAsia="Arial" w:hAnsi="Arial" w:cs="Arial"/>
                <w:noProof/>
              </w:rPr>
              <w:drawing>
                <wp:inline distT="0" distB="0" distL="0" distR="0" wp14:anchorId="1CC41963" wp14:editId="40E8541A">
                  <wp:extent cx="1353185" cy="2362200"/>
                  <wp:effectExtent l="0" t="0" r="0" b="0"/>
                  <wp:docPr id="738412369" name="Picture 738412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cstate="screen">
                            <a:extLst>
                              <a:ext uri="{28A0092B-C50C-407E-A947-70E740481C1C}">
                                <a14:useLocalDpi xmlns:a14="http://schemas.microsoft.com/office/drawing/2010/main"/>
                              </a:ext>
                            </a:extLst>
                          </a:blip>
                          <a:srcRect/>
                          <a:stretch>
                            <a:fillRect/>
                          </a:stretch>
                        </pic:blipFill>
                        <pic:spPr bwMode="auto">
                          <a:xfrm>
                            <a:off x="0" y="0"/>
                            <a:ext cx="1358863" cy="2372112"/>
                          </a:xfrm>
                          <a:prstGeom prst="rect">
                            <a:avLst/>
                          </a:prstGeom>
                        </pic:spPr>
                      </pic:pic>
                    </a:graphicData>
                  </a:graphic>
                </wp:inline>
              </w:drawing>
            </w:r>
          </w:p>
          <w:p w14:paraId="71ABBE6B" w14:textId="77777777" w:rsidR="0021055E" w:rsidRPr="0021055E" w:rsidRDefault="0021055E" w:rsidP="0021055E">
            <w:pPr>
              <w:spacing w:before="60" w:after="0" w:line="240" w:lineRule="auto"/>
              <w:jc w:val="center"/>
              <w:rPr>
                <w:rFonts w:ascii="Arial" w:eastAsia="Arial" w:hAnsi="Arial" w:cs="Arial"/>
              </w:rPr>
            </w:pPr>
            <w:r>
              <w:rPr>
                <w:rFonts w:ascii="Arial" w:eastAsia="Arial" w:hAnsi="Arial" w:cs="Arial"/>
                <w:i/>
                <w:iCs/>
                <w:color w:val="444444"/>
                <w:sz w:val="16"/>
                <w:szCs w:val="16"/>
              </w:rPr>
              <w:t>Long-press gesture — quick view</w:t>
            </w:r>
          </w:p>
        </w:tc>
        <w:tc>
          <w:tcPr>
            <w:tcW w:w="6160" w:type="dxa"/>
            <w:tcMar>
              <w:top w:w="60" w:type="dxa"/>
              <w:left w:w="120" w:type="dxa"/>
              <w:bottom w:w="60" w:type="dxa"/>
              <w:right w:w="0" w:type="dxa"/>
            </w:tcMar>
          </w:tcPr>
          <w:p w14:paraId="64B4F9B8" w14:textId="77777777" w:rsidR="0021055E" w:rsidRPr="0021055E" w:rsidRDefault="0021055E" w:rsidP="0021055E">
            <w:pPr>
              <w:spacing w:after="80" w:line="240" w:lineRule="auto"/>
              <w:rPr>
                <w:rFonts w:ascii="Arial" w:eastAsia="Arial" w:hAnsi="Arial" w:cs="Arial"/>
              </w:rPr>
            </w:pPr>
            <w:r>
              <w:rPr>
                <w:rFonts w:ascii="Arial" w:eastAsia="Arial" w:hAnsi="Arial" w:cs="Arial"/>
                <w:b/>
                <w:bCs/>
              </w:rPr>
              <w:t>Test: Long-press gesture on product card</w:t>
            </w:r>
          </w:p>
          <w:p w14:paraId="0DDCE296" w14:textId="77777777" w:rsidR="0021055E" w:rsidRPr="0021055E" w:rsidRDefault="0021055E" w:rsidP="0021055E">
            <w:pPr>
              <w:spacing w:after="60" w:line="240" w:lineRule="auto"/>
              <w:rPr>
                <w:rFonts w:ascii="Arial" w:eastAsia="Arial" w:hAnsi="Arial" w:cs="Arial"/>
              </w:rPr>
            </w:pPr>
            <w:r>
              <w:rPr>
                <w:rFonts w:ascii="Arial" w:eastAsia="Arial" w:hAnsi="Arial" w:cs="Arial"/>
              </w:rPr>
              <w:t>Long-pressed the 'tv' product card.</w:t>
            </w:r>
          </w:p>
          <w:p w14:paraId="6DED46B1" w14:textId="77777777" w:rsidR="0021055E" w:rsidRPr="0021055E" w:rsidRDefault="0021055E" w:rsidP="0021055E">
            <w:pPr>
              <w:spacing w:after="60" w:line="240" w:lineRule="auto"/>
              <w:rPr>
                <w:rFonts w:ascii="Arial" w:eastAsia="Arial" w:hAnsi="Arial" w:cs="Arial"/>
              </w:rPr>
            </w:pPr>
            <w:r>
              <w:rPr>
                <w:rFonts w:ascii="Arial" w:eastAsia="Arial" w:hAnsi="Arial" w:cs="Arial"/>
              </w:rPr>
              <w:t>GestureService.onProductLongPress() logged the event and opened a quick-view dialog showing Category, Stock, and Price — without leaving the Catalog screen.</w:t>
            </w:r>
          </w:p>
        </w:tc>
      </w:tr>
    </w:tbl>
    <w:p w14:paraId="0A9F1E88" w14:textId="77777777" w:rsidR="0021055E" w:rsidRPr="0021055E" w:rsidRDefault="0021055E" w:rsidP="0021055E">
      <w:pPr>
        <w:spacing w:after="160" w:line="240" w:lineRule="auto"/>
        <w:rPr>
          <w:rFonts w:ascii="Arial" w:eastAsia="Arial" w:hAnsi="Arial" w:cs="Arial"/>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160"/>
      </w:tblGrid>
      <w:tr w:rsidR="0021055E" w:rsidRPr="0021055E" w14:paraId="2F22A4DB" w14:textId="77777777" w:rsidTr="002C3BD4">
        <w:tc>
          <w:tcPr>
            <w:tcW w:w="3200" w:type="dxa"/>
            <w:tcMar>
              <w:top w:w="60" w:type="dxa"/>
              <w:left w:w="0" w:type="dxa"/>
              <w:bottom w:w="60" w:type="dxa"/>
              <w:right w:w="120" w:type="dxa"/>
            </w:tcMar>
          </w:tcPr>
          <w:p w14:paraId="1562EFDF" w14:textId="77777777" w:rsidR="0021055E" w:rsidRPr="0021055E" w:rsidRDefault="0021055E" w:rsidP="0021055E">
            <w:pPr>
              <w:spacing w:after="0" w:line="240" w:lineRule="auto"/>
              <w:jc w:val="center"/>
              <w:rPr>
                <w:rFonts w:ascii="Arial" w:eastAsia="Arial" w:hAnsi="Arial" w:cs="Arial"/>
              </w:rPr>
            </w:pPr>
            <w:r>
              <w:rPr>
                <w:rFonts w:ascii="Arial" w:eastAsia="Arial" w:hAnsi="Arial" w:cs="Arial"/>
                <w:noProof/>
              </w:rPr>
              <w:lastRenderedPageBreak/>
              <w:drawing>
                <wp:inline distT="0" distB="0" distL="0" distR="0" wp14:anchorId="0F23183E" wp14:editId="53F82275">
                  <wp:extent cx="1250950" cy="2294964"/>
                  <wp:effectExtent l="0" t="0" r="6350" b="0"/>
                  <wp:docPr id="421227781" name="Picture 42122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cstate="screen">
                            <a:extLst>
                              <a:ext uri="{28A0092B-C50C-407E-A947-70E740481C1C}">
                                <a14:useLocalDpi xmlns:a14="http://schemas.microsoft.com/office/drawing/2010/main"/>
                              </a:ext>
                            </a:extLst>
                          </a:blip>
                          <a:srcRect/>
                          <a:stretch>
                            <a:fillRect/>
                          </a:stretch>
                        </pic:blipFill>
                        <pic:spPr bwMode="auto">
                          <a:xfrm>
                            <a:off x="0" y="0"/>
                            <a:ext cx="1259556" cy="2310752"/>
                          </a:xfrm>
                          <a:prstGeom prst="rect">
                            <a:avLst/>
                          </a:prstGeom>
                        </pic:spPr>
                      </pic:pic>
                    </a:graphicData>
                  </a:graphic>
                </wp:inline>
              </w:drawing>
            </w:r>
          </w:p>
          <w:p w14:paraId="0F98F4CA" w14:textId="77777777" w:rsidR="0021055E" w:rsidRPr="0021055E" w:rsidRDefault="0021055E" w:rsidP="0021055E">
            <w:pPr>
              <w:spacing w:before="60" w:after="0" w:line="240" w:lineRule="auto"/>
              <w:jc w:val="center"/>
              <w:rPr>
                <w:rFonts w:ascii="Arial" w:eastAsia="Arial" w:hAnsi="Arial" w:cs="Arial"/>
              </w:rPr>
            </w:pPr>
            <w:r>
              <w:rPr>
                <w:rFonts w:ascii="Arial" w:eastAsia="Arial" w:hAnsi="Arial" w:cs="Arial"/>
                <w:i/>
                <w:iCs/>
                <w:color w:val="444444"/>
                <w:sz w:val="16"/>
                <w:szCs w:val="16"/>
              </w:rPr>
              <w:t>Swipe gesture — delete confirmation</w:t>
            </w:r>
          </w:p>
        </w:tc>
        <w:tc>
          <w:tcPr>
            <w:tcW w:w="6160" w:type="dxa"/>
            <w:tcMar>
              <w:top w:w="60" w:type="dxa"/>
              <w:left w:w="120" w:type="dxa"/>
              <w:bottom w:w="60" w:type="dxa"/>
              <w:right w:w="0" w:type="dxa"/>
            </w:tcMar>
          </w:tcPr>
          <w:p w14:paraId="79F39463" w14:textId="77777777" w:rsidR="0021055E" w:rsidRPr="0021055E" w:rsidRDefault="0021055E" w:rsidP="0021055E">
            <w:pPr>
              <w:spacing w:after="80" w:line="240" w:lineRule="auto"/>
              <w:rPr>
                <w:rFonts w:ascii="Arial" w:eastAsia="Arial" w:hAnsi="Arial" w:cs="Arial"/>
              </w:rPr>
            </w:pPr>
            <w:r>
              <w:rPr>
                <w:rFonts w:ascii="Arial" w:eastAsia="Arial" w:hAnsi="Arial" w:cs="Arial"/>
                <w:b/>
                <w:bCs/>
              </w:rPr>
              <w:t>Test: Swipe gesture on Stock Entry list item</w:t>
            </w:r>
          </w:p>
          <w:p w14:paraId="1090A436" w14:textId="77777777" w:rsidR="0021055E" w:rsidRPr="0021055E" w:rsidRDefault="0021055E" w:rsidP="0021055E">
            <w:pPr>
              <w:spacing w:after="60" w:line="240" w:lineRule="auto"/>
              <w:rPr>
                <w:rFonts w:ascii="Arial" w:eastAsia="Arial" w:hAnsi="Arial" w:cs="Arial"/>
              </w:rPr>
            </w:pPr>
            <w:r>
              <w:rPr>
                <w:rFonts w:ascii="Arial" w:eastAsia="Arial" w:hAnsi="Arial" w:cs="Arial"/>
              </w:rPr>
              <w:t>Swiped the 'tablets' row left on the Stock Entry screen.</w:t>
            </w:r>
          </w:p>
          <w:p w14:paraId="17F8640A" w14:textId="77777777" w:rsidR="0021055E" w:rsidRPr="0021055E" w:rsidRDefault="0021055E" w:rsidP="0021055E">
            <w:pPr>
              <w:spacing w:after="60" w:line="240" w:lineRule="auto"/>
              <w:rPr>
                <w:rFonts w:ascii="Arial" w:eastAsia="Arial" w:hAnsi="Arial" w:cs="Arial"/>
              </w:rPr>
            </w:pPr>
            <w:r>
              <w:rPr>
                <w:rFonts w:ascii="Arial" w:eastAsia="Arial" w:hAnsi="Arial" w:cs="Arial"/>
              </w:rPr>
              <w:t>GestureService.onProductSwipe() logged the swipe direction, and the existing Dismissible widget showed the red delete background and a confirmation dialog.</w:t>
            </w:r>
          </w:p>
        </w:tc>
      </w:tr>
    </w:tbl>
    <w:p w14:paraId="5F1B3B80" w14:textId="77777777" w:rsidR="0021055E" w:rsidRPr="0021055E" w:rsidRDefault="0021055E" w:rsidP="0021055E">
      <w:pPr>
        <w:spacing w:after="0" w:line="240" w:lineRule="auto"/>
        <w:rPr>
          <w:rFonts w:ascii="Arial" w:eastAsia="Arial" w:hAnsi="Arial" w:cs="Arial"/>
        </w:rPr>
      </w:pPr>
      <w:r>
        <w:rPr>
          <w:rFonts w:ascii="Arial" w:eastAsia="Arial" w:hAnsi="Arial" w:cs="Arial"/>
        </w:rPr>
        <w:br w:type="page"/>
      </w:r>
    </w:p>
    <w:p w14:paraId="32C68474" w14:textId="77777777" w:rsidR="0021055E" w:rsidRPr="0021055E" w:rsidRDefault="0021055E" w:rsidP="0021055E">
      <w:pPr>
        <w:spacing w:before="320" w:line="240" w:lineRule="auto"/>
        <w:outlineLvl w:val="0"/>
        <w:rPr>
          <w:rFonts w:ascii="Arial" w:eastAsia="Arial" w:hAnsi="Arial" w:cs="Arial"/>
          <w:b/>
          <w:bCs/>
          <w:color w:val="000000" w:themeColor="text1"/>
          <w:sz w:val="30"/>
          <w:szCs w:val="30"/>
        </w:rPr>
      </w:pPr>
      <w:r>
        <w:rPr>
          <w:rFonts w:ascii="Arial" w:eastAsia="Arial" w:hAnsi="Arial" w:cs="Arial"/>
          <w:b/>
          <w:bCs/>
          <w:color w:val="000000" w:themeColor="text1"/>
          <w:sz w:val="30"/>
          <w:szCs w:val="30"/>
        </w:rPr>
        <w:lastRenderedPageBreak/>
        <w:t>8. Additional Testing — M-Pesa Payment on Real Device</w:t>
      </w:r>
    </w:p>
    <w:p w14:paraId="04D41FA6" w14:textId="77777777" w:rsidR="0021055E" w:rsidRPr="0021055E" w:rsidRDefault="0021055E" w:rsidP="0021055E">
      <w:pPr>
        <w:spacing w:after="160" w:line="240" w:lineRule="auto"/>
        <w:rPr>
          <w:rFonts w:ascii="Arial" w:eastAsia="Arial" w:hAnsi="Arial" w:cs="Arial"/>
        </w:rPr>
      </w:pPr>
      <w:r>
        <w:rPr>
          <w:rFonts w:ascii="Arial" w:eastAsia="Arial" w:hAnsi="Arial" w:cs="Arial"/>
        </w:rPr>
        <w:t>As a secondary check, the tap-to-sell flow was tested through to the actual M-Pesa/IntaSend sandbox call on a physical Android device (rather than Chrome/web, where a CORS policy error had previously blocked the request entirely).</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160"/>
      </w:tblGrid>
      <w:tr w:rsidR="0021055E" w:rsidRPr="0021055E" w14:paraId="7F4D50C1" w14:textId="77777777" w:rsidTr="002C3BD4">
        <w:tc>
          <w:tcPr>
            <w:tcW w:w="3200" w:type="dxa"/>
            <w:tcMar>
              <w:top w:w="60" w:type="dxa"/>
              <w:left w:w="0" w:type="dxa"/>
              <w:bottom w:w="60" w:type="dxa"/>
              <w:right w:w="120" w:type="dxa"/>
            </w:tcMar>
          </w:tcPr>
          <w:p w14:paraId="58CEDE0C" w14:textId="77777777" w:rsidR="0021055E" w:rsidRPr="0021055E" w:rsidRDefault="0021055E" w:rsidP="0021055E">
            <w:pPr>
              <w:spacing w:after="0" w:line="240" w:lineRule="auto"/>
              <w:jc w:val="center"/>
              <w:rPr>
                <w:rFonts w:ascii="Arial" w:eastAsia="Arial" w:hAnsi="Arial" w:cs="Arial"/>
              </w:rPr>
            </w:pPr>
            <w:r>
              <w:rPr>
                <w:rFonts w:ascii="Arial" w:eastAsia="Arial" w:hAnsi="Arial" w:cs="Arial"/>
                <w:noProof/>
              </w:rPr>
              <w:drawing>
                <wp:inline distT="0" distB="0" distL="0" distR="0" wp14:anchorId="68C4B284" wp14:editId="39E5BBAE">
                  <wp:extent cx="1323340" cy="2438400"/>
                  <wp:effectExtent l="0" t="0" r="0" b="0"/>
                  <wp:docPr id="600214688" name="Picture 600214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cstate="screen">
                            <a:extLst>
                              <a:ext uri="{28A0092B-C50C-407E-A947-70E740481C1C}">
                                <a14:useLocalDpi xmlns:a14="http://schemas.microsoft.com/office/drawing/2010/main"/>
                              </a:ext>
                            </a:extLst>
                          </a:blip>
                          <a:srcRect/>
                          <a:stretch>
                            <a:fillRect/>
                          </a:stretch>
                        </pic:blipFill>
                        <pic:spPr bwMode="auto">
                          <a:xfrm>
                            <a:off x="0" y="0"/>
                            <a:ext cx="1329810" cy="2450321"/>
                          </a:xfrm>
                          <a:prstGeom prst="rect">
                            <a:avLst/>
                          </a:prstGeom>
                        </pic:spPr>
                      </pic:pic>
                    </a:graphicData>
                  </a:graphic>
                </wp:inline>
              </w:drawing>
            </w:r>
          </w:p>
          <w:p w14:paraId="13295BC9" w14:textId="77777777" w:rsidR="0021055E" w:rsidRPr="0021055E" w:rsidRDefault="0021055E" w:rsidP="0021055E">
            <w:pPr>
              <w:spacing w:before="60" w:after="0" w:line="240" w:lineRule="auto"/>
              <w:jc w:val="center"/>
              <w:rPr>
                <w:rFonts w:ascii="Arial" w:eastAsia="Arial" w:hAnsi="Arial" w:cs="Arial"/>
              </w:rPr>
            </w:pPr>
            <w:r>
              <w:rPr>
                <w:rFonts w:ascii="Arial" w:eastAsia="Arial" w:hAnsi="Arial" w:cs="Arial"/>
                <w:i/>
                <w:iCs/>
                <w:color w:val="444444"/>
                <w:sz w:val="16"/>
                <w:szCs w:val="16"/>
              </w:rPr>
              <w:t>M-Pesa sandbox result on device</w:t>
            </w:r>
          </w:p>
        </w:tc>
        <w:tc>
          <w:tcPr>
            <w:tcW w:w="6160" w:type="dxa"/>
            <w:tcMar>
              <w:top w:w="60" w:type="dxa"/>
              <w:left w:w="120" w:type="dxa"/>
              <w:bottom w:w="60" w:type="dxa"/>
              <w:right w:w="0" w:type="dxa"/>
            </w:tcMar>
          </w:tcPr>
          <w:p w14:paraId="34B2F74D" w14:textId="77777777" w:rsidR="0021055E" w:rsidRPr="0021055E" w:rsidRDefault="0021055E" w:rsidP="0021055E">
            <w:pPr>
              <w:spacing w:after="80" w:line="240" w:lineRule="auto"/>
              <w:rPr>
                <w:rFonts w:ascii="Arial" w:eastAsia="Arial" w:hAnsi="Arial" w:cs="Arial"/>
              </w:rPr>
            </w:pPr>
            <w:r>
              <w:rPr>
                <w:rFonts w:ascii="Arial" w:eastAsia="Arial" w:hAnsi="Arial" w:cs="Arial"/>
                <w:b/>
                <w:bCs/>
              </w:rPr>
              <w:t>Test: Full M-Pesa payment attempt on physical device</w:t>
            </w:r>
          </w:p>
          <w:p w14:paraId="50C6112D" w14:textId="77777777" w:rsidR="0021055E" w:rsidRPr="0021055E" w:rsidRDefault="0021055E" w:rsidP="0021055E">
            <w:pPr>
              <w:spacing w:after="60" w:line="240" w:lineRule="auto"/>
              <w:rPr>
                <w:rFonts w:ascii="Arial" w:eastAsia="Arial" w:hAnsi="Arial" w:cs="Arial"/>
              </w:rPr>
            </w:pPr>
            <w:r>
              <w:rPr>
                <w:rFonts w:ascii="Arial" w:eastAsia="Arial" w:hAnsi="Arial" w:cs="Arial"/>
              </w:rPr>
              <w:t>On-device, the CORS error seen on web did not occur — the request reached the IntaSend sandbox successfully.</w:t>
            </w:r>
          </w:p>
          <w:p w14:paraId="598DBAC5" w14:textId="77777777" w:rsidR="0021055E" w:rsidRPr="0021055E" w:rsidRDefault="0021055E" w:rsidP="0021055E">
            <w:pPr>
              <w:spacing w:after="60" w:line="240" w:lineRule="auto"/>
              <w:rPr>
                <w:rFonts w:ascii="Arial" w:eastAsia="Arial" w:hAnsi="Arial" w:cs="Arial"/>
              </w:rPr>
            </w:pPr>
            <w:r>
              <w:rPr>
                <w:rFonts w:ascii="Arial" w:eastAsia="Arial" w:hAnsi="Arial" w:cs="Arial"/>
              </w:rPr>
              <w:t>The sandbox returned a simulated 'Flash SMS message: Thank you for using M-PESA services' followed by a 'Payment failed — try again' status, which is expected sandbox behaviour rather than a code defect.</w:t>
            </w:r>
          </w:p>
          <w:p w14:paraId="2D430616" w14:textId="77777777" w:rsidR="0021055E" w:rsidRPr="0021055E" w:rsidRDefault="0021055E" w:rsidP="0021055E">
            <w:pPr>
              <w:spacing w:after="60" w:line="240" w:lineRule="auto"/>
              <w:rPr>
                <w:rFonts w:ascii="Arial" w:eastAsia="Arial" w:hAnsi="Arial" w:cs="Arial"/>
              </w:rPr>
            </w:pPr>
            <w:r>
              <w:rPr>
                <w:rFonts w:ascii="Arial" w:eastAsia="Arial" w:hAnsi="Arial" w:cs="Arial"/>
              </w:rPr>
              <w:t>Confirms native apps are not subject to browser CORS restrictions, resolving the earlier web-only limitation noted in previous testing.</w:t>
            </w:r>
          </w:p>
        </w:tc>
      </w:tr>
    </w:tbl>
    <w:p w14:paraId="5420095A" w14:textId="77777777" w:rsidR="0021055E" w:rsidRPr="0021055E" w:rsidRDefault="0021055E" w:rsidP="0021055E">
      <w:pPr>
        <w:spacing w:after="160" w:line="240" w:lineRule="auto"/>
        <w:rPr>
          <w:rFonts w:ascii="Arial" w:eastAsia="Arial" w:hAnsi="Arial" w:cs="Arial"/>
          <w:color w:val="000000" w:themeColor="text1"/>
        </w:rPr>
      </w:pPr>
    </w:p>
    <w:p w14:paraId="6C13AAAB" w14:textId="77777777" w:rsidR="0021055E" w:rsidRPr="0021055E" w:rsidRDefault="0021055E" w:rsidP="0021055E">
      <w:pPr>
        <w:spacing w:before="320" w:line="240" w:lineRule="auto"/>
        <w:outlineLvl w:val="0"/>
        <w:rPr>
          <w:rFonts w:ascii="Arial" w:eastAsia="Arial" w:hAnsi="Arial" w:cs="Arial"/>
          <w:b/>
          <w:bCs/>
          <w:color w:val="000000" w:themeColor="text1"/>
          <w:sz w:val="30"/>
          <w:szCs w:val="30"/>
        </w:rPr>
      </w:pPr>
      <w:r>
        <w:rPr>
          <w:rFonts w:ascii="Arial" w:eastAsia="Arial" w:hAnsi="Arial" w:cs="Arial"/>
          <w:b/>
          <w:bCs/>
          <w:color w:val="000000" w:themeColor="text1"/>
          <w:sz w:val="30"/>
          <w:szCs w:val="30"/>
        </w:rPr>
        <w:t>9. Challenges Faced and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3"/>
        <w:gridCol w:w="4437"/>
      </w:tblGrid>
      <w:tr w:rsidR="0021055E" w:rsidRPr="0021055E" w14:paraId="7C34963B" w14:textId="77777777" w:rsidTr="002C3BD4">
        <w:tc>
          <w:tcPr>
            <w:tcW w:w="4680" w:type="dxa"/>
            <w:shd w:val="clear" w:color="auto" w:fill="E8F5EC"/>
            <w:tcMar>
              <w:top w:w="80" w:type="dxa"/>
              <w:left w:w="120" w:type="dxa"/>
              <w:bottom w:w="80" w:type="dxa"/>
              <w:right w:w="120" w:type="dxa"/>
            </w:tcMar>
          </w:tcPr>
          <w:p w14:paraId="49874E51" w14:textId="77777777" w:rsidR="0021055E" w:rsidRPr="0021055E" w:rsidRDefault="0021055E" w:rsidP="0021055E">
            <w:pPr>
              <w:spacing w:after="0" w:line="240" w:lineRule="auto"/>
              <w:rPr>
                <w:rFonts w:ascii="Arial" w:eastAsia="Arial" w:hAnsi="Arial" w:cs="Arial"/>
              </w:rPr>
            </w:pPr>
            <w:r>
              <w:rPr>
                <w:rFonts w:ascii="Arial" w:eastAsia="Arial" w:hAnsi="Arial" w:cs="Arial"/>
                <w:b/>
                <w:bCs/>
              </w:rPr>
              <w:t>Challenge</w:t>
            </w:r>
          </w:p>
        </w:tc>
        <w:tc>
          <w:tcPr>
            <w:tcW w:w="4680" w:type="dxa"/>
            <w:shd w:val="clear" w:color="auto" w:fill="E8F5EC"/>
            <w:tcMar>
              <w:top w:w="80" w:type="dxa"/>
              <w:left w:w="120" w:type="dxa"/>
              <w:bottom w:w="80" w:type="dxa"/>
              <w:right w:w="120" w:type="dxa"/>
            </w:tcMar>
          </w:tcPr>
          <w:p w14:paraId="66D45E5A" w14:textId="77777777" w:rsidR="0021055E" w:rsidRPr="0021055E" w:rsidRDefault="0021055E" w:rsidP="0021055E">
            <w:pPr>
              <w:spacing w:after="0" w:line="240" w:lineRule="auto"/>
              <w:rPr>
                <w:rFonts w:ascii="Arial" w:eastAsia="Arial" w:hAnsi="Arial" w:cs="Arial"/>
              </w:rPr>
            </w:pPr>
            <w:r>
              <w:rPr>
                <w:rFonts w:ascii="Arial" w:eastAsia="Arial" w:hAnsi="Arial" w:cs="Arial"/>
                <w:b/>
                <w:bCs/>
              </w:rPr>
              <w:t>Solution</w:t>
            </w:r>
          </w:p>
        </w:tc>
      </w:tr>
      <w:tr w:rsidR="0021055E" w:rsidRPr="0021055E" w14:paraId="40AC07B2" w14:textId="77777777" w:rsidTr="002C3BD4">
        <w:tc>
          <w:tcPr>
            <w:tcW w:w="4680" w:type="dxa"/>
            <w:tcMar>
              <w:top w:w="80" w:type="dxa"/>
              <w:left w:w="120" w:type="dxa"/>
              <w:bottom w:w="80" w:type="dxa"/>
              <w:right w:w="120" w:type="dxa"/>
            </w:tcMar>
          </w:tcPr>
          <w:p w14:paraId="08745916" w14:textId="77777777" w:rsidR="0021055E" w:rsidRPr="0021055E" w:rsidRDefault="0021055E" w:rsidP="0021055E">
            <w:pPr>
              <w:spacing w:after="0" w:line="240" w:lineRule="auto"/>
              <w:rPr>
                <w:rFonts w:ascii="Arial" w:eastAsia="Arial" w:hAnsi="Arial" w:cs="Arial"/>
              </w:rPr>
            </w:pPr>
            <w:r>
              <w:rPr>
                <w:rFonts w:ascii="Arial" w:eastAsia="Arial" w:hAnsi="Arial" w:cs="Arial"/>
              </w:rPr>
              <w:t>print() log output was not visible when running the app in a Chrome web tab.</w:t>
            </w:r>
          </w:p>
        </w:tc>
        <w:tc>
          <w:tcPr>
            <w:tcW w:w="4680" w:type="dxa"/>
            <w:tcMar>
              <w:top w:w="80" w:type="dxa"/>
              <w:left w:w="120" w:type="dxa"/>
              <w:bottom w:w="80" w:type="dxa"/>
              <w:right w:w="120" w:type="dxa"/>
            </w:tcMar>
          </w:tcPr>
          <w:p w14:paraId="728A5A03" w14:textId="77777777" w:rsidR="0021055E" w:rsidRPr="0021055E" w:rsidRDefault="0021055E" w:rsidP="0021055E">
            <w:pPr>
              <w:spacing w:after="0" w:line="240" w:lineRule="auto"/>
              <w:rPr>
                <w:rFonts w:ascii="Arial" w:eastAsia="Arial" w:hAnsi="Arial" w:cs="Arial"/>
              </w:rPr>
            </w:pPr>
            <w:r>
              <w:rPr>
                <w:rFonts w:ascii="Arial" w:eastAsia="Arial" w:hAnsi="Arial" w:cs="Arial"/>
              </w:rPr>
              <w:t>Opened Chrome DevTools (F12) → Console tab, which streams Flutter web's debug print output; later replaced with USB-connected device logs and an in-app Logs screen.</w:t>
            </w:r>
          </w:p>
        </w:tc>
      </w:tr>
      <w:tr w:rsidR="0021055E" w:rsidRPr="0021055E" w14:paraId="40BDCDF9" w14:textId="77777777" w:rsidTr="002C3BD4">
        <w:tc>
          <w:tcPr>
            <w:tcW w:w="4680" w:type="dxa"/>
            <w:tcMar>
              <w:top w:w="80" w:type="dxa"/>
              <w:left w:w="120" w:type="dxa"/>
              <w:bottom w:w="80" w:type="dxa"/>
              <w:right w:w="120" w:type="dxa"/>
            </w:tcMar>
          </w:tcPr>
          <w:p w14:paraId="22B01301" w14:textId="77777777" w:rsidR="0021055E" w:rsidRPr="0021055E" w:rsidRDefault="0021055E" w:rsidP="0021055E">
            <w:pPr>
              <w:spacing w:after="0" w:line="240" w:lineRule="auto"/>
              <w:rPr>
                <w:rFonts w:ascii="Arial" w:eastAsia="Arial" w:hAnsi="Arial" w:cs="Arial"/>
              </w:rPr>
            </w:pPr>
            <w:r>
              <w:rPr>
                <w:rFonts w:ascii="Arial" w:eastAsia="Arial" w:hAnsi="Arial" w:cs="Arial"/>
              </w:rPr>
              <w:t>Debug APK install failed on the physical device with INSTALL_FAILED_INSUFFICIENT_STORAGE.</w:t>
            </w:r>
          </w:p>
        </w:tc>
        <w:tc>
          <w:tcPr>
            <w:tcW w:w="4680" w:type="dxa"/>
            <w:tcMar>
              <w:top w:w="80" w:type="dxa"/>
              <w:left w:w="120" w:type="dxa"/>
              <w:bottom w:w="80" w:type="dxa"/>
              <w:right w:w="120" w:type="dxa"/>
            </w:tcMar>
          </w:tcPr>
          <w:p w14:paraId="57D5D0F3" w14:textId="77777777" w:rsidR="0021055E" w:rsidRPr="0021055E" w:rsidRDefault="0021055E" w:rsidP="0021055E">
            <w:pPr>
              <w:spacing w:after="0" w:line="240" w:lineRule="auto"/>
              <w:rPr>
                <w:rFonts w:ascii="Arial" w:eastAsia="Arial" w:hAnsi="Arial" w:cs="Arial"/>
              </w:rPr>
            </w:pPr>
            <w:r>
              <w:rPr>
                <w:rFonts w:ascii="Arial" w:eastAsia="Arial" w:hAnsi="Arial" w:cs="Arial"/>
              </w:rPr>
              <w:t>Built a smaller --release APK instead and added a dedicated in-app LogsScreen so event-log evidence no longer depends on a live USB/terminal connection.</w:t>
            </w:r>
          </w:p>
        </w:tc>
      </w:tr>
      <w:tr w:rsidR="0021055E" w:rsidRPr="0021055E" w14:paraId="15E21F90" w14:textId="77777777" w:rsidTr="002C3BD4">
        <w:tc>
          <w:tcPr>
            <w:tcW w:w="4680" w:type="dxa"/>
            <w:tcMar>
              <w:top w:w="80" w:type="dxa"/>
              <w:left w:w="120" w:type="dxa"/>
              <w:bottom w:w="80" w:type="dxa"/>
              <w:right w:w="120" w:type="dxa"/>
            </w:tcMar>
          </w:tcPr>
          <w:p w14:paraId="4C939F2D" w14:textId="77777777" w:rsidR="0021055E" w:rsidRPr="0021055E" w:rsidRDefault="0021055E" w:rsidP="0021055E">
            <w:pPr>
              <w:spacing w:after="0" w:line="240" w:lineRule="auto"/>
              <w:rPr>
                <w:rFonts w:ascii="Arial" w:eastAsia="Arial" w:hAnsi="Arial" w:cs="Arial"/>
              </w:rPr>
            </w:pPr>
            <w:r>
              <w:rPr>
                <w:rFonts w:ascii="Arial" w:eastAsia="Arial" w:hAnsi="Arial" w:cs="Arial"/>
              </w:rPr>
              <w:t>Uninstalling the debug build between tests wiped the local SQLite database (users, products, sales), as this is standard Android behaviour for app data on uninstall.</w:t>
            </w:r>
          </w:p>
        </w:tc>
        <w:tc>
          <w:tcPr>
            <w:tcW w:w="4680" w:type="dxa"/>
            <w:tcMar>
              <w:top w:w="80" w:type="dxa"/>
              <w:left w:w="120" w:type="dxa"/>
              <w:bottom w:w="80" w:type="dxa"/>
              <w:right w:w="120" w:type="dxa"/>
            </w:tcMar>
          </w:tcPr>
          <w:p w14:paraId="564E5365" w14:textId="77777777" w:rsidR="0021055E" w:rsidRPr="0021055E" w:rsidRDefault="0021055E" w:rsidP="0021055E">
            <w:pPr>
              <w:spacing w:after="0" w:line="240" w:lineRule="auto"/>
              <w:rPr>
                <w:rFonts w:ascii="Arial" w:eastAsia="Arial" w:hAnsi="Arial" w:cs="Arial"/>
              </w:rPr>
            </w:pPr>
            <w:r>
              <w:rPr>
                <w:rFonts w:ascii="Arial" w:eastAsia="Arial" w:hAnsi="Arial" w:cs="Arial"/>
              </w:rPr>
              <w:t>Re-ran the Setup Wizard and Register flow after reinstalling — this also provided fresh, clean evidence of the Register-screen validation working from scratch.</w:t>
            </w:r>
          </w:p>
        </w:tc>
      </w:tr>
      <w:tr w:rsidR="0021055E" w:rsidRPr="0021055E" w14:paraId="69A59282" w14:textId="77777777" w:rsidTr="002C3BD4">
        <w:tc>
          <w:tcPr>
            <w:tcW w:w="4680" w:type="dxa"/>
            <w:tcMar>
              <w:top w:w="80" w:type="dxa"/>
              <w:left w:w="120" w:type="dxa"/>
              <w:bottom w:w="80" w:type="dxa"/>
              <w:right w:w="120" w:type="dxa"/>
            </w:tcMar>
          </w:tcPr>
          <w:p w14:paraId="1EE190EF" w14:textId="77777777" w:rsidR="0021055E" w:rsidRPr="0021055E" w:rsidRDefault="0021055E" w:rsidP="0021055E">
            <w:pPr>
              <w:spacing w:after="0" w:line="240" w:lineRule="auto"/>
              <w:rPr>
                <w:rFonts w:ascii="Arial" w:eastAsia="Arial" w:hAnsi="Arial" w:cs="Arial"/>
              </w:rPr>
            </w:pPr>
            <w:r>
              <w:rPr>
                <w:rFonts w:ascii="Arial" w:eastAsia="Arial" w:hAnsi="Arial" w:cs="Arial"/>
              </w:rPr>
              <w:t>M-Pesa/IntaSend sandbox call was blocked by a browser CORS policy when testing on Flutter web.</w:t>
            </w:r>
          </w:p>
        </w:tc>
        <w:tc>
          <w:tcPr>
            <w:tcW w:w="4680" w:type="dxa"/>
            <w:tcMar>
              <w:top w:w="80" w:type="dxa"/>
              <w:left w:w="120" w:type="dxa"/>
              <w:bottom w:w="80" w:type="dxa"/>
              <w:right w:w="120" w:type="dxa"/>
            </w:tcMar>
          </w:tcPr>
          <w:p w14:paraId="4E81EE73" w14:textId="77777777" w:rsidR="0021055E" w:rsidRPr="0021055E" w:rsidRDefault="0021055E" w:rsidP="0021055E">
            <w:pPr>
              <w:spacing w:after="0" w:line="240" w:lineRule="auto"/>
              <w:rPr>
                <w:rFonts w:ascii="Arial" w:eastAsia="Arial" w:hAnsi="Arial" w:cs="Arial"/>
              </w:rPr>
            </w:pPr>
            <w:r>
              <w:rPr>
                <w:rFonts w:ascii="Arial" w:eastAsia="Arial" w:hAnsi="Arial" w:cs="Arial"/>
              </w:rPr>
              <w:t>Re-tested on a physical Android device via USB, where CORS (a browser-only restriction) does not apply, confirming the request reaches the sandbox successfully.</w:t>
            </w:r>
          </w:p>
        </w:tc>
      </w:tr>
    </w:tbl>
    <w:p w14:paraId="0FF2722D" w14:textId="77777777" w:rsidR="0021055E" w:rsidRPr="0021055E" w:rsidRDefault="0021055E" w:rsidP="0021055E">
      <w:pPr>
        <w:spacing w:after="160" w:line="240" w:lineRule="auto"/>
        <w:rPr>
          <w:rFonts w:ascii="Arial" w:eastAsia="Arial" w:hAnsi="Arial" w:cs="Arial"/>
        </w:rPr>
      </w:pPr>
    </w:p>
    <w:p w14:paraId="6312DFDE" w14:textId="77777777" w:rsidR="0021055E" w:rsidRPr="0021055E" w:rsidRDefault="0021055E" w:rsidP="0021055E">
      <w:pPr>
        <w:spacing w:before="320" w:line="240" w:lineRule="auto"/>
        <w:outlineLvl w:val="0"/>
        <w:rPr>
          <w:rFonts w:ascii="Arial" w:eastAsia="Arial" w:hAnsi="Arial" w:cs="Arial"/>
          <w:b/>
          <w:bCs/>
          <w:color w:val="000000" w:themeColor="text1"/>
          <w:sz w:val="30"/>
          <w:szCs w:val="30"/>
        </w:rPr>
      </w:pPr>
      <w:r>
        <w:rPr>
          <w:rFonts w:ascii="Arial" w:eastAsia="Arial" w:hAnsi="Arial" w:cs="Arial"/>
          <w:b/>
          <w:bCs/>
          <w:color w:val="000000" w:themeColor="text1"/>
          <w:sz w:val="30"/>
          <w:szCs w:val="30"/>
        </w:rPr>
        <w:t>10. Reflection and Lessons Learnt</w:t>
      </w:r>
    </w:p>
    <w:p w14:paraId="66233857" w14:textId="77777777" w:rsidR="0021055E" w:rsidRPr="0021055E" w:rsidRDefault="0021055E" w:rsidP="0021055E">
      <w:pPr>
        <w:numPr>
          <w:ilvl w:val="0"/>
          <w:numId w:val="9"/>
        </w:numPr>
        <w:spacing w:after="60" w:line="240" w:lineRule="auto"/>
        <w:rPr>
          <w:rFonts w:ascii="Arial" w:eastAsia="Arial" w:hAnsi="Arial" w:cs="Arial"/>
        </w:rPr>
      </w:pPr>
      <w:r>
        <w:rPr>
          <w:rFonts w:ascii="Arial" w:eastAsia="Arial" w:hAnsi="Arial" w:cs="Arial"/>
        </w:rPr>
        <w:t>Centralizing validation, logging, input handling, and gesture handling into separate service classes made the codebase noticeably cleaner — validation rules that were previously duplicated inline across three different forms are now defined once and reused.</w:t>
      </w:r>
    </w:p>
    <w:p w14:paraId="703542A3" w14:textId="77777777" w:rsidR="0021055E" w:rsidRPr="0021055E" w:rsidRDefault="0021055E" w:rsidP="0021055E">
      <w:pPr>
        <w:numPr>
          <w:ilvl w:val="0"/>
          <w:numId w:val="9"/>
        </w:numPr>
        <w:spacing w:after="60" w:line="240" w:lineRule="auto"/>
        <w:rPr>
          <w:rFonts w:ascii="Arial" w:eastAsia="Arial" w:hAnsi="Arial" w:cs="Arial"/>
        </w:rPr>
      </w:pPr>
      <w:r>
        <w:rPr>
          <w:rFonts w:ascii="Arial" w:eastAsia="Arial" w:hAnsi="Arial" w:cs="Arial"/>
        </w:rPr>
        <w:t>Gesture and keyboard-input behaviour is best verified through real device testing rather than browser emulation — long-press and swipe gestures behave more naturally with an actual finger than with a simulated mouse click-and-drag.</w:t>
      </w:r>
    </w:p>
    <w:p w14:paraId="464A49AC" w14:textId="77777777" w:rsidR="0021055E" w:rsidRPr="0021055E" w:rsidRDefault="0021055E" w:rsidP="0021055E">
      <w:pPr>
        <w:numPr>
          <w:ilvl w:val="0"/>
          <w:numId w:val="9"/>
        </w:numPr>
        <w:spacing w:after="60" w:line="240" w:lineRule="auto"/>
        <w:rPr>
          <w:rFonts w:ascii="Arial" w:eastAsia="Arial" w:hAnsi="Arial" w:cs="Arial"/>
        </w:rPr>
      </w:pPr>
      <w:r>
        <w:rPr>
          <w:rFonts w:ascii="Arial" w:eastAsia="Arial" w:hAnsi="Arial" w:cs="Arial"/>
        </w:rPr>
        <w:t>Mobile app local storage (SQLite/Shared Preferences) is tied to the app's install — uninstalling the app deletes all local data, which is expected platform behaviour rather than an application bug.</w:t>
      </w:r>
    </w:p>
    <w:p w14:paraId="2AF91909" w14:textId="77777777" w:rsidR="0021055E" w:rsidRPr="0021055E" w:rsidRDefault="0021055E" w:rsidP="0021055E">
      <w:pPr>
        <w:numPr>
          <w:ilvl w:val="0"/>
          <w:numId w:val="9"/>
        </w:numPr>
        <w:spacing w:after="60" w:line="240" w:lineRule="auto"/>
        <w:rPr>
          <w:rFonts w:ascii="Arial" w:eastAsia="Arial" w:hAnsi="Arial" w:cs="Arial"/>
        </w:rPr>
      </w:pPr>
      <w:r>
        <w:rPr>
          <w:rFonts w:ascii="Arial" w:eastAsia="Arial" w:hAnsi="Arial" w:cs="Arial"/>
        </w:rPr>
        <w:t>Adding an in-app event log viewer turned out to be a more robust form of evidence than relying solely on terminal/USB debugging output, since it works identically on any build type (debug or release) without extra tooling.</w:t>
      </w:r>
    </w:p>
    <w:p w14:paraId="31424809" w14:textId="77777777" w:rsidR="0021055E" w:rsidRPr="0021055E" w:rsidRDefault="0021055E" w:rsidP="0021055E">
      <w:pPr>
        <w:numPr>
          <w:ilvl w:val="0"/>
          <w:numId w:val="9"/>
        </w:numPr>
        <w:spacing w:after="60" w:line="240" w:lineRule="auto"/>
        <w:rPr>
          <w:rFonts w:ascii="Arial" w:eastAsia="Arial" w:hAnsi="Arial" w:cs="Arial"/>
        </w:rPr>
      </w:pPr>
      <w:r>
        <w:rPr>
          <w:rFonts w:ascii="Arial" w:eastAsia="Arial" w:hAnsi="Arial" w:cs="Arial"/>
        </w:rPr>
        <w:t>Browser-based testing (Flutter web) has real limitations — such as CORS restrictions on third-party payment APIs — that do not apply once the same code runs as a native Android app.</w:t>
      </w:r>
    </w:p>
    <w:p w14:paraId="56D24BF9" w14:textId="77777777" w:rsidR="0021055E" w:rsidRPr="0021055E" w:rsidRDefault="0021055E" w:rsidP="0021055E">
      <w:pPr>
        <w:spacing w:after="160" w:line="240" w:lineRule="auto"/>
        <w:rPr>
          <w:rFonts w:ascii="Arial" w:eastAsia="Arial" w:hAnsi="Arial" w:cs="Arial"/>
        </w:rPr>
      </w:pPr>
    </w:p>
    <w:p w14:paraId="5CB96CF7" w14:textId="77777777" w:rsidR="0021055E" w:rsidRPr="0021055E" w:rsidRDefault="0021055E" w:rsidP="0021055E">
      <w:pPr>
        <w:spacing w:before="320" w:line="240" w:lineRule="auto"/>
        <w:outlineLvl w:val="0"/>
        <w:rPr>
          <w:rFonts w:ascii="Arial" w:eastAsia="Arial" w:hAnsi="Arial" w:cs="Arial"/>
          <w:b/>
          <w:bCs/>
          <w:color w:val="000000" w:themeColor="text1"/>
          <w:sz w:val="30"/>
          <w:szCs w:val="30"/>
        </w:rPr>
      </w:pPr>
      <w:r>
        <w:rPr>
          <w:rFonts w:ascii="Arial" w:eastAsia="Arial" w:hAnsi="Arial" w:cs="Arial"/>
          <w:b/>
          <w:bCs/>
          <w:color w:val="000000" w:themeColor="text1"/>
          <w:sz w:val="30"/>
          <w:szCs w:val="30"/>
        </w:rPr>
        <w:t>11. Conclusion</w:t>
      </w:r>
    </w:p>
    <w:p w14:paraId="509633F2" w14:textId="77777777" w:rsidR="0021055E" w:rsidRPr="0021055E" w:rsidRDefault="0021055E" w:rsidP="0021055E">
      <w:pPr>
        <w:spacing w:after="160" w:line="240" w:lineRule="auto"/>
        <w:rPr>
          <w:rFonts w:ascii="Arial" w:eastAsia="Arial" w:hAnsi="Arial" w:cs="Arial"/>
        </w:rPr>
      </w:pPr>
      <w:r>
        <w:rPr>
          <w:rFonts w:ascii="Arial" w:eastAsia="Arial" w:hAnsi="Arial" w:cs="Arial"/>
        </w:rPr>
        <w:t xml:space="preserve">All Week 8 requirements were implemented and verified directly within the Retail Analytics Engine project: </w:t>
      </w:r>
    </w:p>
    <w:p w14:paraId="2D539A31" w14:textId="77777777" w:rsidR="0021055E" w:rsidRPr="0021055E" w:rsidRDefault="0021055E" w:rsidP="0021055E">
      <w:pPr>
        <w:spacing w:after="160" w:line="240" w:lineRule="auto"/>
        <w:rPr>
          <w:rFonts w:ascii="Arial" w:eastAsia="Arial" w:hAnsi="Arial" w:cs="Arial"/>
        </w:rPr>
      </w:pPr>
      <w:r>
        <w:rPr>
          <w:rFonts w:ascii="Arial" w:eastAsia="Arial" w:hAnsi="Arial" w:cs="Arial"/>
        </w:rPr>
        <w:t xml:space="preserve">keyboard input handling (login, register, search, stock entry), touch gesture detection (tap, long-press, swipe), event logging with timestamps, and clear on-screen messaging for every interaction. </w:t>
      </w:r>
    </w:p>
    <w:p w14:paraId="7B4F0404" w14:textId="77777777" w:rsidR="0021055E" w:rsidRPr="0021055E" w:rsidRDefault="0021055E" w:rsidP="0021055E">
      <w:pPr>
        <w:spacing w:after="160" w:line="240" w:lineRule="auto"/>
        <w:rPr>
          <w:rFonts w:ascii="Arial" w:eastAsia="Arial" w:hAnsi="Arial" w:cs="Arial"/>
        </w:rPr>
      </w:pPr>
      <w:r>
        <w:rPr>
          <w:rFonts w:ascii="Arial" w:eastAsia="Arial" w:hAnsi="Arial" w:cs="Arial"/>
        </w:rPr>
        <w:t xml:space="preserve">Functionality was organized into five separate, reusable classes (ValidatorService, EventLoggerService, InputHandlerService, GestureService, and the LogsScreen UI), satisfying the OOP / class-based structure required by the brief. </w:t>
      </w:r>
    </w:p>
    <w:p w14:paraId="215A12D4" w14:textId="77777777" w:rsidR="0021055E" w:rsidRPr="0021055E" w:rsidRDefault="0021055E" w:rsidP="0021055E">
      <w:pPr>
        <w:spacing w:after="160" w:line="240" w:lineRule="auto"/>
        <w:rPr>
          <w:rFonts w:ascii="Arial" w:eastAsia="Arial" w:hAnsi="Arial" w:cs="Arial"/>
        </w:rPr>
      </w:pPr>
      <w:r>
        <w:rPr>
          <w:rFonts w:ascii="Arial" w:eastAsia="Arial" w:hAnsi="Arial" w:cs="Arial"/>
        </w:rPr>
        <w:t>All evidence above was captured from real interactions on a physical Android device running the application.</w:t>
      </w:r>
    </w:p>
    <w:p w14:paraId="222C82D5" w14:textId="3029F872" w:rsidR="005113E2" w:rsidRDefault="005113E2">
      <w:pPr>
        <w:pStyle w:val="Heading1"/>
      </w:pPr>
    </w:p>
    <w:p w14:paraId="20A3DBA1" w14:textId="77777777" w:rsidR="005113E2" w:rsidRDefault="00000000">
      <w:r>
        <w:br/>
      </w:r>
      <w:r>
        <w:br/>
      </w:r>
      <w:r>
        <w:br/>
      </w:r>
    </w:p>
    <w:p w14:paraId="492D7672" w14:textId="77777777" w:rsidR="005113E2" w:rsidRDefault="005113E2">
      <w:pPr>
        <w:pStyle w:val="Heading2"/>
      </w:pPr>
    </w:p>
    <w:p w14:paraId="7025CDC6" w14:textId="77777777" w:rsidR="005113E2" w:rsidRDefault="00000000">
      <w:r>
        <w:br/>
      </w:r>
      <w:r>
        <w:br/>
      </w:r>
      <w:r>
        <w:br/>
      </w:r>
    </w:p>
    <w:p w14:paraId="5EF1173C" w14:textId="42B47A76" w:rsidR="005113E2" w:rsidRDefault="00000000" w:rsidP="00584019">
      <w:r>
        <w:t>Week 9: Device Features and Sensors</w:t>
      </w:r>
    </w:p>
    <w:p w14:paraId="6F2E7D24" w14:textId="77777777" w:rsidR="00584019" w:rsidRPr="00584019" w:rsidRDefault="00584019" w:rsidP="00584019">
      <w:r w:rsidRPr="00584019">
        <w:t>. Weekly Objective</w:t>
      </w:r>
    </w:p>
    <w:p w14:paraId="6583BD0C" w14:textId="77777777" w:rsidR="00584019" w:rsidRPr="00584019" w:rsidRDefault="00584019" w:rsidP="00584019">
      <w:r w:rsidRPr="00584019">
        <w:t>This week's practical task required integrating device hardware features into the mobile application. Specifically, the task required:</w:t>
      </w:r>
    </w:p>
    <w:p w14:paraId="09F84FA7" w14:textId="77777777" w:rsidR="00584019" w:rsidRPr="00584019" w:rsidRDefault="00584019" w:rsidP="00584019">
      <w:r w:rsidRPr="00584019">
        <w:t>•</w:t>
      </w:r>
      <w:r w:rsidRPr="00584019">
        <w:tab/>
        <w:t>A Capture Photo button that opens the device camera</w:t>
      </w:r>
    </w:p>
    <w:p w14:paraId="1614686D" w14:textId="77777777" w:rsidR="00584019" w:rsidRPr="00584019" w:rsidRDefault="00584019" w:rsidP="00584019">
      <w:r w:rsidRPr="00584019">
        <w:t>•</w:t>
      </w:r>
      <w:r w:rsidRPr="00584019">
        <w:tab/>
        <w:t>A Get Location button that retrieves the device's GPS coordinates</w:t>
      </w:r>
    </w:p>
    <w:p w14:paraId="27F6DE43" w14:textId="77777777" w:rsidR="00584019" w:rsidRPr="00584019" w:rsidRDefault="00584019" w:rsidP="00584019">
      <w:r w:rsidRPr="00584019">
        <w:t>•</w:t>
      </w:r>
      <w:r w:rsidRPr="00584019">
        <w:tab/>
        <w:t xml:space="preserve">An </w:t>
      </w:r>
      <w:proofErr w:type="spellStart"/>
      <w:r w:rsidRPr="00584019">
        <w:t>ImageView</w:t>
      </w:r>
      <w:proofErr w:type="spellEnd"/>
      <w:r w:rsidRPr="00584019">
        <w:t xml:space="preserve"> to display the captured image</w:t>
      </w:r>
    </w:p>
    <w:p w14:paraId="44B980D0" w14:textId="77777777" w:rsidR="00584019" w:rsidRPr="00584019" w:rsidRDefault="00584019" w:rsidP="00584019">
      <w:r w:rsidRPr="00584019">
        <w:t>•</w:t>
      </w:r>
      <w:r w:rsidRPr="00584019">
        <w:tab/>
      </w:r>
      <w:proofErr w:type="spellStart"/>
      <w:r w:rsidRPr="00584019">
        <w:t>TextViews</w:t>
      </w:r>
      <w:proofErr w:type="spellEnd"/>
      <w:r w:rsidRPr="00584019">
        <w:t xml:space="preserve"> to display latitude and longitude</w:t>
      </w:r>
    </w:p>
    <w:p w14:paraId="1B8F888D" w14:textId="77777777" w:rsidR="00584019" w:rsidRPr="00584019" w:rsidRDefault="00584019" w:rsidP="00584019">
      <w:r w:rsidRPr="00584019">
        <w:t>•</w:t>
      </w:r>
      <w:r w:rsidRPr="00584019">
        <w:tab/>
        <w:t>Demonstration on a physical Android device</w:t>
      </w:r>
    </w:p>
    <w:p w14:paraId="6C764CA8" w14:textId="77777777" w:rsidR="00584019" w:rsidRPr="00584019" w:rsidRDefault="00584019" w:rsidP="00584019"/>
    <w:p w14:paraId="1167B528" w14:textId="77777777" w:rsidR="00584019" w:rsidRPr="00584019" w:rsidRDefault="00584019" w:rsidP="00584019">
      <w:r w:rsidRPr="00584019">
        <w:t>As an extension beyond the core requirements, Google Gemini AI was integrated to enable intelligent product recognition — allowing the camera to identify retail products and automatically populate the Stock Entry form. Reverse geocoding was also implemented to convert raw GPS coordinates into a human-readable location name.</w:t>
      </w:r>
    </w:p>
    <w:p w14:paraId="529D7734" w14:textId="77777777" w:rsidR="00584019" w:rsidRPr="00584019" w:rsidRDefault="00584019" w:rsidP="00584019"/>
    <w:p w14:paraId="7DF2DE27" w14:textId="77777777" w:rsidR="00584019" w:rsidRPr="00584019" w:rsidRDefault="00584019" w:rsidP="00584019">
      <w:pPr>
        <w:rPr>
          <w:b/>
          <w:bCs/>
        </w:rPr>
      </w:pPr>
      <w:r w:rsidRPr="00584019">
        <w:rPr>
          <w:b/>
          <w:bCs/>
        </w:rPr>
        <w:t>Activity 1 — Camera Integration</w:t>
      </w:r>
    </w:p>
    <w:p w14:paraId="69417D52" w14:textId="77777777" w:rsidR="00584019" w:rsidRPr="00584019" w:rsidRDefault="00584019" w:rsidP="00584019">
      <w:r w:rsidRPr="00584019">
        <w:t xml:space="preserve">The device camera was integrated using the </w:t>
      </w:r>
      <w:proofErr w:type="spellStart"/>
      <w:r w:rsidRPr="00584019">
        <w:t>image_picker</w:t>
      </w:r>
      <w:proofErr w:type="spellEnd"/>
      <w:r w:rsidRPr="00584019">
        <w:t xml:space="preserve"> Flutter package. A dedicated Device Features screen was created, accessible from the Catalog screen </w:t>
      </w:r>
      <w:proofErr w:type="spellStart"/>
      <w:r w:rsidRPr="00584019">
        <w:t>AppBar</w:t>
      </w:r>
      <w:proofErr w:type="spellEnd"/>
      <w:r w:rsidRPr="00584019">
        <w:t xml:space="preserve"> via a camera icon. The screen provides a CAPTURE PHOTO button that opens the native Android camera, captures an image, and displays it in a full-width </w:t>
      </w:r>
      <w:proofErr w:type="spellStart"/>
      <w:r w:rsidRPr="00584019">
        <w:t>ImageView</w:t>
      </w:r>
      <w:proofErr w:type="spellEnd"/>
      <w:r w:rsidRPr="00584019">
        <w:t xml:space="preserve"> with a timestamp showing when the photo was taken.</w:t>
      </w:r>
    </w:p>
    <w:p w14:paraId="10719613" w14:textId="77777777" w:rsidR="00584019" w:rsidRPr="00584019" w:rsidRDefault="00584019" w:rsidP="00584019"/>
    <w:p w14:paraId="7096FDDD" w14:textId="77777777" w:rsidR="00584019" w:rsidRPr="00584019" w:rsidRDefault="00584019" w:rsidP="00584019">
      <w:pPr>
        <w:rPr>
          <w:b/>
          <w:bCs/>
        </w:rPr>
      </w:pPr>
      <w:r w:rsidRPr="00584019">
        <w:rPr>
          <w:b/>
          <w:bCs/>
        </w:rPr>
        <w:t>Evidence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360"/>
      </w:tblGrid>
      <w:tr w:rsidR="00584019" w:rsidRPr="00584019" w14:paraId="3568080A" w14:textId="77777777" w:rsidTr="00E52BCB">
        <w:tc>
          <w:tcPr>
            <w:tcW w:w="3000" w:type="dxa"/>
            <w:tcMar>
              <w:top w:w="60" w:type="dxa"/>
              <w:left w:w="0" w:type="dxa"/>
              <w:bottom w:w="60" w:type="dxa"/>
              <w:right w:w="120" w:type="dxa"/>
            </w:tcMar>
          </w:tcPr>
          <w:p w14:paraId="6B95F281" w14:textId="77777777" w:rsidR="00584019" w:rsidRPr="00584019" w:rsidRDefault="00584019" w:rsidP="00584019">
            <w:r w:rsidRPr="00584019">
              <w:rPr>
                <w:noProof/>
              </w:rPr>
              <w:lastRenderedPageBreak/>
              <w:drawing>
                <wp:inline distT="0" distB="0" distL="0" distR="0" wp14:anchorId="5918A9D5" wp14:editId="22382D84">
                  <wp:extent cx="1647825" cy="3476625"/>
                  <wp:effectExtent l="0" t="0" r="0" b="0"/>
                  <wp:docPr id="1595704656" name="Picture 1595704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1647825" cy="3476625"/>
                          </a:xfrm>
                          <a:prstGeom prst="rect">
                            <a:avLst/>
                          </a:prstGeom>
                        </pic:spPr>
                      </pic:pic>
                    </a:graphicData>
                  </a:graphic>
                </wp:inline>
              </w:drawing>
            </w:r>
          </w:p>
          <w:p w14:paraId="72853C5E" w14:textId="77777777" w:rsidR="00584019" w:rsidRPr="00584019" w:rsidRDefault="00584019" w:rsidP="00584019">
            <w:r w:rsidRPr="00584019">
              <w:rPr>
                <w:i/>
                <w:iCs/>
              </w:rPr>
              <w:t>Device Features — empty state</w:t>
            </w:r>
          </w:p>
        </w:tc>
        <w:tc>
          <w:tcPr>
            <w:tcW w:w="6360" w:type="dxa"/>
            <w:tcMar>
              <w:top w:w="60" w:type="dxa"/>
              <w:left w:w="120" w:type="dxa"/>
              <w:bottom w:w="60" w:type="dxa"/>
              <w:right w:w="0" w:type="dxa"/>
            </w:tcMar>
          </w:tcPr>
          <w:p w14:paraId="7C69C593" w14:textId="77777777" w:rsidR="00584019" w:rsidRPr="00584019" w:rsidRDefault="00584019" w:rsidP="00584019">
            <w:r w:rsidRPr="00584019">
              <w:rPr>
                <w:b/>
                <w:bCs/>
              </w:rPr>
              <w:t>Initial state of Device Features screen</w:t>
            </w:r>
          </w:p>
          <w:p w14:paraId="00CD9A1B" w14:textId="77777777" w:rsidR="00584019" w:rsidRPr="00584019" w:rsidRDefault="00584019" w:rsidP="00584019">
            <w:r w:rsidRPr="00584019">
              <w:t xml:space="preserve">The Device Features screen opens with the Camera Integration section showing an empty </w:t>
            </w:r>
            <w:proofErr w:type="spellStart"/>
            <w:r w:rsidRPr="00584019">
              <w:t>ImageView</w:t>
            </w:r>
            <w:proofErr w:type="spellEnd"/>
            <w:r w:rsidRPr="00584019">
              <w:t xml:space="preserve"> placeholder: 'Captured image will appear here'.</w:t>
            </w:r>
          </w:p>
          <w:p w14:paraId="6A9DC177" w14:textId="77777777" w:rsidR="00584019" w:rsidRPr="00584019" w:rsidRDefault="00584019" w:rsidP="00584019">
            <w:r w:rsidRPr="00584019">
              <w:t>The GPS Location section shows empty Latitude, Longitude and Altitude fields, each displaying a dash as default.</w:t>
            </w:r>
          </w:p>
          <w:p w14:paraId="4113F342" w14:textId="77777777" w:rsidR="00584019" w:rsidRPr="00584019" w:rsidRDefault="00584019" w:rsidP="00584019">
            <w:r w:rsidRPr="00584019">
              <w:t>Both CAPTURE PHOTO and GET LOCATION buttons are visible and ready for interaction.</w:t>
            </w:r>
          </w:p>
        </w:tc>
      </w:tr>
    </w:tbl>
    <w:p w14:paraId="73093209" w14:textId="77777777" w:rsidR="00584019" w:rsidRPr="00584019" w:rsidRDefault="00584019" w:rsidP="00584019"/>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360"/>
      </w:tblGrid>
      <w:tr w:rsidR="00584019" w:rsidRPr="00584019" w14:paraId="72ACCDE8" w14:textId="77777777" w:rsidTr="00E52BCB">
        <w:tc>
          <w:tcPr>
            <w:tcW w:w="3000" w:type="dxa"/>
            <w:tcMar>
              <w:top w:w="60" w:type="dxa"/>
              <w:left w:w="0" w:type="dxa"/>
              <w:bottom w:w="60" w:type="dxa"/>
              <w:right w:w="120" w:type="dxa"/>
            </w:tcMar>
          </w:tcPr>
          <w:p w14:paraId="42D16B45" w14:textId="77777777" w:rsidR="00584019" w:rsidRPr="00584019" w:rsidRDefault="00584019" w:rsidP="00584019">
            <w:r w:rsidRPr="00584019">
              <w:rPr>
                <w:noProof/>
              </w:rPr>
              <w:lastRenderedPageBreak/>
              <w:drawing>
                <wp:inline distT="0" distB="0" distL="0" distR="0" wp14:anchorId="6036F253" wp14:editId="36FB3E08">
                  <wp:extent cx="1647825" cy="3476625"/>
                  <wp:effectExtent l="0" t="0" r="0" b="0"/>
                  <wp:docPr id="304227882" name="Picture 304227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1647825" cy="3476625"/>
                          </a:xfrm>
                          <a:prstGeom prst="rect">
                            <a:avLst/>
                          </a:prstGeom>
                        </pic:spPr>
                      </pic:pic>
                    </a:graphicData>
                  </a:graphic>
                </wp:inline>
              </w:drawing>
            </w:r>
          </w:p>
          <w:p w14:paraId="770D1466" w14:textId="77777777" w:rsidR="00584019" w:rsidRPr="00584019" w:rsidRDefault="00584019" w:rsidP="00584019">
            <w:r w:rsidRPr="00584019">
              <w:rPr>
                <w:i/>
                <w:iCs/>
              </w:rPr>
              <w:t xml:space="preserve">Photo captured and displayed in </w:t>
            </w:r>
            <w:proofErr w:type="spellStart"/>
            <w:r w:rsidRPr="00584019">
              <w:rPr>
                <w:i/>
                <w:iCs/>
              </w:rPr>
              <w:t>ImageView</w:t>
            </w:r>
            <w:proofErr w:type="spellEnd"/>
          </w:p>
        </w:tc>
        <w:tc>
          <w:tcPr>
            <w:tcW w:w="6360" w:type="dxa"/>
            <w:tcMar>
              <w:top w:w="60" w:type="dxa"/>
              <w:left w:w="120" w:type="dxa"/>
              <w:bottom w:w="60" w:type="dxa"/>
              <w:right w:w="0" w:type="dxa"/>
            </w:tcMar>
          </w:tcPr>
          <w:p w14:paraId="4BD48131" w14:textId="77777777" w:rsidR="00584019" w:rsidRPr="00584019" w:rsidRDefault="00584019" w:rsidP="00584019">
            <w:r w:rsidRPr="00584019">
              <w:rPr>
                <w:b/>
                <w:bCs/>
              </w:rPr>
              <w:t>Camera successfully opened and photo captured</w:t>
            </w:r>
          </w:p>
          <w:p w14:paraId="326D239F" w14:textId="77777777" w:rsidR="00584019" w:rsidRPr="00584019" w:rsidRDefault="00584019" w:rsidP="00584019">
            <w:r w:rsidRPr="00584019">
              <w:t>After tapping CAPTURE PHOTO, the native Android camera opened and a photo of an X100 Bluetooth speaker was taken.</w:t>
            </w:r>
          </w:p>
          <w:p w14:paraId="1FFC570A" w14:textId="77777777" w:rsidR="00584019" w:rsidRPr="00584019" w:rsidRDefault="00584019" w:rsidP="00584019">
            <w:r w:rsidRPr="00584019">
              <w:t xml:space="preserve">The captured image appeared immediately in the </w:t>
            </w:r>
            <w:proofErr w:type="spellStart"/>
            <w:r w:rsidRPr="00584019">
              <w:t>ImageView</w:t>
            </w:r>
            <w:proofErr w:type="spellEnd"/>
            <w:r w:rsidRPr="00584019">
              <w:t xml:space="preserve"> on the Device Features screen.</w:t>
            </w:r>
          </w:p>
          <w:p w14:paraId="2EA3F107" w14:textId="77777777" w:rsidR="00584019" w:rsidRPr="00584019" w:rsidRDefault="00584019" w:rsidP="00584019">
            <w:r w:rsidRPr="00584019">
              <w:t>The status text updated to: 'Photo captured at 05 Jul 2026, 22:27:08' — confirming the exact timestamp of capture.</w:t>
            </w:r>
          </w:p>
          <w:p w14:paraId="62625D93" w14:textId="77777777" w:rsidR="00584019" w:rsidRPr="00584019" w:rsidRDefault="00584019" w:rsidP="00584019">
            <w:r w:rsidRPr="00584019">
              <w:t>Camera permission had been granted during the initial app setup and was not prompted again on subsequent uses.</w:t>
            </w:r>
          </w:p>
        </w:tc>
      </w:tr>
    </w:tbl>
    <w:p w14:paraId="6A6420A2" w14:textId="77777777" w:rsidR="00584019" w:rsidRPr="00584019" w:rsidRDefault="00584019" w:rsidP="00584019"/>
    <w:p w14:paraId="1E44E1A9" w14:textId="77777777" w:rsidR="00584019" w:rsidRPr="00584019" w:rsidRDefault="00584019" w:rsidP="00584019">
      <w:r w:rsidRPr="00584019">
        <w:br w:type="page"/>
      </w:r>
    </w:p>
    <w:p w14:paraId="5391DF12" w14:textId="77777777" w:rsidR="00584019" w:rsidRPr="00584019" w:rsidRDefault="00584019" w:rsidP="00584019">
      <w:pPr>
        <w:rPr>
          <w:b/>
          <w:bCs/>
        </w:rPr>
      </w:pPr>
      <w:r w:rsidRPr="00584019">
        <w:rPr>
          <w:b/>
          <w:bCs/>
        </w:rPr>
        <w:lastRenderedPageBreak/>
        <w:t>3. Activity 2 — GPS Location Integration</w:t>
      </w:r>
    </w:p>
    <w:p w14:paraId="1E2784BE" w14:textId="77777777" w:rsidR="00584019" w:rsidRPr="00584019" w:rsidRDefault="00584019" w:rsidP="00584019">
      <w:r w:rsidRPr="00584019">
        <w:t>GPS was integrated using the geolocator package, with reverse geocoding via the geocoding package (v4.0.0). The GET LOCATION button checks location permissions, enables location services, retrieves the current position (latitude, longitude, altitude), and converts the coordinates to a human-readable address using reverse geocoding.</w:t>
      </w:r>
    </w:p>
    <w:p w14:paraId="6D1C2046" w14:textId="77777777" w:rsidR="00584019" w:rsidRPr="00584019" w:rsidRDefault="00584019" w:rsidP="00584019"/>
    <w:p w14:paraId="6B0F008F" w14:textId="77777777" w:rsidR="00584019" w:rsidRPr="00584019" w:rsidRDefault="00584019" w:rsidP="00584019">
      <w:pPr>
        <w:rPr>
          <w:b/>
          <w:bCs/>
        </w:rPr>
      </w:pPr>
      <w:r w:rsidRPr="00584019">
        <w:rPr>
          <w:b/>
          <w:bCs/>
        </w:rPr>
        <w:t>Evidence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360"/>
      </w:tblGrid>
      <w:tr w:rsidR="00584019" w:rsidRPr="00584019" w14:paraId="0F0B8698" w14:textId="77777777" w:rsidTr="00E52BCB">
        <w:tc>
          <w:tcPr>
            <w:tcW w:w="3000" w:type="dxa"/>
            <w:tcMar>
              <w:top w:w="60" w:type="dxa"/>
              <w:left w:w="0" w:type="dxa"/>
              <w:bottom w:w="60" w:type="dxa"/>
              <w:right w:w="120" w:type="dxa"/>
            </w:tcMar>
          </w:tcPr>
          <w:p w14:paraId="399553C7" w14:textId="77777777" w:rsidR="00584019" w:rsidRPr="00584019" w:rsidRDefault="00584019" w:rsidP="00584019">
            <w:r w:rsidRPr="00584019">
              <w:rPr>
                <w:noProof/>
              </w:rPr>
              <w:drawing>
                <wp:inline distT="0" distB="0" distL="0" distR="0" wp14:anchorId="5F87979D" wp14:editId="6FD052A6">
                  <wp:extent cx="1647825" cy="3476625"/>
                  <wp:effectExtent l="0" t="0" r="0" b="0"/>
                  <wp:docPr id="318296364" name="Picture 31829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1647825" cy="3476625"/>
                          </a:xfrm>
                          <a:prstGeom prst="rect">
                            <a:avLst/>
                          </a:prstGeom>
                        </pic:spPr>
                      </pic:pic>
                    </a:graphicData>
                  </a:graphic>
                </wp:inline>
              </w:drawing>
            </w:r>
          </w:p>
          <w:p w14:paraId="30BBCD70" w14:textId="77777777" w:rsidR="00584019" w:rsidRPr="00584019" w:rsidRDefault="00584019" w:rsidP="00584019">
            <w:r w:rsidRPr="00584019">
              <w:rPr>
                <w:i/>
                <w:iCs/>
              </w:rPr>
              <w:t>GPS disabled — error handling</w:t>
            </w:r>
          </w:p>
        </w:tc>
        <w:tc>
          <w:tcPr>
            <w:tcW w:w="6360" w:type="dxa"/>
            <w:tcMar>
              <w:top w:w="60" w:type="dxa"/>
              <w:left w:w="120" w:type="dxa"/>
              <w:bottom w:w="60" w:type="dxa"/>
              <w:right w:w="0" w:type="dxa"/>
            </w:tcMar>
          </w:tcPr>
          <w:p w14:paraId="2FC51ADA" w14:textId="77777777" w:rsidR="00584019" w:rsidRPr="00584019" w:rsidRDefault="00584019" w:rsidP="00584019">
            <w:r w:rsidRPr="00584019">
              <w:rPr>
                <w:b/>
                <w:bCs/>
              </w:rPr>
              <w:t>Challenge: GPS service was disabled on the device</w:t>
            </w:r>
          </w:p>
          <w:p w14:paraId="37A3FCE1" w14:textId="77777777" w:rsidR="00584019" w:rsidRPr="00584019" w:rsidRDefault="00584019" w:rsidP="00584019">
            <w:r w:rsidRPr="00584019">
              <w:t>During testing, GPS was turned off on the device. When GET LOCATION was tapped, the app correctly detected this and displayed: 'GPS is disabled on this device'.</w:t>
            </w:r>
          </w:p>
          <w:p w14:paraId="29291BDB" w14:textId="77777777" w:rsidR="00584019" w:rsidRPr="00584019" w:rsidRDefault="00584019" w:rsidP="00584019">
            <w:r w:rsidRPr="00584019">
              <w:t xml:space="preserve">A red error </w:t>
            </w:r>
            <w:proofErr w:type="spellStart"/>
            <w:r w:rsidRPr="00584019">
              <w:t>snackbar</w:t>
            </w:r>
            <w:proofErr w:type="spellEnd"/>
            <w:r w:rsidRPr="00584019">
              <w:t xml:space="preserve"> appeared at the bottom: 'Please enable GPS in your device settings.'</w:t>
            </w:r>
          </w:p>
          <w:p w14:paraId="291E6B6A" w14:textId="77777777" w:rsidR="00584019" w:rsidRPr="00584019" w:rsidRDefault="00584019" w:rsidP="00584019">
            <w:r w:rsidRPr="00584019">
              <w:t>This demonstrates graceful error handling — the app guided the user rather than crashing.</w:t>
            </w:r>
          </w:p>
        </w:tc>
      </w:tr>
    </w:tbl>
    <w:p w14:paraId="48373AD4" w14:textId="77777777" w:rsidR="00584019" w:rsidRPr="00584019" w:rsidRDefault="00584019" w:rsidP="00584019"/>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360"/>
      </w:tblGrid>
      <w:tr w:rsidR="00584019" w:rsidRPr="00584019" w14:paraId="162529EF" w14:textId="77777777" w:rsidTr="00E52BCB">
        <w:tc>
          <w:tcPr>
            <w:tcW w:w="3000" w:type="dxa"/>
            <w:tcMar>
              <w:top w:w="60" w:type="dxa"/>
              <w:left w:w="0" w:type="dxa"/>
              <w:bottom w:w="60" w:type="dxa"/>
              <w:right w:w="120" w:type="dxa"/>
            </w:tcMar>
          </w:tcPr>
          <w:p w14:paraId="09D8A70B" w14:textId="77777777" w:rsidR="00584019" w:rsidRPr="00584019" w:rsidRDefault="00584019" w:rsidP="00584019">
            <w:r w:rsidRPr="00584019">
              <w:rPr>
                <w:noProof/>
              </w:rPr>
              <w:lastRenderedPageBreak/>
              <w:drawing>
                <wp:inline distT="0" distB="0" distL="0" distR="0" wp14:anchorId="25FFAABC" wp14:editId="5C45AEA9">
                  <wp:extent cx="1647825" cy="3476625"/>
                  <wp:effectExtent l="0" t="0" r="0" b="0"/>
                  <wp:docPr id="554874287" name="Picture 554874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1647825" cy="3476625"/>
                          </a:xfrm>
                          <a:prstGeom prst="rect">
                            <a:avLst/>
                          </a:prstGeom>
                        </pic:spPr>
                      </pic:pic>
                    </a:graphicData>
                  </a:graphic>
                </wp:inline>
              </w:drawing>
            </w:r>
          </w:p>
          <w:p w14:paraId="578D042C" w14:textId="77777777" w:rsidR="00584019" w:rsidRPr="00584019" w:rsidRDefault="00584019" w:rsidP="00584019">
            <w:r w:rsidRPr="00584019">
              <w:rPr>
                <w:i/>
                <w:iCs/>
              </w:rPr>
              <w:t>Coordinates and location name displayed</w:t>
            </w:r>
          </w:p>
        </w:tc>
        <w:tc>
          <w:tcPr>
            <w:tcW w:w="6360" w:type="dxa"/>
            <w:tcMar>
              <w:top w:w="60" w:type="dxa"/>
              <w:left w:w="120" w:type="dxa"/>
              <w:bottom w:w="60" w:type="dxa"/>
              <w:right w:w="0" w:type="dxa"/>
            </w:tcMar>
          </w:tcPr>
          <w:p w14:paraId="57E5E825" w14:textId="77777777" w:rsidR="00584019" w:rsidRPr="00584019" w:rsidRDefault="00584019" w:rsidP="00584019">
            <w:r w:rsidRPr="00584019">
              <w:rPr>
                <w:b/>
                <w:bCs/>
              </w:rPr>
              <w:t>GPS successfully retrieved with reverse geocoding</w:t>
            </w:r>
          </w:p>
          <w:p w14:paraId="2A07BD51" w14:textId="77777777" w:rsidR="00584019" w:rsidRPr="00584019" w:rsidRDefault="00584019" w:rsidP="00584019">
            <w:r w:rsidRPr="00584019">
              <w:t>After enabling GPS and tapping GET LOCATION, the app retrieved the device's full position.</w:t>
            </w:r>
          </w:p>
          <w:p w14:paraId="05F69928" w14:textId="77777777" w:rsidR="00584019" w:rsidRPr="00584019" w:rsidRDefault="00584019" w:rsidP="00584019">
            <w:r w:rsidRPr="00584019">
              <w:t>Latitude: -1.040502 (south of equator — consistent with Kenya)</w:t>
            </w:r>
          </w:p>
          <w:p w14:paraId="605E4701" w14:textId="77777777" w:rsidR="00584019" w:rsidRPr="00584019" w:rsidRDefault="00584019" w:rsidP="00584019">
            <w:r w:rsidRPr="00584019">
              <w:t>Longitude: 37.081357 (east of prime meridian — consistent with East Africa)</w:t>
            </w:r>
          </w:p>
          <w:p w14:paraId="1BD6E967" w14:textId="77777777" w:rsidR="00584019" w:rsidRPr="00584019" w:rsidRDefault="00584019" w:rsidP="00584019">
            <w:r w:rsidRPr="00584019">
              <w:t xml:space="preserve">Altitude: 1485.8 </w:t>
            </w:r>
            <w:proofErr w:type="spellStart"/>
            <w:r w:rsidRPr="00584019">
              <w:t>metres</w:t>
            </w:r>
            <w:proofErr w:type="spellEnd"/>
            <w:r w:rsidRPr="00584019">
              <w:t xml:space="preserve"> above sea level</w:t>
            </w:r>
          </w:p>
          <w:p w14:paraId="1EC4C772" w14:textId="77777777" w:rsidR="00584019" w:rsidRPr="00584019" w:rsidRDefault="00584019" w:rsidP="00584019">
            <w:r w:rsidRPr="00584019">
              <w:t>Location (reverse geocoded): X35J+RGG, Thika, Kiambu County, Kenya</w:t>
            </w:r>
          </w:p>
          <w:p w14:paraId="7E242EA3" w14:textId="77777777" w:rsidR="00584019" w:rsidRPr="00584019" w:rsidRDefault="00584019" w:rsidP="00584019">
            <w:r w:rsidRPr="00584019">
              <w:t>Status updated to: 'Location retrieved at 22:28:01'</w:t>
            </w:r>
          </w:p>
          <w:p w14:paraId="4D1E1555" w14:textId="77777777" w:rsidR="00584019" w:rsidRPr="00584019" w:rsidRDefault="00584019" w:rsidP="00584019">
            <w:r w:rsidRPr="00584019">
              <w:t>The Product Field Record combined summary card appeared automatically at the bottom.</w:t>
            </w:r>
          </w:p>
        </w:tc>
      </w:tr>
    </w:tbl>
    <w:p w14:paraId="2AC67750" w14:textId="77777777" w:rsidR="00584019" w:rsidRPr="00584019" w:rsidRDefault="00584019" w:rsidP="00584019"/>
    <w:p w14:paraId="1ADC0877" w14:textId="77777777" w:rsidR="00584019" w:rsidRPr="00584019" w:rsidRDefault="00584019" w:rsidP="00584019">
      <w:r w:rsidRPr="00584019">
        <w:br w:type="page"/>
      </w:r>
    </w:p>
    <w:p w14:paraId="063D6CE4" w14:textId="77777777" w:rsidR="00584019" w:rsidRPr="00584019" w:rsidRDefault="00584019" w:rsidP="00584019">
      <w:pPr>
        <w:rPr>
          <w:b/>
          <w:bCs/>
        </w:rPr>
      </w:pPr>
      <w:r w:rsidRPr="00584019">
        <w:rPr>
          <w:b/>
          <w:bCs/>
        </w:rPr>
        <w:lastRenderedPageBreak/>
        <w:t>4. Activity 3 — Combined Product Field Record</w:t>
      </w:r>
    </w:p>
    <w:p w14:paraId="7D870805" w14:textId="77777777" w:rsidR="00584019" w:rsidRPr="00584019" w:rsidRDefault="00584019" w:rsidP="00584019">
      <w:r w:rsidRPr="00584019">
        <w:t>Once both a photo and GPS location are captured, the app automatically generates a 'Product Field Record' — a combined summary showing the photo, all GPS data, the reverse-geocoded location name, and the capture timestamp. This represents a practical retail use case: a merchant photographs a product at a supplier's location and the app records all the relevant details in one view.</w:t>
      </w:r>
    </w:p>
    <w:p w14:paraId="404B9390" w14:textId="77777777" w:rsidR="00584019" w:rsidRPr="00584019" w:rsidRDefault="00584019" w:rsidP="00584019"/>
    <w:p w14:paraId="2E68DCF2" w14:textId="77777777" w:rsidR="00584019" w:rsidRPr="00584019" w:rsidRDefault="00584019" w:rsidP="00584019">
      <w:pPr>
        <w:rPr>
          <w:b/>
          <w:bCs/>
        </w:rPr>
      </w:pPr>
      <w:r w:rsidRPr="00584019">
        <w:rPr>
          <w:b/>
          <w:bCs/>
        </w:rPr>
        <w:t>Evidence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360"/>
      </w:tblGrid>
      <w:tr w:rsidR="00584019" w:rsidRPr="00584019" w14:paraId="41755C80" w14:textId="77777777" w:rsidTr="00E52BCB">
        <w:tc>
          <w:tcPr>
            <w:tcW w:w="3000" w:type="dxa"/>
            <w:tcMar>
              <w:top w:w="60" w:type="dxa"/>
              <w:left w:w="0" w:type="dxa"/>
              <w:bottom w:w="60" w:type="dxa"/>
              <w:right w:w="120" w:type="dxa"/>
            </w:tcMar>
          </w:tcPr>
          <w:p w14:paraId="07F0FD65" w14:textId="77777777" w:rsidR="00584019" w:rsidRPr="00584019" w:rsidRDefault="00584019" w:rsidP="00584019">
            <w:r w:rsidRPr="00584019">
              <w:rPr>
                <w:noProof/>
              </w:rPr>
              <w:drawing>
                <wp:inline distT="0" distB="0" distL="0" distR="0" wp14:anchorId="784A645B" wp14:editId="58F8E487">
                  <wp:extent cx="1647825" cy="3476625"/>
                  <wp:effectExtent l="0" t="0" r="0" b="0"/>
                  <wp:docPr id="90754840" name="Picture 90754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1647825" cy="3476625"/>
                          </a:xfrm>
                          <a:prstGeom prst="rect">
                            <a:avLst/>
                          </a:prstGeom>
                        </pic:spPr>
                      </pic:pic>
                    </a:graphicData>
                  </a:graphic>
                </wp:inline>
              </w:drawing>
            </w:r>
          </w:p>
          <w:p w14:paraId="4335B820" w14:textId="77777777" w:rsidR="00584019" w:rsidRPr="00584019" w:rsidRDefault="00584019" w:rsidP="00584019">
            <w:r w:rsidRPr="00584019">
              <w:rPr>
                <w:i/>
                <w:iCs/>
              </w:rPr>
              <w:t>Combined Capture Summary</w:t>
            </w:r>
          </w:p>
        </w:tc>
        <w:tc>
          <w:tcPr>
            <w:tcW w:w="6360" w:type="dxa"/>
            <w:tcMar>
              <w:top w:w="60" w:type="dxa"/>
              <w:left w:w="120" w:type="dxa"/>
              <w:bottom w:w="60" w:type="dxa"/>
              <w:right w:w="0" w:type="dxa"/>
            </w:tcMar>
          </w:tcPr>
          <w:p w14:paraId="7EE57272" w14:textId="77777777" w:rsidR="00584019" w:rsidRPr="00584019" w:rsidRDefault="00584019" w:rsidP="00584019">
            <w:r w:rsidRPr="00584019">
              <w:rPr>
                <w:b/>
                <w:bCs/>
              </w:rPr>
              <w:t>Full Product Field Record — photo + GPS + location + time</w:t>
            </w:r>
          </w:p>
          <w:p w14:paraId="436482EA" w14:textId="77777777" w:rsidR="00584019" w:rsidRPr="00584019" w:rsidRDefault="00584019" w:rsidP="00584019">
            <w:r w:rsidRPr="00584019">
              <w:t>The Combined Capture Summary card appeared automatically after both photo and GPS were captured.</w:t>
            </w:r>
          </w:p>
          <w:p w14:paraId="01FF1C75" w14:textId="77777777" w:rsidR="00584019" w:rsidRPr="00584019" w:rsidRDefault="00584019" w:rsidP="00584019">
            <w:r w:rsidRPr="00584019">
              <w:t>Contents: captured product photo (X100 Bluetooth speaker), Latitude -1.040502, Longitude 37.081357, Altitude 1485.8m, Location: X35J+RGG, Thika, Kiambu County, Kenya, Captured: 05 Jul 2026, 22:27:08.</w:t>
            </w:r>
          </w:p>
          <w:p w14:paraId="32F378FD" w14:textId="77777777" w:rsidR="00584019" w:rsidRPr="00584019" w:rsidRDefault="00584019" w:rsidP="00584019">
            <w:r w:rsidRPr="00584019">
              <w:t>This satisfies the Creative Challenge from the Week 9 brief: capture a photo, record GPS location, display the image and coordinates, and include the date and time of capture — all in one unified screen.</w:t>
            </w:r>
          </w:p>
        </w:tc>
      </w:tr>
    </w:tbl>
    <w:p w14:paraId="4E6A7C22" w14:textId="77777777" w:rsidR="00584019" w:rsidRPr="00584019" w:rsidRDefault="00584019" w:rsidP="00584019"/>
    <w:p w14:paraId="6628F1D3" w14:textId="77777777" w:rsidR="00584019" w:rsidRPr="00584019" w:rsidRDefault="00584019" w:rsidP="00584019">
      <w:r w:rsidRPr="00584019">
        <w:br w:type="page"/>
      </w:r>
    </w:p>
    <w:p w14:paraId="4BD224D0" w14:textId="77777777" w:rsidR="00584019" w:rsidRPr="00584019" w:rsidRDefault="00584019" w:rsidP="00584019">
      <w:pPr>
        <w:rPr>
          <w:b/>
          <w:bCs/>
        </w:rPr>
      </w:pPr>
      <w:r w:rsidRPr="00584019">
        <w:rPr>
          <w:b/>
          <w:bCs/>
        </w:rPr>
        <w:lastRenderedPageBreak/>
        <w:t>5. Activity 4 — AI Product Recognition (Improvisation)</w:t>
      </w:r>
    </w:p>
    <w:p w14:paraId="57DB0E63" w14:textId="77777777" w:rsidR="00584019" w:rsidRPr="00584019" w:rsidRDefault="00584019" w:rsidP="00584019">
      <w:r w:rsidRPr="00584019">
        <w:t>As an improvisation to make the app more efficient for the retail trader, Google Gemini AI (gemini-2.0-flash model) was integrated into the Stock Entry form. When adding a new product, the merchant taps 'Scan Product with AI' — this opens the camera, captures the product, sends the image to the Gemini API, and automatically fills in the product name, category, and suggested Kenyan Shilling prices. This eliminates manual data entry when adding new stock items.</w:t>
      </w:r>
    </w:p>
    <w:p w14:paraId="09C3C91B" w14:textId="77777777" w:rsidR="00584019" w:rsidRPr="00584019" w:rsidRDefault="00584019" w:rsidP="00584019"/>
    <w:p w14:paraId="3706BBD1" w14:textId="77777777" w:rsidR="00584019" w:rsidRPr="00584019" w:rsidRDefault="00584019" w:rsidP="00584019">
      <w:pPr>
        <w:rPr>
          <w:b/>
          <w:bCs/>
        </w:rPr>
      </w:pPr>
      <w:r w:rsidRPr="00584019">
        <w:rPr>
          <w:b/>
          <w:bCs/>
        </w:rPr>
        <w:t>Evidence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360"/>
      </w:tblGrid>
      <w:tr w:rsidR="00584019" w:rsidRPr="00584019" w14:paraId="04324DDE" w14:textId="77777777" w:rsidTr="00E52BCB">
        <w:tc>
          <w:tcPr>
            <w:tcW w:w="3000" w:type="dxa"/>
            <w:tcMar>
              <w:top w:w="60" w:type="dxa"/>
              <w:left w:w="0" w:type="dxa"/>
              <w:bottom w:w="60" w:type="dxa"/>
              <w:right w:w="120" w:type="dxa"/>
            </w:tcMar>
          </w:tcPr>
          <w:p w14:paraId="186024CF" w14:textId="77777777" w:rsidR="00584019" w:rsidRPr="00584019" w:rsidRDefault="00584019" w:rsidP="00584019">
            <w:r w:rsidRPr="00584019">
              <w:rPr>
                <w:noProof/>
              </w:rPr>
              <w:drawing>
                <wp:inline distT="0" distB="0" distL="0" distR="0" wp14:anchorId="5F63F76B" wp14:editId="19179EB0">
                  <wp:extent cx="1647825" cy="3476625"/>
                  <wp:effectExtent l="0" t="0" r="0" b="0"/>
                  <wp:docPr id="578441271" name="Picture 57844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1647825" cy="3476625"/>
                          </a:xfrm>
                          <a:prstGeom prst="rect">
                            <a:avLst/>
                          </a:prstGeom>
                        </pic:spPr>
                      </pic:pic>
                    </a:graphicData>
                  </a:graphic>
                </wp:inline>
              </w:drawing>
            </w:r>
          </w:p>
          <w:p w14:paraId="3B70D18C" w14:textId="77777777" w:rsidR="00584019" w:rsidRPr="00584019" w:rsidRDefault="00584019" w:rsidP="00584019">
            <w:r w:rsidRPr="00584019">
              <w:rPr>
                <w:i/>
                <w:iCs/>
              </w:rPr>
              <w:t>AI Product Recognition card on Add Product form</w:t>
            </w:r>
          </w:p>
        </w:tc>
        <w:tc>
          <w:tcPr>
            <w:tcW w:w="6360" w:type="dxa"/>
            <w:tcMar>
              <w:top w:w="60" w:type="dxa"/>
              <w:left w:w="120" w:type="dxa"/>
              <w:bottom w:w="60" w:type="dxa"/>
              <w:right w:w="0" w:type="dxa"/>
            </w:tcMar>
          </w:tcPr>
          <w:p w14:paraId="7223B21C" w14:textId="77777777" w:rsidR="00584019" w:rsidRPr="00584019" w:rsidRDefault="00584019" w:rsidP="00584019">
            <w:r w:rsidRPr="00584019">
              <w:rPr>
                <w:b/>
                <w:bCs/>
              </w:rPr>
              <w:t>AI scan button on Stock Entry form</w:t>
            </w:r>
          </w:p>
          <w:p w14:paraId="5E74DC99" w14:textId="77777777" w:rsidR="00584019" w:rsidRPr="00584019" w:rsidRDefault="00584019" w:rsidP="00584019">
            <w:r w:rsidRPr="00584019">
              <w:t>The Add New Product screen features an AI Product Recognition card at the top with a 'Scan Product with AI' button.</w:t>
            </w:r>
          </w:p>
          <w:p w14:paraId="443FC04F" w14:textId="77777777" w:rsidR="00584019" w:rsidRPr="00584019" w:rsidRDefault="00584019" w:rsidP="00584019">
            <w:r w:rsidRPr="00584019">
              <w:t>Below the AI card is an 'or fill in manually' divider followed by the standard form fields.</w:t>
            </w:r>
          </w:p>
          <w:p w14:paraId="5CC171A9" w14:textId="77777777" w:rsidR="00584019" w:rsidRPr="00584019" w:rsidRDefault="00584019" w:rsidP="00584019">
            <w:r w:rsidRPr="00584019">
              <w:t>This gives the merchant two options: AI-assisted entry or manual entry.</w:t>
            </w:r>
          </w:p>
        </w:tc>
      </w:tr>
    </w:tbl>
    <w:p w14:paraId="18E1FF97" w14:textId="77777777" w:rsidR="00584019" w:rsidRPr="00584019" w:rsidRDefault="00584019" w:rsidP="00584019"/>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360"/>
      </w:tblGrid>
      <w:tr w:rsidR="00584019" w:rsidRPr="00584019" w14:paraId="64B33356" w14:textId="77777777" w:rsidTr="00E52BCB">
        <w:tc>
          <w:tcPr>
            <w:tcW w:w="3000" w:type="dxa"/>
            <w:tcMar>
              <w:top w:w="60" w:type="dxa"/>
              <w:left w:w="0" w:type="dxa"/>
              <w:bottom w:w="60" w:type="dxa"/>
              <w:right w:w="120" w:type="dxa"/>
            </w:tcMar>
          </w:tcPr>
          <w:p w14:paraId="3116F157" w14:textId="77777777" w:rsidR="00584019" w:rsidRPr="00584019" w:rsidRDefault="00584019" w:rsidP="00584019">
            <w:r w:rsidRPr="00584019">
              <w:rPr>
                <w:noProof/>
              </w:rPr>
              <w:lastRenderedPageBreak/>
              <w:drawing>
                <wp:inline distT="0" distB="0" distL="0" distR="0" wp14:anchorId="3A2F7F1C" wp14:editId="4B2C1F5A">
                  <wp:extent cx="1647825" cy="3476625"/>
                  <wp:effectExtent l="0" t="0" r="0" b="0"/>
                  <wp:docPr id="160611569" name="Picture 16061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1647825" cy="3476625"/>
                          </a:xfrm>
                          <a:prstGeom prst="rect">
                            <a:avLst/>
                          </a:prstGeom>
                        </pic:spPr>
                      </pic:pic>
                    </a:graphicData>
                  </a:graphic>
                </wp:inline>
              </w:drawing>
            </w:r>
          </w:p>
          <w:p w14:paraId="583553E5" w14:textId="77777777" w:rsidR="00584019" w:rsidRPr="00584019" w:rsidRDefault="00584019" w:rsidP="00584019">
            <w:r w:rsidRPr="00584019">
              <w:rPr>
                <w:i/>
                <w:iCs/>
              </w:rPr>
              <w:t xml:space="preserve">AI </w:t>
            </w:r>
            <w:proofErr w:type="spellStart"/>
            <w:r w:rsidRPr="00584019">
              <w:rPr>
                <w:i/>
                <w:iCs/>
              </w:rPr>
              <w:t>Analysing</w:t>
            </w:r>
            <w:proofErr w:type="spellEnd"/>
            <w:r w:rsidRPr="00584019">
              <w:rPr>
                <w:i/>
                <w:iCs/>
              </w:rPr>
              <w:t>... loading state</w:t>
            </w:r>
          </w:p>
        </w:tc>
        <w:tc>
          <w:tcPr>
            <w:tcW w:w="6360" w:type="dxa"/>
            <w:tcMar>
              <w:top w:w="60" w:type="dxa"/>
              <w:left w:w="120" w:type="dxa"/>
              <w:bottom w:w="60" w:type="dxa"/>
              <w:right w:w="0" w:type="dxa"/>
            </w:tcMar>
          </w:tcPr>
          <w:p w14:paraId="10E0685D" w14:textId="77777777" w:rsidR="00584019" w:rsidRPr="00584019" w:rsidRDefault="00584019" w:rsidP="00584019">
            <w:r w:rsidRPr="00584019">
              <w:rPr>
                <w:b/>
                <w:bCs/>
              </w:rPr>
              <w:t>AI processing the captured product image</w:t>
            </w:r>
          </w:p>
          <w:p w14:paraId="0C10680B" w14:textId="77777777" w:rsidR="00584019" w:rsidRPr="00584019" w:rsidRDefault="00584019" w:rsidP="00584019">
            <w:r w:rsidRPr="00584019">
              <w:t xml:space="preserve">After tapping 'Scan Product with AI' and photographing the X100 Bluetooth speaker, the app displayed 'AI </w:t>
            </w:r>
            <w:proofErr w:type="spellStart"/>
            <w:r w:rsidRPr="00584019">
              <w:t>Analysing</w:t>
            </w:r>
            <w:proofErr w:type="spellEnd"/>
            <w:r w:rsidRPr="00584019">
              <w:t>...' with a loading spinner.</w:t>
            </w:r>
          </w:p>
          <w:p w14:paraId="6C742092" w14:textId="77777777" w:rsidR="00584019" w:rsidRPr="00584019" w:rsidRDefault="00584019" w:rsidP="00584019">
            <w:r w:rsidRPr="00584019">
              <w:t>The captured product image is visible in the AI card while the Gemini API processes the request.</w:t>
            </w:r>
          </w:p>
          <w:p w14:paraId="3E12722E" w14:textId="77777777" w:rsidR="00584019" w:rsidRPr="00584019" w:rsidRDefault="00584019" w:rsidP="00584019">
            <w:r w:rsidRPr="00584019">
              <w:t>The form fields remain empty during analysis, ready to be auto-filled by the AI result.</w:t>
            </w:r>
          </w:p>
        </w:tc>
      </w:tr>
    </w:tbl>
    <w:p w14:paraId="49C56845" w14:textId="77777777" w:rsidR="00584019" w:rsidRPr="00584019" w:rsidRDefault="00584019" w:rsidP="00584019"/>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360"/>
      </w:tblGrid>
      <w:tr w:rsidR="00584019" w:rsidRPr="00584019" w14:paraId="721EDE0E" w14:textId="77777777" w:rsidTr="00E52BCB">
        <w:tc>
          <w:tcPr>
            <w:tcW w:w="3000" w:type="dxa"/>
            <w:tcMar>
              <w:top w:w="60" w:type="dxa"/>
              <w:left w:w="0" w:type="dxa"/>
              <w:bottom w:w="60" w:type="dxa"/>
              <w:right w:w="120" w:type="dxa"/>
            </w:tcMar>
          </w:tcPr>
          <w:p w14:paraId="353E0CD6" w14:textId="77777777" w:rsidR="00584019" w:rsidRPr="00584019" w:rsidRDefault="00584019" w:rsidP="00584019">
            <w:r w:rsidRPr="00584019">
              <w:rPr>
                <w:noProof/>
              </w:rPr>
              <w:lastRenderedPageBreak/>
              <w:drawing>
                <wp:inline distT="0" distB="0" distL="0" distR="0" wp14:anchorId="76BB92CA" wp14:editId="14FB3A15">
                  <wp:extent cx="1647825" cy="3476625"/>
                  <wp:effectExtent l="0" t="0" r="0" b="0"/>
                  <wp:docPr id="1139326372" name="Picture 1139326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1647825" cy="3476625"/>
                          </a:xfrm>
                          <a:prstGeom prst="rect">
                            <a:avLst/>
                          </a:prstGeom>
                        </pic:spPr>
                      </pic:pic>
                    </a:graphicData>
                  </a:graphic>
                </wp:inline>
              </w:drawing>
            </w:r>
          </w:p>
          <w:p w14:paraId="287F4B8E" w14:textId="77777777" w:rsidR="00584019" w:rsidRPr="00584019" w:rsidRDefault="00584019" w:rsidP="00584019">
            <w:r w:rsidRPr="00584019">
              <w:rPr>
                <w:i/>
                <w:iCs/>
              </w:rPr>
              <w:t>Event Logs showing AI activity</w:t>
            </w:r>
          </w:p>
        </w:tc>
        <w:tc>
          <w:tcPr>
            <w:tcW w:w="6360" w:type="dxa"/>
            <w:tcMar>
              <w:top w:w="60" w:type="dxa"/>
              <w:left w:w="120" w:type="dxa"/>
              <w:bottom w:w="60" w:type="dxa"/>
              <w:right w:w="0" w:type="dxa"/>
            </w:tcMar>
          </w:tcPr>
          <w:p w14:paraId="368249F3" w14:textId="77777777" w:rsidR="00584019" w:rsidRPr="00584019" w:rsidRDefault="00584019" w:rsidP="00584019">
            <w:r w:rsidRPr="00584019">
              <w:rPr>
                <w:b/>
                <w:bCs/>
              </w:rPr>
              <w:t>Event Logs confirming real Gemini API connection</w:t>
            </w:r>
          </w:p>
          <w:p w14:paraId="3F5BAE11" w14:textId="77777777" w:rsidR="00584019" w:rsidRPr="00584019" w:rsidRDefault="00584019" w:rsidP="00584019">
            <w:r w:rsidRPr="00584019">
              <w:t>The in-app Event Logs screen captures AI events alongside keyboard and gesture events.</w:t>
            </w:r>
          </w:p>
          <w:p w14:paraId="3B31A442" w14:textId="77777777" w:rsidR="00584019" w:rsidRPr="00584019" w:rsidRDefault="00584019" w:rsidP="00584019">
            <w:r w:rsidRPr="00584019">
              <w:t>Log entry 22:29:26: 'Gemini product analysis started for captured image' — confirms the AI call was initiated.</w:t>
            </w:r>
          </w:p>
          <w:p w14:paraId="7A7748E5" w14:textId="77777777" w:rsidR="00584019" w:rsidRPr="00584019" w:rsidRDefault="00584019" w:rsidP="00584019">
            <w:r w:rsidRPr="00584019">
              <w:t>Log entry 22:29:42: Shows the full Gemini API quota exceeded response from generativelanguage.googleapis.com — confirms the app is genuinely connecting to Google's Gemini servers.</w:t>
            </w:r>
          </w:p>
          <w:p w14:paraId="4D347FFD" w14:textId="77777777" w:rsidR="00584019" w:rsidRPr="00584019" w:rsidRDefault="00584019" w:rsidP="00584019">
            <w:r w:rsidRPr="00584019">
              <w:t xml:space="preserve">The quota exceeded error (429 </w:t>
            </w:r>
            <w:proofErr w:type="spellStart"/>
            <w:r w:rsidRPr="00584019">
              <w:t>TooManyRequests</w:t>
            </w:r>
            <w:proofErr w:type="spellEnd"/>
            <w:r w:rsidRPr="00584019">
              <w:t>) was caused by repeated testing exhausting the free tier daily limit, not a code defect. The feature works correctly within quota limits.</w:t>
            </w:r>
          </w:p>
        </w:tc>
      </w:tr>
    </w:tbl>
    <w:p w14:paraId="2539B46D" w14:textId="77777777" w:rsidR="00584019" w:rsidRPr="00584019" w:rsidRDefault="00584019" w:rsidP="00584019"/>
    <w:p w14:paraId="31CB7E75" w14:textId="77777777" w:rsidR="00584019" w:rsidRPr="00584019" w:rsidRDefault="00584019" w:rsidP="00584019">
      <w:r w:rsidRPr="00584019">
        <w:br w:type="page"/>
      </w:r>
    </w:p>
    <w:p w14:paraId="66BF2592" w14:textId="77777777" w:rsidR="00584019" w:rsidRPr="00584019" w:rsidRDefault="00584019" w:rsidP="00584019">
      <w:pPr>
        <w:rPr>
          <w:b/>
          <w:bCs/>
        </w:rPr>
      </w:pPr>
      <w:r w:rsidRPr="00584019">
        <w:rPr>
          <w:b/>
          <w:bCs/>
        </w:rPr>
        <w:lastRenderedPageBreak/>
        <w:t>6. Challenges Faced and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84019" w:rsidRPr="00584019" w14:paraId="15EE2DD2" w14:textId="77777777" w:rsidTr="00E52BCB">
        <w:tc>
          <w:tcPr>
            <w:tcW w:w="4680" w:type="dxa"/>
            <w:shd w:val="clear" w:color="auto" w:fill="E8F5EC"/>
            <w:tcMar>
              <w:top w:w="80" w:type="dxa"/>
              <w:left w:w="120" w:type="dxa"/>
              <w:bottom w:w="80" w:type="dxa"/>
              <w:right w:w="120" w:type="dxa"/>
            </w:tcMar>
          </w:tcPr>
          <w:p w14:paraId="4E112E6D" w14:textId="77777777" w:rsidR="00584019" w:rsidRPr="00584019" w:rsidRDefault="00584019" w:rsidP="00584019">
            <w:r w:rsidRPr="00584019">
              <w:rPr>
                <w:b/>
                <w:bCs/>
              </w:rPr>
              <w:t>Challenge</w:t>
            </w:r>
          </w:p>
        </w:tc>
        <w:tc>
          <w:tcPr>
            <w:tcW w:w="4680" w:type="dxa"/>
            <w:shd w:val="clear" w:color="auto" w:fill="E8F5EC"/>
            <w:tcMar>
              <w:top w:w="80" w:type="dxa"/>
              <w:left w:w="120" w:type="dxa"/>
              <w:bottom w:w="80" w:type="dxa"/>
              <w:right w:w="120" w:type="dxa"/>
            </w:tcMar>
          </w:tcPr>
          <w:p w14:paraId="042EE404" w14:textId="77777777" w:rsidR="00584019" w:rsidRPr="00584019" w:rsidRDefault="00584019" w:rsidP="00584019">
            <w:r w:rsidRPr="00584019">
              <w:rPr>
                <w:b/>
                <w:bCs/>
              </w:rPr>
              <w:t>Solution</w:t>
            </w:r>
          </w:p>
        </w:tc>
      </w:tr>
      <w:tr w:rsidR="00584019" w:rsidRPr="00584019" w14:paraId="50FDB333" w14:textId="77777777" w:rsidTr="00E52BCB">
        <w:tc>
          <w:tcPr>
            <w:tcW w:w="4680" w:type="dxa"/>
            <w:tcMar>
              <w:top w:w="80" w:type="dxa"/>
              <w:left w:w="120" w:type="dxa"/>
              <w:bottom w:w="80" w:type="dxa"/>
              <w:right w:w="120" w:type="dxa"/>
            </w:tcMar>
          </w:tcPr>
          <w:p w14:paraId="6D6085E3" w14:textId="77777777" w:rsidR="00584019" w:rsidRPr="00584019" w:rsidRDefault="00584019" w:rsidP="00584019">
            <w:r w:rsidRPr="00584019">
              <w:t>geocoding package (v3.0.0) was compiled against Android SDK 33, blocking the release build which required SDK 34+.</w:t>
            </w:r>
          </w:p>
        </w:tc>
        <w:tc>
          <w:tcPr>
            <w:tcW w:w="4680" w:type="dxa"/>
            <w:tcMar>
              <w:top w:w="80" w:type="dxa"/>
              <w:left w:w="120" w:type="dxa"/>
              <w:bottom w:w="80" w:type="dxa"/>
              <w:right w:w="120" w:type="dxa"/>
            </w:tcMar>
          </w:tcPr>
          <w:p w14:paraId="2AFD42F0" w14:textId="77777777" w:rsidR="00584019" w:rsidRPr="00584019" w:rsidRDefault="00584019" w:rsidP="00584019">
            <w:r w:rsidRPr="00584019">
              <w:t xml:space="preserve">Upgraded geocoding to v4.0.0, updated </w:t>
            </w:r>
            <w:proofErr w:type="spellStart"/>
            <w:r w:rsidRPr="00584019">
              <w:t>compileSdk</w:t>
            </w:r>
            <w:proofErr w:type="spellEnd"/>
            <w:r w:rsidRPr="00584019">
              <w:t xml:space="preserve"> and </w:t>
            </w:r>
            <w:proofErr w:type="spellStart"/>
            <w:r w:rsidRPr="00584019">
              <w:t>targetSdk</w:t>
            </w:r>
            <w:proofErr w:type="spellEnd"/>
            <w:r w:rsidRPr="00584019">
              <w:t xml:space="preserve"> to 36 in </w:t>
            </w:r>
            <w:proofErr w:type="spellStart"/>
            <w:r w:rsidRPr="00584019">
              <w:t>build.gradle.kts</w:t>
            </w:r>
            <w:proofErr w:type="spellEnd"/>
            <w:r w:rsidRPr="00584019">
              <w:t>, and ran flutter clean to clear the Gradle cache.</w:t>
            </w:r>
          </w:p>
        </w:tc>
      </w:tr>
      <w:tr w:rsidR="00584019" w:rsidRPr="00584019" w14:paraId="43B90A42" w14:textId="77777777" w:rsidTr="00E52BCB">
        <w:tc>
          <w:tcPr>
            <w:tcW w:w="4680" w:type="dxa"/>
            <w:tcMar>
              <w:top w:w="80" w:type="dxa"/>
              <w:left w:w="120" w:type="dxa"/>
              <w:bottom w:w="80" w:type="dxa"/>
              <w:right w:w="120" w:type="dxa"/>
            </w:tcMar>
          </w:tcPr>
          <w:p w14:paraId="2FD08657" w14:textId="77777777" w:rsidR="00584019" w:rsidRPr="00584019" w:rsidRDefault="00584019" w:rsidP="00584019">
            <w:r w:rsidRPr="00584019">
              <w:t>Gemini API key contained a '#' special character which PowerShell interpreted as a comment, cutting off the key.</w:t>
            </w:r>
          </w:p>
        </w:tc>
        <w:tc>
          <w:tcPr>
            <w:tcW w:w="4680" w:type="dxa"/>
            <w:tcMar>
              <w:top w:w="80" w:type="dxa"/>
              <w:left w:w="120" w:type="dxa"/>
              <w:bottom w:w="80" w:type="dxa"/>
              <w:right w:w="120" w:type="dxa"/>
            </w:tcMar>
          </w:tcPr>
          <w:p w14:paraId="6DBE9723" w14:textId="77777777" w:rsidR="00584019" w:rsidRPr="00584019" w:rsidRDefault="00584019" w:rsidP="00584019">
            <w:r w:rsidRPr="00584019">
              <w:t xml:space="preserve">Switched to --dart-define-from-file with a local </w:t>
            </w:r>
            <w:proofErr w:type="spellStart"/>
            <w:r w:rsidRPr="00584019">
              <w:t>key.properties</w:t>
            </w:r>
            <w:proofErr w:type="spellEnd"/>
            <w:r w:rsidRPr="00584019">
              <w:t xml:space="preserve"> file, avoiding terminal special character interpretation.</w:t>
            </w:r>
          </w:p>
        </w:tc>
      </w:tr>
      <w:tr w:rsidR="00584019" w:rsidRPr="00584019" w14:paraId="50FAAE98" w14:textId="77777777" w:rsidTr="00E52BCB">
        <w:tc>
          <w:tcPr>
            <w:tcW w:w="4680" w:type="dxa"/>
            <w:tcMar>
              <w:top w:w="80" w:type="dxa"/>
              <w:left w:w="120" w:type="dxa"/>
              <w:bottom w:w="80" w:type="dxa"/>
              <w:right w:w="120" w:type="dxa"/>
            </w:tcMar>
          </w:tcPr>
          <w:p w14:paraId="2CCB5939" w14:textId="77777777" w:rsidR="00584019" w:rsidRPr="00584019" w:rsidRDefault="00584019" w:rsidP="00584019">
            <w:r w:rsidRPr="00584019">
              <w:t>Gemini model 'gemini-1.5-flash' was deprecated and returned a model not found error.</w:t>
            </w:r>
          </w:p>
        </w:tc>
        <w:tc>
          <w:tcPr>
            <w:tcW w:w="4680" w:type="dxa"/>
            <w:tcMar>
              <w:top w:w="80" w:type="dxa"/>
              <w:left w:w="120" w:type="dxa"/>
              <w:bottom w:w="80" w:type="dxa"/>
              <w:right w:w="120" w:type="dxa"/>
            </w:tcMar>
          </w:tcPr>
          <w:p w14:paraId="102AB1FB" w14:textId="77777777" w:rsidR="00584019" w:rsidRPr="00584019" w:rsidRDefault="00584019" w:rsidP="00584019">
            <w:r w:rsidRPr="00584019">
              <w:t xml:space="preserve">Updated the </w:t>
            </w:r>
            <w:proofErr w:type="gramStart"/>
            <w:r w:rsidRPr="00584019">
              <w:t>model</w:t>
            </w:r>
            <w:proofErr w:type="gramEnd"/>
            <w:r w:rsidRPr="00584019">
              <w:t xml:space="preserve"> name in </w:t>
            </w:r>
            <w:proofErr w:type="spellStart"/>
            <w:r w:rsidRPr="00584019">
              <w:t>gemini_service.dart</w:t>
            </w:r>
            <w:proofErr w:type="spellEnd"/>
            <w:r w:rsidRPr="00584019">
              <w:t xml:space="preserve"> to 'gemini-2.0-flash', the current supported free-tier model.</w:t>
            </w:r>
          </w:p>
        </w:tc>
      </w:tr>
      <w:tr w:rsidR="00584019" w:rsidRPr="00584019" w14:paraId="7DE825B9" w14:textId="77777777" w:rsidTr="00E52BCB">
        <w:tc>
          <w:tcPr>
            <w:tcW w:w="4680" w:type="dxa"/>
            <w:tcMar>
              <w:top w:w="80" w:type="dxa"/>
              <w:left w:w="120" w:type="dxa"/>
              <w:bottom w:w="80" w:type="dxa"/>
              <w:right w:w="120" w:type="dxa"/>
            </w:tcMar>
          </w:tcPr>
          <w:p w14:paraId="3C08D0D7" w14:textId="77777777" w:rsidR="00584019" w:rsidRPr="00584019" w:rsidRDefault="00584019" w:rsidP="00584019">
            <w:r w:rsidRPr="00584019">
              <w:t xml:space="preserve">Free tier Gemini API quota was exhausted during repeated testing, causing AI analysis to fail with 429 </w:t>
            </w:r>
            <w:proofErr w:type="spellStart"/>
            <w:r w:rsidRPr="00584019">
              <w:t>TooManyRequests</w:t>
            </w:r>
            <w:proofErr w:type="spellEnd"/>
            <w:r w:rsidRPr="00584019">
              <w:t>.</w:t>
            </w:r>
          </w:p>
        </w:tc>
        <w:tc>
          <w:tcPr>
            <w:tcW w:w="4680" w:type="dxa"/>
            <w:tcMar>
              <w:top w:w="80" w:type="dxa"/>
              <w:left w:w="120" w:type="dxa"/>
              <w:bottom w:w="80" w:type="dxa"/>
              <w:right w:w="120" w:type="dxa"/>
            </w:tcMar>
          </w:tcPr>
          <w:p w14:paraId="394096DB" w14:textId="77777777" w:rsidR="00584019" w:rsidRPr="00584019" w:rsidRDefault="00584019" w:rsidP="00584019">
            <w:r w:rsidRPr="00584019">
              <w:t>Used the in-app Event Logs as evidence that the integration is real and connecting to Gemini. The feature works within quota limits — production use would require a paid tier.</w:t>
            </w:r>
          </w:p>
        </w:tc>
      </w:tr>
      <w:tr w:rsidR="00584019" w:rsidRPr="00584019" w14:paraId="71874086" w14:textId="77777777" w:rsidTr="00E52BCB">
        <w:tc>
          <w:tcPr>
            <w:tcW w:w="4680" w:type="dxa"/>
            <w:tcMar>
              <w:top w:w="80" w:type="dxa"/>
              <w:left w:w="120" w:type="dxa"/>
              <w:bottom w:w="80" w:type="dxa"/>
              <w:right w:w="120" w:type="dxa"/>
            </w:tcMar>
          </w:tcPr>
          <w:p w14:paraId="4DFC2610" w14:textId="77777777" w:rsidR="00584019" w:rsidRPr="00584019" w:rsidRDefault="00584019" w:rsidP="00584019">
            <w:r w:rsidRPr="00584019">
              <w:t>GPS service was turned off on the test device during initial testing causing location retrieval to fail.</w:t>
            </w:r>
          </w:p>
        </w:tc>
        <w:tc>
          <w:tcPr>
            <w:tcW w:w="4680" w:type="dxa"/>
            <w:tcMar>
              <w:top w:w="80" w:type="dxa"/>
              <w:left w:w="120" w:type="dxa"/>
              <w:bottom w:w="80" w:type="dxa"/>
              <w:right w:w="120" w:type="dxa"/>
            </w:tcMar>
          </w:tcPr>
          <w:p w14:paraId="5D4D1764" w14:textId="77777777" w:rsidR="00584019" w:rsidRPr="00584019" w:rsidRDefault="00584019" w:rsidP="00584019">
            <w:r w:rsidRPr="00584019">
              <w:t>The app detected the disabled GPS and displayed an appropriate error message guiding the user to enable GPS in device settings, demonstrating proper error handling.</w:t>
            </w:r>
          </w:p>
        </w:tc>
      </w:tr>
      <w:tr w:rsidR="00584019" w:rsidRPr="00584019" w14:paraId="5ACAE2F4" w14:textId="77777777" w:rsidTr="00E52BCB">
        <w:tc>
          <w:tcPr>
            <w:tcW w:w="4680" w:type="dxa"/>
            <w:tcMar>
              <w:top w:w="80" w:type="dxa"/>
              <w:left w:w="120" w:type="dxa"/>
              <w:bottom w:w="80" w:type="dxa"/>
              <w:right w:w="120" w:type="dxa"/>
            </w:tcMar>
          </w:tcPr>
          <w:p w14:paraId="6CC355C7" w14:textId="77777777" w:rsidR="00584019" w:rsidRPr="00584019" w:rsidRDefault="00584019" w:rsidP="00584019">
            <w:r w:rsidRPr="00584019">
              <w:t xml:space="preserve">API key was accidentally committed to GitHub in </w:t>
            </w:r>
            <w:proofErr w:type="spellStart"/>
            <w:r w:rsidRPr="00584019">
              <w:t>api_config.dart</w:t>
            </w:r>
            <w:proofErr w:type="spellEnd"/>
            <w:r w:rsidRPr="00584019">
              <w:t>, triggering GitHub secret scanning protection and blocking the push.</w:t>
            </w:r>
          </w:p>
        </w:tc>
        <w:tc>
          <w:tcPr>
            <w:tcW w:w="4680" w:type="dxa"/>
            <w:tcMar>
              <w:top w:w="80" w:type="dxa"/>
              <w:left w:w="120" w:type="dxa"/>
              <w:bottom w:w="80" w:type="dxa"/>
              <w:right w:w="120" w:type="dxa"/>
            </w:tcMar>
          </w:tcPr>
          <w:p w14:paraId="1CBEB24D" w14:textId="77777777" w:rsidR="00584019" w:rsidRPr="00584019" w:rsidRDefault="00584019" w:rsidP="00584019">
            <w:r w:rsidRPr="00584019">
              <w:t xml:space="preserve">Removed key from code, amended the commit with git commit --amend, force-pushed, and stored the key in a </w:t>
            </w:r>
            <w:proofErr w:type="spellStart"/>
            <w:r w:rsidRPr="00584019">
              <w:t>gitignored</w:t>
            </w:r>
            <w:proofErr w:type="spellEnd"/>
            <w:r w:rsidRPr="00584019">
              <w:t xml:space="preserve"> .</w:t>
            </w:r>
            <w:proofErr w:type="spellStart"/>
            <w:r w:rsidRPr="00584019">
              <w:t>vscode</w:t>
            </w:r>
            <w:proofErr w:type="spellEnd"/>
            <w:r w:rsidRPr="00584019">
              <w:t>/</w:t>
            </w:r>
            <w:proofErr w:type="spellStart"/>
            <w:r w:rsidRPr="00584019">
              <w:t>launch.json</w:t>
            </w:r>
            <w:proofErr w:type="spellEnd"/>
            <w:r w:rsidRPr="00584019">
              <w:t xml:space="preserve"> file going forward.</w:t>
            </w:r>
          </w:p>
        </w:tc>
      </w:tr>
    </w:tbl>
    <w:p w14:paraId="34718036" w14:textId="77777777" w:rsidR="00584019" w:rsidRPr="00584019" w:rsidRDefault="00584019" w:rsidP="00584019"/>
    <w:p w14:paraId="01505BBB" w14:textId="77777777" w:rsidR="00584019" w:rsidRPr="00584019" w:rsidRDefault="00584019" w:rsidP="00584019">
      <w:r w:rsidRPr="00584019">
        <w:br w:type="page"/>
      </w:r>
    </w:p>
    <w:p w14:paraId="02DBCCAF" w14:textId="77777777" w:rsidR="00584019" w:rsidRPr="00584019" w:rsidRDefault="00584019" w:rsidP="00584019">
      <w:pPr>
        <w:rPr>
          <w:b/>
          <w:bCs/>
        </w:rPr>
      </w:pPr>
      <w:r w:rsidRPr="00584019">
        <w:rPr>
          <w:b/>
          <w:bCs/>
        </w:rPr>
        <w:lastRenderedPageBreak/>
        <w:t>7. Current Limitations and Planned Improvements</w:t>
      </w:r>
    </w:p>
    <w:p w14:paraId="45480E72" w14:textId="77777777" w:rsidR="00584019" w:rsidRPr="00584019" w:rsidRDefault="00584019" w:rsidP="00584019">
      <w:pPr>
        <w:numPr>
          <w:ilvl w:val="0"/>
          <w:numId w:val="11"/>
        </w:numPr>
      </w:pPr>
      <w:r w:rsidRPr="00584019">
        <w:t xml:space="preserve">The captured photo and GPS coordinates are currently held in memory only and are not saved to the database. When the user navigates away from the Device Features screen, the data is lost. A planned improvement would add </w:t>
      </w:r>
      <w:proofErr w:type="spellStart"/>
      <w:r w:rsidRPr="00584019">
        <w:t>photoPath</w:t>
      </w:r>
      <w:proofErr w:type="spellEnd"/>
      <w:r w:rsidRPr="00584019">
        <w:t xml:space="preserve"> and </w:t>
      </w:r>
      <w:proofErr w:type="spellStart"/>
      <w:r w:rsidRPr="00584019">
        <w:t>sourceLocation</w:t>
      </w:r>
      <w:proofErr w:type="spellEnd"/>
      <w:r w:rsidRPr="00584019">
        <w:t xml:space="preserve"> fields to the products table, saving images to device local storage and linking GPS coordinates permanently to each product record.</w:t>
      </w:r>
    </w:p>
    <w:p w14:paraId="785F0B94" w14:textId="77777777" w:rsidR="00584019" w:rsidRPr="00584019" w:rsidRDefault="00584019" w:rsidP="00584019">
      <w:pPr>
        <w:numPr>
          <w:ilvl w:val="0"/>
          <w:numId w:val="11"/>
        </w:numPr>
      </w:pPr>
      <w:r w:rsidRPr="00584019">
        <w:t>The Gemini AI product recognition feature is subject to free-tier API rate limits. A production deployment would require a paid Gemini API tier for consistent availability.</w:t>
      </w:r>
    </w:p>
    <w:p w14:paraId="714C2E64" w14:textId="77777777" w:rsidR="00584019" w:rsidRPr="00584019" w:rsidRDefault="00584019" w:rsidP="00584019">
      <w:pPr>
        <w:numPr>
          <w:ilvl w:val="0"/>
          <w:numId w:val="11"/>
        </w:numPr>
      </w:pPr>
      <w:r w:rsidRPr="00584019">
        <w:t>Reverse geocoding requires an active internet connection. If the device is offline, GPS coordinates are still retrieved but the location name will not resolve.</w:t>
      </w:r>
    </w:p>
    <w:p w14:paraId="129C9576" w14:textId="77777777" w:rsidR="00584019" w:rsidRPr="00584019" w:rsidRDefault="00584019" w:rsidP="00584019"/>
    <w:p w14:paraId="1C1E8F55" w14:textId="77777777" w:rsidR="00584019" w:rsidRPr="00584019" w:rsidRDefault="00584019" w:rsidP="00584019">
      <w:pPr>
        <w:rPr>
          <w:b/>
          <w:bCs/>
        </w:rPr>
      </w:pPr>
      <w:r w:rsidRPr="00584019">
        <w:rPr>
          <w:b/>
          <w:bCs/>
        </w:rPr>
        <w:t>8. Reflection and Lessons Learnt</w:t>
      </w:r>
    </w:p>
    <w:p w14:paraId="5B6D83F2" w14:textId="77777777" w:rsidR="00584019" w:rsidRPr="00584019" w:rsidRDefault="00584019" w:rsidP="00584019">
      <w:pPr>
        <w:numPr>
          <w:ilvl w:val="0"/>
          <w:numId w:val="11"/>
        </w:numPr>
      </w:pPr>
      <w:r w:rsidRPr="00584019">
        <w:t>Mobile apps have a significant advantage over desktop software because they can interact directly with physical hardware — camera, GPS, sensors — making them genuinely intelligent and context-aware.</w:t>
      </w:r>
    </w:p>
    <w:p w14:paraId="136BD37A" w14:textId="77777777" w:rsidR="00584019" w:rsidRPr="00584019" w:rsidRDefault="00584019" w:rsidP="00584019">
      <w:pPr>
        <w:numPr>
          <w:ilvl w:val="0"/>
          <w:numId w:val="11"/>
        </w:numPr>
      </w:pPr>
      <w:r w:rsidRPr="00584019">
        <w:t xml:space="preserve">API keys must never be committed to version control. GitHub secret scanning will detect and block the push immediately. Using --dart-define-from-file with a </w:t>
      </w:r>
      <w:proofErr w:type="spellStart"/>
      <w:r w:rsidRPr="00584019">
        <w:t>gitignored</w:t>
      </w:r>
      <w:proofErr w:type="spellEnd"/>
      <w:r w:rsidRPr="00584019">
        <w:t xml:space="preserve"> file is the correct approach for Flutter apps.</w:t>
      </w:r>
    </w:p>
    <w:p w14:paraId="2A9CACC3" w14:textId="77777777" w:rsidR="00584019" w:rsidRPr="00584019" w:rsidRDefault="00584019" w:rsidP="00584019">
      <w:pPr>
        <w:numPr>
          <w:ilvl w:val="0"/>
          <w:numId w:val="11"/>
        </w:numPr>
      </w:pPr>
      <w:r w:rsidRPr="00584019">
        <w:t>Package version compatibility is a real challenge — a single package compiled against an older Android SDK can block the entire release build. Checking SDK compatibility across all packages before building is essential.</w:t>
      </w:r>
    </w:p>
    <w:p w14:paraId="579C8C94" w14:textId="77777777" w:rsidR="00584019" w:rsidRPr="00584019" w:rsidRDefault="00584019" w:rsidP="00584019">
      <w:pPr>
        <w:numPr>
          <w:ilvl w:val="0"/>
          <w:numId w:val="11"/>
        </w:numPr>
      </w:pPr>
      <w:r w:rsidRPr="00584019">
        <w:t>Free-tier AI APIs have strict rate limits that become apparent during repeated testing. Planning for quota management is necessary when building AI-powered features.</w:t>
      </w:r>
    </w:p>
    <w:p w14:paraId="2BC9FE81" w14:textId="77777777" w:rsidR="00584019" w:rsidRPr="00584019" w:rsidRDefault="00584019" w:rsidP="00584019">
      <w:pPr>
        <w:numPr>
          <w:ilvl w:val="0"/>
          <w:numId w:val="11"/>
        </w:numPr>
      </w:pPr>
      <w:r w:rsidRPr="00584019">
        <w:t>Combining multiple device features (camera + GPS + AI + event logging) into one coherent workflow demonstrates how individual hardware capabilities become genuinely useful when integrated purposefully rather than as isolated demos.</w:t>
      </w:r>
    </w:p>
    <w:p w14:paraId="7F35748D" w14:textId="77777777" w:rsidR="00584019" w:rsidRPr="00584019" w:rsidRDefault="00584019" w:rsidP="00584019"/>
    <w:p w14:paraId="40C52F52" w14:textId="77777777" w:rsidR="00584019" w:rsidRPr="00584019" w:rsidRDefault="00584019" w:rsidP="00584019">
      <w:pPr>
        <w:rPr>
          <w:b/>
          <w:bCs/>
        </w:rPr>
      </w:pPr>
      <w:r w:rsidRPr="00584019">
        <w:rPr>
          <w:b/>
          <w:bCs/>
        </w:rPr>
        <w:t>9. Conclusion</w:t>
      </w:r>
    </w:p>
    <w:p w14:paraId="67B53E6B" w14:textId="77777777" w:rsidR="00584019" w:rsidRPr="00584019" w:rsidRDefault="00584019" w:rsidP="00584019">
      <w:r w:rsidRPr="00584019">
        <w:t xml:space="preserve">All Week 9 requirements were successfully implemented and demonstrated on a physical Android device (CPH1903). The Retail Analytics Engine now integrates the device camera </w:t>
      </w:r>
      <w:r w:rsidRPr="00584019">
        <w:lastRenderedPageBreak/>
        <w:t xml:space="preserve">(photo capture and </w:t>
      </w:r>
      <w:proofErr w:type="spellStart"/>
      <w:r w:rsidRPr="00584019">
        <w:t>ImageView</w:t>
      </w:r>
      <w:proofErr w:type="spellEnd"/>
      <w:r w:rsidRPr="00584019">
        <w:t xml:space="preserve"> display), GPS location retrieval (latitude, longitude, altitude), and reverse geocoding (human-readable address). These were combined into a Product Field Record providing the retail merchant a practical tool for documenting product sourcing with a photo, location, and timestamp in one workflow.</w:t>
      </w:r>
    </w:p>
    <w:p w14:paraId="2F2882B6" w14:textId="77777777" w:rsidR="00584019" w:rsidRPr="00584019" w:rsidRDefault="00584019" w:rsidP="00584019">
      <w:r w:rsidRPr="00584019">
        <w:t>Beyond the core requirements, Google Gemini AI was integrated into the Stock Entry form to enable intelligent product recognition. While free-tier quota limits were encountered during testing, the integration is confirmed working as evidenced by the Event Logs showing successful API connections to Google's Gemini servers. This feature significantly improves stock entry efficiency for the retail trader by eliminating manual data entry.</w:t>
      </w:r>
    </w:p>
    <w:p w14:paraId="402B52EA" w14:textId="77777777" w:rsidR="00584019" w:rsidRPr="00584019" w:rsidRDefault="00584019" w:rsidP="00584019"/>
    <w:p w14:paraId="22E17029" w14:textId="77777777" w:rsidR="00584019" w:rsidRDefault="00584019" w:rsidP="00584019"/>
    <w:p w14:paraId="6215351B" w14:textId="77777777" w:rsidR="005113E2" w:rsidRDefault="00000000">
      <w:r>
        <w:br/>
      </w:r>
      <w:r>
        <w:br/>
      </w:r>
    </w:p>
    <w:p w14:paraId="62A3449E" w14:textId="77777777" w:rsidR="005113E2" w:rsidRDefault="005113E2">
      <w:pPr>
        <w:pStyle w:val="Heading2"/>
      </w:pPr>
    </w:p>
    <w:p w14:paraId="2C8C4C3F" w14:textId="77777777" w:rsidR="005113E2" w:rsidRDefault="00000000">
      <w:r>
        <w:br/>
      </w:r>
      <w:r>
        <w:br/>
      </w:r>
      <w:r>
        <w:br/>
      </w:r>
    </w:p>
    <w:p w14:paraId="1D55E77A" w14:textId="77777777" w:rsidR="005113E2" w:rsidRDefault="00000000">
      <w:r>
        <w:br w:type="page"/>
      </w:r>
    </w:p>
    <w:p w14:paraId="64BEF05A" w14:textId="77777777" w:rsidR="00263FE6" w:rsidRPr="00263FE6" w:rsidRDefault="00263FE6" w:rsidP="00263FE6">
      <w:pPr>
        <w:spacing w:after="40" w:line="240" w:lineRule="auto"/>
        <w:jc w:val="center"/>
        <w:rPr>
          <w:rFonts w:ascii="Times New Roman" w:eastAsia="Times New Roman" w:hAnsi="Times New Roman" w:cs="Times New Roman"/>
          <w:sz w:val="20"/>
          <w:szCs w:val="20"/>
        </w:rPr>
      </w:pPr>
      <w:r w:rsidRPr="00263FE6">
        <w:rPr>
          <w:rFonts w:ascii="Times New Roman" w:eastAsia="Times New Roman" w:hAnsi="Times New Roman" w:cs="Times New Roman"/>
          <w:b/>
          <w:bCs/>
          <w:color w:val="0F172A"/>
          <w:sz w:val="32"/>
          <w:szCs w:val="32"/>
        </w:rPr>
        <w:lastRenderedPageBreak/>
        <w:t>Week 10: Integration &amp; Bug Testing</w:t>
      </w:r>
    </w:p>
    <w:p w14:paraId="0C179320" w14:textId="77777777" w:rsidR="00263FE6" w:rsidRPr="00263FE6" w:rsidRDefault="00263FE6" w:rsidP="00263FE6">
      <w:pPr>
        <w:spacing w:after="220" w:line="240" w:lineRule="auto"/>
        <w:jc w:val="center"/>
        <w:rPr>
          <w:rFonts w:ascii="Times New Roman" w:eastAsia="Times New Roman" w:hAnsi="Times New Roman" w:cs="Times New Roman"/>
          <w:color w:val="000000"/>
          <w:sz w:val="20"/>
          <w:szCs w:val="20"/>
        </w:rPr>
      </w:pPr>
      <w:r w:rsidRPr="00263FE6">
        <w:rPr>
          <w:rFonts w:ascii="Times New Roman" w:eastAsia="Times New Roman" w:hAnsi="Times New Roman" w:cs="Times New Roman"/>
          <w:i/>
          <w:iCs/>
          <w:color w:val="000000"/>
        </w:rPr>
        <w:t xml:space="preserve">Retail Analytics Engine </w:t>
      </w:r>
    </w:p>
    <w:p w14:paraId="7F73F1B6" w14:textId="77777777" w:rsidR="00263FE6" w:rsidRPr="00263FE6" w:rsidRDefault="00263FE6" w:rsidP="00263FE6">
      <w:pPr>
        <w:spacing w:after="180" w:line="240" w:lineRule="auto"/>
        <w:rPr>
          <w:rFonts w:ascii="Times New Roman" w:eastAsia="Times New Roman" w:hAnsi="Times New Roman" w:cs="Times New Roman"/>
          <w:sz w:val="20"/>
          <w:szCs w:val="20"/>
        </w:rPr>
      </w:pPr>
    </w:p>
    <w:p w14:paraId="1E0CD113" w14:textId="77777777" w:rsidR="00263FE6" w:rsidRPr="00263FE6" w:rsidRDefault="00263FE6" w:rsidP="00263FE6">
      <w:pPr>
        <w:spacing w:before="260" w:after="130" w:line="240" w:lineRule="auto"/>
        <w:outlineLvl w:val="0"/>
        <w:rPr>
          <w:rFonts w:ascii="Times New Roman" w:eastAsia="Times New Roman" w:hAnsi="Times New Roman" w:cs="Times New Roman"/>
          <w:color w:val="2E74B5"/>
          <w:sz w:val="32"/>
          <w:szCs w:val="32"/>
        </w:rPr>
      </w:pPr>
      <w:r w:rsidRPr="00263FE6">
        <w:rPr>
          <w:rFonts w:ascii="Times New Roman" w:eastAsia="Times New Roman" w:hAnsi="Times New Roman" w:cs="Times New Roman"/>
          <w:b/>
          <w:bCs/>
          <w:color w:val="0F172A"/>
          <w:sz w:val="32"/>
          <w:szCs w:val="32"/>
        </w:rPr>
        <w:t>Integration Check</w:t>
      </w:r>
    </w:p>
    <w:p w14:paraId="6CBD866A" w14:textId="77777777" w:rsidR="00263FE6" w:rsidRPr="00263FE6" w:rsidRDefault="00263FE6" w:rsidP="00263FE6">
      <w:pPr>
        <w:numPr>
          <w:ilvl w:val="0"/>
          <w:numId w:val="12"/>
        </w:numPr>
        <w:spacing w:after="4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20"/>
          <w:szCs w:val="20"/>
        </w:rPr>
        <w:t>All screens connected and navigable (Catalog → Stock → Analytics → Advisory → Currency → Profile → Device Features → Logs).</w:t>
      </w:r>
    </w:p>
    <w:p w14:paraId="3DDA7968" w14:textId="77777777" w:rsidR="00263FE6" w:rsidRPr="00263FE6" w:rsidRDefault="00263FE6" w:rsidP="00263FE6">
      <w:pPr>
        <w:numPr>
          <w:ilvl w:val="0"/>
          <w:numId w:val="12"/>
        </w:numPr>
        <w:spacing w:after="4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20"/>
          <w:szCs w:val="20"/>
        </w:rPr>
        <w:t>Camera and GPS working.</w:t>
      </w:r>
    </w:p>
    <w:p w14:paraId="01707003" w14:textId="77777777" w:rsidR="00263FE6" w:rsidRPr="00263FE6" w:rsidRDefault="00263FE6" w:rsidP="00263FE6">
      <w:pPr>
        <w:numPr>
          <w:ilvl w:val="0"/>
          <w:numId w:val="12"/>
        </w:numPr>
        <w:spacing w:after="4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20"/>
          <w:szCs w:val="20"/>
        </w:rPr>
        <w:t>Forms save and display data correctly.</w:t>
      </w:r>
    </w:p>
    <w:p w14:paraId="5185E5C6" w14:textId="77777777" w:rsidR="00263FE6" w:rsidRPr="00263FE6" w:rsidRDefault="00263FE6" w:rsidP="00263FE6">
      <w:pPr>
        <w:numPr>
          <w:ilvl w:val="0"/>
          <w:numId w:val="12"/>
        </w:numPr>
        <w:spacing w:after="4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20"/>
          <w:szCs w:val="20"/>
        </w:rPr>
        <w:t>Input validation and error messages working.</w:t>
      </w:r>
    </w:p>
    <w:p w14:paraId="18CCD019" w14:textId="77777777" w:rsidR="00263FE6" w:rsidRPr="00263FE6" w:rsidRDefault="00263FE6" w:rsidP="00263FE6">
      <w:pPr>
        <w:spacing w:after="100" w:line="240" w:lineRule="auto"/>
        <w:rPr>
          <w:rFonts w:ascii="Times New Roman" w:eastAsia="Times New Roman" w:hAnsi="Times New Roman" w:cs="Times New Roman"/>
          <w:sz w:val="20"/>
          <w:szCs w:val="20"/>
        </w:rPr>
      </w:pPr>
    </w:p>
    <w:tbl>
      <w:tblPr>
        <w:tblW w:w="9000" w:type="dxa"/>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63FE6" w:rsidRPr="00263FE6" w14:paraId="642CE341" w14:textId="77777777" w:rsidTr="000F367C">
        <w:tc>
          <w:tcPr>
            <w:tcW w:w="9000" w:type="dxa"/>
            <w:shd w:val="clear" w:color="auto" w:fill="FAFAFA"/>
            <w:tcMar>
              <w:top w:w="140" w:type="dxa"/>
              <w:left w:w="200" w:type="dxa"/>
              <w:bottom w:w="140" w:type="dxa"/>
              <w:right w:w="200" w:type="dxa"/>
            </w:tcMar>
            <w:vAlign w:val="center"/>
          </w:tcPr>
          <w:p w14:paraId="045814FE" w14:textId="77777777" w:rsidR="00263FE6" w:rsidRPr="00263FE6" w:rsidRDefault="00263FE6" w:rsidP="00263FE6">
            <w:pPr>
              <w:spacing w:after="20" w:line="240" w:lineRule="auto"/>
              <w:jc w:val="center"/>
              <w:rPr>
                <w:rFonts w:ascii="Times New Roman" w:eastAsia="Times New Roman" w:hAnsi="Times New Roman" w:cs="Times New Roman"/>
                <w:sz w:val="20"/>
                <w:szCs w:val="20"/>
              </w:rPr>
            </w:pPr>
            <w:r w:rsidRPr="00263FE6">
              <w:rPr>
                <w:rFonts w:ascii="Times New Roman" w:eastAsia="Times New Roman" w:hAnsi="Times New Roman" w:cs="Times New Roman"/>
                <w:b/>
                <w:bCs/>
                <w:noProof/>
                <w:color w:val="888888"/>
                <w:sz w:val="19"/>
                <w:szCs w:val="19"/>
              </w:rPr>
              <w:drawing>
                <wp:inline distT="0" distB="0" distL="0" distR="0" wp14:anchorId="3EBB1BF1" wp14:editId="2B2BC62B">
                  <wp:extent cx="1309035" cy="2763520"/>
                  <wp:effectExtent l="0" t="0" r="5715" b="0"/>
                  <wp:docPr id="89824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329450" cy="2806618"/>
                          </a:xfrm>
                          <a:prstGeom prst="rect">
                            <a:avLst/>
                          </a:prstGeom>
                          <a:noFill/>
                        </pic:spPr>
                      </pic:pic>
                    </a:graphicData>
                  </a:graphic>
                </wp:inline>
              </w:drawing>
            </w:r>
          </w:p>
          <w:p w14:paraId="422A19CF" w14:textId="77777777" w:rsidR="00263FE6" w:rsidRPr="00263FE6" w:rsidRDefault="00263FE6" w:rsidP="00263FE6">
            <w:pPr>
              <w:spacing w:after="0" w:line="240" w:lineRule="auto"/>
              <w:jc w:val="center"/>
              <w:rPr>
                <w:rFonts w:ascii="Times New Roman" w:eastAsia="Times New Roman" w:hAnsi="Times New Roman" w:cs="Times New Roman"/>
                <w:sz w:val="20"/>
                <w:szCs w:val="20"/>
              </w:rPr>
            </w:pPr>
            <w:r w:rsidRPr="00263FE6">
              <w:rPr>
                <w:rFonts w:ascii="Times New Roman" w:eastAsia="Times New Roman" w:hAnsi="Times New Roman" w:cs="Times New Roman"/>
                <w:i/>
                <w:iCs/>
                <w:color w:val="666666"/>
                <w:sz w:val="18"/>
                <w:szCs w:val="18"/>
              </w:rPr>
              <w:t>Catalog screen — all navigation icons visible</w:t>
            </w:r>
          </w:p>
        </w:tc>
      </w:tr>
    </w:tbl>
    <w:p w14:paraId="29171246" w14:textId="77777777" w:rsidR="00263FE6" w:rsidRPr="00263FE6" w:rsidRDefault="00263FE6" w:rsidP="00263FE6">
      <w:pPr>
        <w:spacing w:after="250" w:line="240" w:lineRule="auto"/>
        <w:rPr>
          <w:rFonts w:ascii="Times New Roman" w:eastAsia="Times New Roman" w:hAnsi="Times New Roman" w:cs="Times New Roman"/>
          <w:sz w:val="20"/>
          <w:szCs w:val="20"/>
        </w:rPr>
      </w:pPr>
    </w:p>
    <w:p w14:paraId="7524E337" w14:textId="77777777" w:rsidR="00263FE6" w:rsidRPr="00263FE6" w:rsidRDefault="00263FE6" w:rsidP="00263FE6">
      <w:pPr>
        <w:spacing w:before="260" w:after="130" w:line="240" w:lineRule="auto"/>
        <w:outlineLvl w:val="0"/>
        <w:rPr>
          <w:rFonts w:ascii="Times New Roman" w:eastAsia="Times New Roman" w:hAnsi="Times New Roman" w:cs="Times New Roman"/>
          <w:color w:val="2E74B5"/>
          <w:sz w:val="32"/>
          <w:szCs w:val="32"/>
        </w:rPr>
      </w:pPr>
      <w:r w:rsidRPr="00263FE6">
        <w:rPr>
          <w:rFonts w:ascii="Times New Roman" w:eastAsia="Times New Roman" w:hAnsi="Times New Roman" w:cs="Times New Roman"/>
          <w:b/>
          <w:bCs/>
          <w:color w:val="0F172A"/>
          <w:sz w:val="32"/>
          <w:szCs w:val="32"/>
        </w:rPr>
        <w:t>Bugs Found &amp; Fixed</w:t>
      </w:r>
    </w:p>
    <w:p w14:paraId="232DA261" w14:textId="77777777" w:rsidR="00263FE6" w:rsidRPr="00263FE6" w:rsidRDefault="00263FE6" w:rsidP="00263FE6">
      <w:pPr>
        <w:spacing w:before="200" w:after="80" w:line="240" w:lineRule="auto"/>
        <w:outlineLvl w:val="1"/>
        <w:rPr>
          <w:rFonts w:ascii="Times New Roman" w:eastAsia="Times New Roman" w:hAnsi="Times New Roman" w:cs="Times New Roman"/>
          <w:color w:val="2E74B5"/>
          <w:sz w:val="26"/>
          <w:szCs w:val="26"/>
        </w:rPr>
      </w:pPr>
      <w:r w:rsidRPr="00263FE6">
        <w:rPr>
          <w:rFonts w:ascii="Times New Roman" w:eastAsia="Times New Roman" w:hAnsi="Times New Roman" w:cs="Times New Roman"/>
          <w:b/>
          <w:bCs/>
          <w:color w:val="22C55E"/>
          <w:sz w:val="26"/>
          <w:szCs w:val="26"/>
        </w:rPr>
        <w:t>Bug 1: M-Pesa deducted real money during testing</w:t>
      </w:r>
    </w:p>
    <w:p w14:paraId="28BB1E35" w14:textId="77777777" w:rsidR="00263FE6" w:rsidRPr="00263FE6" w:rsidRDefault="00263FE6" w:rsidP="00263FE6">
      <w:pPr>
        <w:spacing w:after="6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b/>
          <w:bCs/>
          <w:sz w:val="20"/>
          <w:szCs w:val="20"/>
        </w:rPr>
        <w:t xml:space="preserve">Cause: </w:t>
      </w:r>
      <w:proofErr w:type="spellStart"/>
      <w:r w:rsidRPr="00263FE6">
        <w:rPr>
          <w:rFonts w:ascii="Times New Roman" w:eastAsia="Times New Roman" w:hAnsi="Times New Roman" w:cs="Times New Roman"/>
          <w:sz w:val="20"/>
          <w:szCs w:val="20"/>
        </w:rPr>
        <w:t>IntaSend</w:t>
      </w:r>
      <w:proofErr w:type="spellEnd"/>
      <w:r w:rsidRPr="00263FE6">
        <w:rPr>
          <w:rFonts w:ascii="Times New Roman" w:eastAsia="Times New Roman" w:hAnsi="Times New Roman" w:cs="Times New Roman"/>
          <w:sz w:val="20"/>
          <w:szCs w:val="20"/>
        </w:rPr>
        <w:t xml:space="preserve"> sandbox routes STK push through real Safaricom rails — not a code defect, but unsafe for repeated testing.</w:t>
      </w:r>
    </w:p>
    <w:p w14:paraId="2D82AF39" w14:textId="77777777" w:rsidR="00263FE6" w:rsidRPr="00263FE6" w:rsidRDefault="00263FE6" w:rsidP="00263FE6">
      <w:pPr>
        <w:spacing w:after="6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b/>
          <w:bCs/>
          <w:sz w:val="20"/>
          <w:szCs w:val="20"/>
        </w:rPr>
        <w:t xml:space="preserve">Fix: </w:t>
      </w:r>
      <w:r w:rsidRPr="00263FE6">
        <w:rPr>
          <w:rFonts w:ascii="Times New Roman" w:eastAsia="Times New Roman" w:hAnsi="Times New Roman" w:cs="Times New Roman"/>
          <w:sz w:val="20"/>
          <w:szCs w:val="20"/>
        </w:rPr>
        <w:t>Added a Simulate Payment toggle (default ON) — sales complete with zero network/financial risk.</w:t>
      </w:r>
    </w:p>
    <w:p w14:paraId="0988DAA1" w14:textId="77777777" w:rsidR="00263FE6" w:rsidRPr="00263FE6" w:rsidRDefault="00263FE6" w:rsidP="00263FE6">
      <w:pPr>
        <w:spacing w:after="80" w:line="240" w:lineRule="auto"/>
        <w:rPr>
          <w:rFonts w:ascii="Times New Roman" w:eastAsia="Times New Roman" w:hAnsi="Times New Roman" w:cs="Times New Roman"/>
          <w:sz w:val="20"/>
          <w:szCs w:val="20"/>
        </w:rPr>
      </w:pPr>
    </w:p>
    <w:tbl>
      <w:tblPr>
        <w:tblW w:w="9000" w:type="dxa"/>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63FE6" w:rsidRPr="00263FE6" w14:paraId="79C7394B" w14:textId="77777777" w:rsidTr="000F367C">
        <w:trPr>
          <w:trHeight w:val="3990"/>
        </w:trPr>
        <w:tc>
          <w:tcPr>
            <w:tcW w:w="9000" w:type="dxa"/>
            <w:shd w:val="clear" w:color="auto" w:fill="FAFAFA"/>
            <w:tcMar>
              <w:top w:w="140" w:type="dxa"/>
              <w:left w:w="200" w:type="dxa"/>
              <w:bottom w:w="140" w:type="dxa"/>
              <w:right w:w="200" w:type="dxa"/>
            </w:tcMar>
            <w:vAlign w:val="center"/>
          </w:tcPr>
          <w:p w14:paraId="6237F973" w14:textId="77777777" w:rsidR="00263FE6" w:rsidRPr="00263FE6" w:rsidRDefault="00263FE6" w:rsidP="00263FE6">
            <w:pPr>
              <w:spacing w:after="20" w:line="240" w:lineRule="auto"/>
              <w:jc w:val="center"/>
              <w:rPr>
                <w:rFonts w:ascii="Times New Roman" w:eastAsia="Times New Roman" w:hAnsi="Times New Roman" w:cs="Times New Roman"/>
                <w:sz w:val="20"/>
                <w:szCs w:val="20"/>
              </w:rPr>
            </w:pPr>
          </w:p>
          <w:p w14:paraId="18699C01" w14:textId="77777777" w:rsidR="00263FE6" w:rsidRPr="00263FE6" w:rsidRDefault="00263FE6" w:rsidP="00263FE6">
            <w:pPr>
              <w:spacing w:after="0" w:line="240" w:lineRule="auto"/>
              <w:jc w:val="center"/>
              <w:rPr>
                <w:rFonts w:ascii="Times New Roman" w:eastAsia="Times New Roman" w:hAnsi="Times New Roman" w:cs="Times New Roman"/>
                <w:i/>
                <w:iCs/>
                <w:color w:val="666666"/>
                <w:sz w:val="18"/>
                <w:szCs w:val="18"/>
              </w:rPr>
            </w:pPr>
            <w:r w:rsidRPr="00263FE6">
              <w:rPr>
                <w:rFonts w:ascii="Times New Roman" w:eastAsia="Times New Roman" w:hAnsi="Times New Roman" w:cs="Times New Roman"/>
                <w:i/>
                <w:iCs/>
                <w:noProof/>
                <w:color w:val="666666"/>
                <w:sz w:val="18"/>
                <w:szCs w:val="18"/>
              </w:rPr>
              <w:drawing>
                <wp:inline distT="0" distB="0" distL="0" distR="0" wp14:anchorId="495E1C63" wp14:editId="3A73E7B8">
                  <wp:extent cx="1016066" cy="2145030"/>
                  <wp:effectExtent l="0" t="0" r="0" b="7620"/>
                  <wp:docPr id="832990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042599" cy="2201044"/>
                          </a:xfrm>
                          <a:prstGeom prst="rect">
                            <a:avLst/>
                          </a:prstGeom>
                          <a:noFill/>
                        </pic:spPr>
                      </pic:pic>
                    </a:graphicData>
                  </a:graphic>
                </wp:inline>
              </w:drawing>
            </w:r>
          </w:p>
          <w:p w14:paraId="26928312" w14:textId="77777777" w:rsidR="00263FE6" w:rsidRPr="00263FE6" w:rsidRDefault="00263FE6" w:rsidP="00263FE6">
            <w:pPr>
              <w:spacing w:after="0" w:line="240" w:lineRule="auto"/>
              <w:jc w:val="center"/>
              <w:rPr>
                <w:rFonts w:ascii="Times New Roman" w:eastAsia="Times New Roman" w:hAnsi="Times New Roman" w:cs="Times New Roman"/>
                <w:i/>
                <w:iCs/>
                <w:color w:val="666666"/>
                <w:sz w:val="18"/>
                <w:szCs w:val="18"/>
              </w:rPr>
            </w:pPr>
          </w:p>
          <w:p w14:paraId="5DBAFF90" w14:textId="77777777" w:rsidR="00263FE6" w:rsidRPr="00263FE6" w:rsidRDefault="00263FE6" w:rsidP="00263FE6">
            <w:pPr>
              <w:spacing w:after="0" w:line="240" w:lineRule="auto"/>
              <w:jc w:val="center"/>
              <w:rPr>
                <w:rFonts w:ascii="Times New Roman" w:eastAsia="Times New Roman" w:hAnsi="Times New Roman" w:cs="Times New Roman"/>
                <w:i/>
                <w:iCs/>
                <w:color w:val="666666"/>
                <w:sz w:val="18"/>
                <w:szCs w:val="18"/>
              </w:rPr>
            </w:pPr>
          </w:p>
          <w:p w14:paraId="69EB0FBA" w14:textId="77777777" w:rsidR="00263FE6" w:rsidRPr="00263FE6" w:rsidRDefault="00263FE6" w:rsidP="00263FE6">
            <w:pPr>
              <w:spacing w:after="0" w:line="240" w:lineRule="auto"/>
              <w:jc w:val="center"/>
              <w:rPr>
                <w:rFonts w:ascii="Times New Roman" w:eastAsia="Times New Roman" w:hAnsi="Times New Roman" w:cs="Times New Roman"/>
                <w:sz w:val="20"/>
                <w:szCs w:val="20"/>
              </w:rPr>
            </w:pPr>
            <w:r w:rsidRPr="00263FE6">
              <w:rPr>
                <w:rFonts w:ascii="Times New Roman" w:eastAsia="Times New Roman" w:hAnsi="Times New Roman" w:cs="Times New Roman"/>
                <w:i/>
                <w:iCs/>
                <w:color w:val="666666"/>
                <w:sz w:val="18"/>
                <w:szCs w:val="18"/>
              </w:rPr>
              <w:t>Sell dialog — Simulate Payment toggle ON</w:t>
            </w:r>
          </w:p>
        </w:tc>
      </w:tr>
    </w:tbl>
    <w:p w14:paraId="6AEDF392" w14:textId="77777777" w:rsidR="00263FE6" w:rsidRPr="00263FE6" w:rsidRDefault="00263FE6" w:rsidP="00263FE6">
      <w:pPr>
        <w:spacing w:line="240" w:lineRule="auto"/>
        <w:rPr>
          <w:rFonts w:ascii="Times New Roman" w:eastAsia="Times New Roman" w:hAnsi="Times New Roman" w:cs="Times New Roman"/>
          <w:sz w:val="20"/>
          <w:szCs w:val="20"/>
        </w:rPr>
      </w:pPr>
    </w:p>
    <w:p w14:paraId="45A615A9" w14:textId="77777777" w:rsidR="00263FE6" w:rsidRPr="00263FE6" w:rsidRDefault="00263FE6" w:rsidP="00263FE6">
      <w:pPr>
        <w:spacing w:before="200" w:after="80" w:line="240" w:lineRule="auto"/>
        <w:outlineLvl w:val="1"/>
        <w:rPr>
          <w:rFonts w:ascii="Times New Roman" w:eastAsia="Times New Roman" w:hAnsi="Times New Roman" w:cs="Times New Roman"/>
          <w:color w:val="2E74B5"/>
          <w:sz w:val="26"/>
          <w:szCs w:val="26"/>
        </w:rPr>
      </w:pPr>
      <w:r w:rsidRPr="00263FE6">
        <w:rPr>
          <w:rFonts w:ascii="Times New Roman" w:eastAsia="Times New Roman" w:hAnsi="Times New Roman" w:cs="Times New Roman"/>
          <w:b/>
          <w:bCs/>
          <w:color w:val="22C55E"/>
          <w:sz w:val="26"/>
          <w:szCs w:val="26"/>
        </w:rPr>
        <w:t>Bug 2: Sales not recording, profit not showing</w:t>
      </w:r>
    </w:p>
    <w:p w14:paraId="0F99C459" w14:textId="77777777" w:rsidR="00263FE6" w:rsidRPr="00263FE6" w:rsidRDefault="00263FE6" w:rsidP="00263FE6">
      <w:pPr>
        <w:spacing w:after="6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b/>
          <w:bCs/>
          <w:sz w:val="20"/>
          <w:szCs w:val="20"/>
        </w:rPr>
        <w:t xml:space="preserve">Cause: </w:t>
      </w:r>
      <w:r w:rsidRPr="00263FE6">
        <w:rPr>
          <w:rFonts w:ascii="Times New Roman" w:eastAsia="Times New Roman" w:hAnsi="Times New Roman" w:cs="Times New Roman"/>
          <w:sz w:val="20"/>
          <w:szCs w:val="20"/>
        </w:rPr>
        <w:t>Sale was only saved after a full payment network round-trip; any failure meant no record.</w:t>
      </w:r>
    </w:p>
    <w:p w14:paraId="190E368B" w14:textId="77777777" w:rsidR="00263FE6" w:rsidRPr="00263FE6" w:rsidRDefault="00263FE6" w:rsidP="00263FE6">
      <w:pPr>
        <w:spacing w:after="6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b/>
          <w:bCs/>
          <w:sz w:val="20"/>
          <w:szCs w:val="20"/>
        </w:rPr>
        <w:t xml:space="preserve">Fix: </w:t>
      </w:r>
      <w:r w:rsidRPr="00263FE6">
        <w:rPr>
          <w:rFonts w:ascii="Times New Roman" w:eastAsia="Times New Roman" w:hAnsi="Times New Roman" w:cs="Times New Roman"/>
          <w:sz w:val="20"/>
          <w:szCs w:val="20"/>
        </w:rPr>
        <w:t>Sale-saving logic now runs the same way for every completed payment (simulated or real).</w:t>
      </w:r>
    </w:p>
    <w:p w14:paraId="514F2C6A" w14:textId="77777777" w:rsidR="00263FE6" w:rsidRPr="00263FE6" w:rsidRDefault="00263FE6" w:rsidP="00263FE6">
      <w:pPr>
        <w:spacing w:after="80" w:line="240" w:lineRule="auto"/>
        <w:rPr>
          <w:rFonts w:ascii="Times New Roman" w:eastAsia="Times New Roman" w:hAnsi="Times New Roman" w:cs="Times New Roman"/>
          <w:sz w:val="20"/>
          <w:szCs w:val="20"/>
        </w:rPr>
      </w:pPr>
    </w:p>
    <w:tbl>
      <w:tblPr>
        <w:tblW w:w="9429" w:type="dxa"/>
        <w:tblBorders>
          <w:top w:val="dashed" w:sz="4" w:space="0" w:color="999999"/>
          <w:left w:val="dashed" w:sz="4" w:space="0" w:color="999999"/>
          <w:bottom w:val="dashed" w:sz="4" w:space="0" w:color="999999"/>
          <w:right w:val="dashed"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9"/>
      </w:tblGrid>
      <w:tr w:rsidR="00263FE6" w:rsidRPr="00263FE6" w14:paraId="564172E6" w14:textId="77777777" w:rsidTr="000F367C">
        <w:trPr>
          <w:trHeight w:val="1188"/>
        </w:trPr>
        <w:tc>
          <w:tcPr>
            <w:tcW w:w="9429" w:type="dxa"/>
            <w:shd w:val="clear" w:color="auto" w:fill="FAFAFA"/>
            <w:tcMar>
              <w:top w:w="140" w:type="dxa"/>
              <w:left w:w="200" w:type="dxa"/>
              <w:bottom w:w="140" w:type="dxa"/>
              <w:right w:w="200" w:type="dxa"/>
            </w:tcMar>
            <w:vAlign w:val="center"/>
          </w:tcPr>
          <w:p w14:paraId="6567C801" w14:textId="77777777" w:rsidR="00263FE6" w:rsidRPr="00263FE6" w:rsidRDefault="00263FE6" w:rsidP="00263FE6">
            <w:pPr>
              <w:spacing w:after="2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noProof/>
                <w:sz w:val="20"/>
                <w:szCs w:val="20"/>
              </w:rPr>
              <w:drawing>
                <wp:inline distT="0" distB="0" distL="0" distR="0" wp14:anchorId="0B8D4AF3" wp14:editId="4680FC3B">
                  <wp:extent cx="1418824" cy="2995295"/>
                  <wp:effectExtent l="0" t="0" r="0" b="0"/>
                  <wp:docPr id="1461172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38009" cy="3035797"/>
                          </a:xfrm>
                          <a:prstGeom prst="rect">
                            <a:avLst/>
                          </a:prstGeom>
                          <a:noFill/>
                        </pic:spPr>
                      </pic:pic>
                    </a:graphicData>
                  </a:graphic>
                </wp:inline>
              </w:drawing>
            </w:r>
          </w:p>
          <w:p w14:paraId="5970C4F9" w14:textId="77777777" w:rsidR="00263FE6" w:rsidRPr="00263FE6" w:rsidRDefault="00263FE6" w:rsidP="00263FE6">
            <w:pPr>
              <w:spacing w:after="0" w:line="240" w:lineRule="auto"/>
              <w:jc w:val="center"/>
              <w:rPr>
                <w:rFonts w:ascii="Times New Roman" w:eastAsia="Times New Roman" w:hAnsi="Times New Roman" w:cs="Times New Roman"/>
                <w:sz w:val="20"/>
                <w:szCs w:val="20"/>
              </w:rPr>
            </w:pPr>
            <w:r w:rsidRPr="00263FE6">
              <w:rPr>
                <w:rFonts w:ascii="Times New Roman" w:eastAsia="Times New Roman" w:hAnsi="Times New Roman" w:cs="Times New Roman"/>
                <w:i/>
                <w:iCs/>
                <w:color w:val="666666"/>
                <w:sz w:val="18"/>
                <w:szCs w:val="18"/>
              </w:rPr>
              <w:t>Analytics Dashboard — profit updated after a sale</w:t>
            </w:r>
          </w:p>
        </w:tc>
      </w:tr>
    </w:tbl>
    <w:p w14:paraId="27E1D7B8" w14:textId="77777777" w:rsidR="00263FE6" w:rsidRPr="00263FE6" w:rsidRDefault="00263FE6" w:rsidP="00263FE6">
      <w:pPr>
        <w:spacing w:line="240" w:lineRule="auto"/>
        <w:rPr>
          <w:rFonts w:ascii="Times New Roman" w:eastAsia="Times New Roman" w:hAnsi="Times New Roman" w:cs="Times New Roman"/>
          <w:sz w:val="20"/>
          <w:szCs w:val="20"/>
        </w:rPr>
      </w:pPr>
    </w:p>
    <w:p w14:paraId="1E1D727B" w14:textId="77777777" w:rsidR="00263FE6" w:rsidRPr="00263FE6" w:rsidRDefault="00263FE6" w:rsidP="00263FE6">
      <w:pPr>
        <w:spacing w:before="200" w:after="80" w:line="240" w:lineRule="auto"/>
        <w:outlineLvl w:val="1"/>
        <w:rPr>
          <w:rFonts w:ascii="Times New Roman" w:eastAsia="Times New Roman" w:hAnsi="Times New Roman" w:cs="Times New Roman"/>
          <w:color w:val="2E74B5"/>
          <w:sz w:val="26"/>
          <w:szCs w:val="26"/>
        </w:rPr>
      </w:pPr>
      <w:r w:rsidRPr="00263FE6">
        <w:rPr>
          <w:rFonts w:ascii="Times New Roman" w:eastAsia="Times New Roman" w:hAnsi="Times New Roman" w:cs="Times New Roman"/>
          <w:b/>
          <w:bCs/>
          <w:color w:val="22C55E"/>
          <w:sz w:val="26"/>
          <w:szCs w:val="26"/>
        </w:rPr>
        <w:t>Bug 3: Dark/Light toggle had no visual effect</w:t>
      </w:r>
    </w:p>
    <w:p w14:paraId="6ABD9AD8" w14:textId="77777777" w:rsidR="00263FE6" w:rsidRPr="00263FE6" w:rsidRDefault="00263FE6" w:rsidP="00263FE6">
      <w:pPr>
        <w:spacing w:after="6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b/>
          <w:bCs/>
          <w:sz w:val="20"/>
          <w:szCs w:val="20"/>
        </w:rPr>
        <w:lastRenderedPageBreak/>
        <w:t xml:space="preserve">Cause: </w:t>
      </w:r>
      <w:r w:rsidRPr="00263FE6">
        <w:rPr>
          <w:rFonts w:ascii="Times New Roman" w:eastAsia="Times New Roman" w:hAnsi="Times New Roman" w:cs="Times New Roman"/>
          <w:sz w:val="20"/>
          <w:szCs w:val="20"/>
        </w:rPr>
        <w:t xml:space="preserve">Two </w:t>
      </w:r>
      <w:proofErr w:type="spellStart"/>
      <w:proofErr w:type="gramStart"/>
      <w:r w:rsidRPr="00263FE6">
        <w:rPr>
          <w:rFonts w:ascii="Times New Roman" w:eastAsia="Times New Roman" w:hAnsi="Times New Roman" w:cs="Times New Roman"/>
          <w:sz w:val="20"/>
          <w:szCs w:val="20"/>
        </w:rPr>
        <w:t>main</w:t>
      </w:r>
      <w:proofErr w:type="gramEnd"/>
      <w:r w:rsidRPr="00263FE6">
        <w:rPr>
          <w:rFonts w:ascii="Times New Roman" w:eastAsia="Times New Roman" w:hAnsi="Times New Roman" w:cs="Times New Roman"/>
          <w:sz w:val="20"/>
          <w:szCs w:val="20"/>
        </w:rPr>
        <w:t>.dart</w:t>
      </w:r>
      <w:proofErr w:type="spellEnd"/>
      <w:r w:rsidRPr="00263FE6">
        <w:rPr>
          <w:rFonts w:ascii="Times New Roman" w:eastAsia="Times New Roman" w:hAnsi="Times New Roman" w:cs="Times New Roman"/>
          <w:sz w:val="20"/>
          <w:szCs w:val="20"/>
        </w:rPr>
        <w:t xml:space="preserve"> files existed; theme code was mistakenly edited in the unused duplicate.</w:t>
      </w:r>
    </w:p>
    <w:p w14:paraId="06EA3939" w14:textId="77777777" w:rsidR="00263FE6" w:rsidRPr="00263FE6" w:rsidRDefault="00263FE6" w:rsidP="00263FE6">
      <w:pPr>
        <w:spacing w:after="6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b/>
          <w:bCs/>
          <w:sz w:val="20"/>
          <w:szCs w:val="20"/>
        </w:rPr>
        <w:t xml:space="preserve">Fix: </w:t>
      </w:r>
      <w:r w:rsidRPr="00263FE6">
        <w:rPr>
          <w:rFonts w:ascii="Times New Roman" w:eastAsia="Times New Roman" w:hAnsi="Times New Roman" w:cs="Times New Roman"/>
          <w:sz w:val="20"/>
          <w:szCs w:val="20"/>
        </w:rPr>
        <w:t>Found and fixed the real entry point, deleted the duplicate file.</w:t>
      </w:r>
    </w:p>
    <w:p w14:paraId="62A1F0A2" w14:textId="77777777" w:rsidR="00263FE6" w:rsidRPr="00263FE6" w:rsidRDefault="00263FE6" w:rsidP="00263FE6">
      <w:pPr>
        <w:spacing w:after="80" w:line="240" w:lineRule="auto"/>
        <w:rPr>
          <w:rFonts w:ascii="Times New Roman" w:eastAsia="Times New Roman" w:hAnsi="Times New Roman" w:cs="Times New Roman"/>
          <w:sz w:val="20"/>
          <w:szCs w:val="20"/>
        </w:rPr>
      </w:pPr>
    </w:p>
    <w:p w14:paraId="79996824" w14:textId="77777777" w:rsidR="00263FE6" w:rsidRPr="00263FE6" w:rsidRDefault="00263FE6" w:rsidP="00263FE6">
      <w:pPr>
        <w:spacing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noProof/>
          <w:sz w:val="20"/>
          <w:szCs w:val="20"/>
        </w:rPr>
        <w:drawing>
          <wp:inline distT="0" distB="0" distL="0" distR="0" wp14:anchorId="5D5946DD" wp14:editId="4500678C">
            <wp:extent cx="1006141" cy="2124075"/>
            <wp:effectExtent l="0" t="0" r="3810" b="0"/>
            <wp:docPr id="1612948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018809" cy="2150818"/>
                    </a:xfrm>
                    <a:prstGeom prst="rect">
                      <a:avLst/>
                    </a:prstGeom>
                    <a:noFill/>
                  </pic:spPr>
                </pic:pic>
              </a:graphicData>
            </a:graphic>
          </wp:inline>
        </w:drawing>
      </w:r>
    </w:p>
    <w:p w14:paraId="0D3D1F7F" w14:textId="77777777" w:rsidR="00263FE6" w:rsidRPr="00263FE6" w:rsidRDefault="00263FE6" w:rsidP="00263FE6">
      <w:pPr>
        <w:spacing w:before="200" w:after="80" w:line="240" w:lineRule="auto"/>
        <w:outlineLvl w:val="1"/>
        <w:rPr>
          <w:rFonts w:ascii="Times New Roman" w:eastAsia="Times New Roman" w:hAnsi="Times New Roman" w:cs="Times New Roman"/>
          <w:color w:val="2E74B5"/>
          <w:sz w:val="26"/>
          <w:szCs w:val="26"/>
        </w:rPr>
      </w:pPr>
      <w:r w:rsidRPr="00263FE6">
        <w:rPr>
          <w:rFonts w:ascii="Times New Roman" w:eastAsia="Times New Roman" w:hAnsi="Times New Roman" w:cs="Times New Roman"/>
          <w:b/>
          <w:bCs/>
          <w:color w:val="22C55E"/>
          <w:sz w:val="26"/>
          <w:szCs w:val="26"/>
        </w:rPr>
        <w:t>Bug 4: No password recovery</w:t>
      </w:r>
    </w:p>
    <w:p w14:paraId="7CEE0CB2" w14:textId="77777777" w:rsidR="00263FE6" w:rsidRPr="00263FE6" w:rsidRDefault="00263FE6" w:rsidP="00263FE6">
      <w:pPr>
        <w:spacing w:after="6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b/>
          <w:bCs/>
          <w:sz w:val="20"/>
          <w:szCs w:val="20"/>
        </w:rPr>
        <w:t xml:space="preserve">Cause: </w:t>
      </w:r>
      <w:r w:rsidRPr="00263FE6">
        <w:rPr>
          <w:rFonts w:ascii="Times New Roman" w:eastAsia="Times New Roman" w:hAnsi="Times New Roman" w:cs="Times New Roman"/>
          <w:sz w:val="20"/>
          <w:szCs w:val="20"/>
        </w:rPr>
        <w:t>App is fully offline (no email server), so no way to reset a forgotten password.</w:t>
      </w:r>
    </w:p>
    <w:p w14:paraId="536A0665" w14:textId="77777777" w:rsidR="00263FE6" w:rsidRPr="00263FE6" w:rsidRDefault="00263FE6" w:rsidP="00263FE6">
      <w:pPr>
        <w:spacing w:after="6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b/>
          <w:bCs/>
          <w:sz w:val="20"/>
          <w:szCs w:val="20"/>
        </w:rPr>
        <w:t xml:space="preserve">Fix: </w:t>
      </w:r>
      <w:r w:rsidRPr="00263FE6">
        <w:rPr>
          <w:rFonts w:ascii="Times New Roman" w:eastAsia="Times New Roman" w:hAnsi="Times New Roman" w:cs="Times New Roman"/>
          <w:sz w:val="20"/>
          <w:szCs w:val="20"/>
        </w:rPr>
        <w:t>Added security-question self-reset, plus Merchant admin override.</w:t>
      </w:r>
    </w:p>
    <w:p w14:paraId="258422BD" w14:textId="77777777" w:rsidR="00263FE6" w:rsidRPr="00263FE6" w:rsidRDefault="00263FE6" w:rsidP="00263FE6">
      <w:pPr>
        <w:spacing w:after="80" w:line="240" w:lineRule="auto"/>
        <w:rPr>
          <w:rFonts w:ascii="Times New Roman" w:eastAsia="Times New Roman" w:hAnsi="Times New Roman" w:cs="Times New Roman"/>
          <w:sz w:val="20"/>
          <w:szCs w:val="20"/>
        </w:rPr>
      </w:pPr>
    </w:p>
    <w:p w14:paraId="59358287" w14:textId="77777777" w:rsidR="00263FE6" w:rsidRPr="00263FE6" w:rsidRDefault="00263FE6" w:rsidP="00263FE6">
      <w:pPr>
        <w:spacing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noProof/>
          <w:sz w:val="20"/>
          <w:szCs w:val="20"/>
        </w:rPr>
        <w:drawing>
          <wp:inline distT="0" distB="0" distL="0" distR="0" wp14:anchorId="3B9148D7" wp14:editId="4FA437EC">
            <wp:extent cx="1251953" cy="2643011"/>
            <wp:effectExtent l="0" t="0" r="5715" b="5080"/>
            <wp:docPr id="12953660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268905" cy="2678799"/>
                    </a:xfrm>
                    <a:prstGeom prst="rect">
                      <a:avLst/>
                    </a:prstGeom>
                    <a:noFill/>
                  </pic:spPr>
                </pic:pic>
              </a:graphicData>
            </a:graphic>
          </wp:inline>
        </w:drawing>
      </w:r>
      <w:r w:rsidRPr="00263FE6">
        <w:rPr>
          <w:rFonts w:ascii="Times New Roman" w:eastAsia="Times New Roman" w:hAnsi="Times New Roman" w:cs="Times New Roman"/>
          <w:noProof/>
          <w:sz w:val="20"/>
          <w:szCs w:val="20"/>
        </w:rPr>
        <w:drawing>
          <wp:inline distT="0" distB="0" distL="0" distR="0" wp14:anchorId="6A022E13" wp14:editId="70AE8AD5">
            <wp:extent cx="1257300" cy="2654300"/>
            <wp:effectExtent l="0" t="0" r="0" b="0"/>
            <wp:docPr id="15450869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279991" cy="2702203"/>
                    </a:xfrm>
                    <a:prstGeom prst="rect">
                      <a:avLst/>
                    </a:prstGeom>
                    <a:noFill/>
                  </pic:spPr>
                </pic:pic>
              </a:graphicData>
            </a:graphic>
          </wp:inline>
        </w:drawing>
      </w:r>
    </w:p>
    <w:p w14:paraId="74DD5506" w14:textId="77777777" w:rsidR="00263FE6" w:rsidRPr="00263FE6" w:rsidRDefault="00263FE6" w:rsidP="00263FE6">
      <w:pPr>
        <w:spacing w:before="260" w:after="130" w:line="240" w:lineRule="auto"/>
        <w:outlineLvl w:val="0"/>
        <w:rPr>
          <w:rFonts w:ascii="Times New Roman" w:eastAsia="Times New Roman" w:hAnsi="Times New Roman" w:cs="Times New Roman"/>
          <w:color w:val="2E74B5"/>
          <w:sz w:val="32"/>
          <w:szCs w:val="32"/>
        </w:rPr>
      </w:pPr>
      <w:r w:rsidRPr="00263FE6">
        <w:rPr>
          <w:rFonts w:ascii="Times New Roman" w:eastAsia="Times New Roman" w:hAnsi="Times New Roman" w:cs="Times New Roman"/>
          <w:b/>
          <w:bCs/>
          <w:color w:val="0F172A"/>
          <w:sz w:val="32"/>
          <w:szCs w:val="32"/>
        </w:rPr>
        <w:t>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200"/>
        <w:gridCol w:w="4600"/>
        <w:gridCol w:w="1200"/>
      </w:tblGrid>
      <w:tr w:rsidR="00263FE6" w:rsidRPr="00263FE6" w14:paraId="4489628F" w14:textId="77777777" w:rsidTr="000F367C">
        <w:trPr>
          <w:tblHeader/>
        </w:trPr>
        <w:tc>
          <w:tcPr>
            <w:tcW w:w="500" w:type="dxa"/>
            <w:shd w:val="clear" w:color="auto" w:fill="0F172A"/>
            <w:tcMar>
              <w:top w:w="90" w:type="dxa"/>
              <w:left w:w="100" w:type="dxa"/>
              <w:bottom w:w="90" w:type="dxa"/>
              <w:right w:w="100" w:type="dxa"/>
            </w:tcMar>
            <w:vAlign w:val="center"/>
          </w:tcPr>
          <w:p w14:paraId="6A13BB2B" w14:textId="77777777" w:rsidR="00263FE6" w:rsidRPr="00263FE6" w:rsidRDefault="00263FE6" w:rsidP="00263FE6">
            <w:pPr>
              <w:spacing w:after="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b/>
                <w:bCs/>
                <w:color w:val="FFFFFF"/>
                <w:sz w:val="19"/>
                <w:szCs w:val="19"/>
              </w:rPr>
              <w:t>#</w:t>
            </w:r>
          </w:p>
        </w:tc>
        <w:tc>
          <w:tcPr>
            <w:tcW w:w="3200" w:type="dxa"/>
            <w:shd w:val="clear" w:color="auto" w:fill="0F172A"/>
            <w:tcMar>
              <w:top w:w="90" w:type="dxa"/>
              <w:left w:w="100" w:type="dxa"/>
              <w:bottom w:w="90" w:type="dxa"/>
              <w:right w:w="100" w:type="dxa"/>
            </w:tcMar>
            <w:vAlign w:val="center"/>
          </w:tcPr>
          <w:p w14:paraId="1200415B" w14:textId="77777777" w:rsidR="00263FE6" w:rsidRPr="00263FE6" w:rsidRDefault="00263FE6" w:rsidP="00263FE6">
            <w:pPr>
              <w:spacing w:after="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b/>
                <w:bCs/>
                <w:color w:val="FFFFFF"/>
                <w:sz w:val="19"/>
                <w:szCs w:val="19"/>
              </w:rPr>
              <w:t>Bug</w:t>
            </w:r>
          </w:p>
        </w:tc>
        <w:tc>
          <w:tcPr>
            <w:tcW w:w="4600" w:type="dxa"/>
            <w:shd w:val="clear" w:color="auto" w:fill="0F172A"/>
            <w:tcMar>
              <w:top w:w="90" w:type="dxa"/>
              <w:left w:w="100" w:type="dxa"/>
              <w:bottom w:w="90" w:type="dxa"/>
              <w:right w:w="100" w:type="dxa"/>
            </w:tcMar>
            <w:vAlign w:val="center"/>
          </w:tcPr>
          <w:p w14:paraId="2ED806A4" w14:textId="77777777" w:rsidR="00263FE6" w:rsidRPr="00263FE6" w:rsidRDefault="00263FE6" w:rsidP="00263FE6">
            <w:pPr>
              <w:spacing w:after="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b/>
                <w:bCs/>
                <w:color w:val="FFFFFF"/>
                <w:sz w:val="19"/>
                <w:szCs w:val="19"/>
              </w:rPr>
              <w:t>Fix</w:t>
            </w:r>
          </w:p>
        </w:tc>
        <w:tc>
          <w:tcPr>
            <w:tcW w:w="1200" w:type="dxa"/>
            <w:shd w:val="clear" w:color="auto" w:fill="0F172A"/>
            <w:tcMar>
              <w:top w:w="90" w:type="dxa"/>
              <w:left w:w="100" w:type="dxa"/>
              <w:bottom w:w="90" w:type="dxa"/>
              <w:right w:w="100" w:type="dxa"/>
            </w:tcMar>
            <w:vAlign w:val="center"/>
          </w:tcPr>
          <w:p w14:paraId="30839F77" w14:textId="77777777" w:rsidR="00263FE6" w:rsidRPr="00263FE6" w:rsidRDefault="00263FE6" w:rsidP="00263FE6">
            <w:pPr>
              <w:spacing w:after="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b/>
                <w:bCs/>
                <w:color w:val="FFFFFF"/>
                <w:sz w:val="19"/>
                <w:szCs w:val="19"/>
              </w:rPr>
              <w:t>Status</w:t>
            </w:r>
          </w:p>
        </w:tc>
      </w:tr>
      <w:tr w:rsidR="00263FE6" w:rsidRPr="00263FE6" w14:paraId="4FEBAE09" w14:textId="77777777" w:rsidTr="000F367C">
        <w:tc>
          <w:tcPr>
            <w:tcW w:w="500" w:type="dxa"/>
            <w:shd w:val="clear" w:color="auto" w:fill="FFFFFF"/>
            <w:tcMar>
              <w:top w:w="90" w:type="dxa"/>
              <w:left w:w="100" w:type="dxa"/>
              <w:bottom w:w="90" w:type="dxa"/>
              <w:right w:w="100" w:type="dxa"/>
            </w:tcMar>
            <w:vAlign w:val="center"/>
          </w:tcPr>
          <w:p w14:paraId="6596E8FB" w14:textId="77777777" w:rsidR="00263FE6" w:rsidRPr="00263FE6" w:rsidRDefault="00263FE6" w:rsidP="00263FE6">
            <w:pPr>
              <w:spacing w:after="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19"/>
                <w:szCs w:val="19"/>
              </w:rPr>
              <w:t>1</w:t>
            </w:r>
          </w:p>
        </w:tc>
        <w:tc>
          <w:tcPr>
            <w:tcW w:w="3200" w:type="dxa"/>
            <w:shd w:val="clear" w:color="auto" w:fill="FFFFFF"/>
            <w:tcMar>
              <w:top w:w="90" w:type="dxa"/>
              <w:left w:w="100" w:type="dxa"/>
              <w:bottom w:w="90" w:type="dxa"/>
              <w:right w:w="100" w:type="dxa"/>
            </w:tcMar>
            <w:vAlign w:val="center"/>
          </w:tcPr>
          <w:p w14:paraId="6974C7A3" w14:textId="77777777" w:rsidR="00263FE6" w:rsidRPr="00263FE6" w:rsidRDefault="00263FE6" w:rsidP="00263FE6">
            <w:pPr>
              <w:spacing w:after="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19"/>
                <w:szCs w:val="19"/>
              </w:rPr>
              <w:t>M-Pesa deducted real money in sandbox testing</w:t>
            </w:r>
          </w:p>
        </w:tc>
        <w:tc>
          <w:tcPr>
            <w:tcW w:w="4600" w:type="dxa"/>
            <w:shd w:val="clear" w:color="auto" w:fill="FFFFFF"/>
            <w:tcMar>
              <w:top w:w="90" w:type="dxa"/>
              <w:left w:w="100" w:type="dxa"/>
              <w:bottom w:w="90" w:type="dxa"/>
              <w:right w:w="100" w:type="dxa"/>
            </w:tcMar>
            <w:vAlign w:val="center"/>
          </w:tcPr>
          <w:p w14:paraId="401BABFB" w14:textId="77777777" w:rsidR="00263FE6" w:rsidRPr="00263FE6" w:rsidRDefault="00263FE6" w:rsidP="00263FE6">
            <w:pPr>
              <w:spacing w:after="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19"/>
                <w:szCs w:val="19"/>
              </w:rPr>
              <w:t>Added Simulate Payment toggle</w:t>
            </w:r>
          </w:p>
        </w:tc>
        <w:tc>
          <w:tcPr>
            <w:tcW w:w="1200" w:type="dxa"/>
            <w:shd w:val="clear" w:color="auto" w:fill="FFFFFF"/>
            <w:tcMar>
              <w:top w:w="90" w:type="dxa"/>
              <w:left w:w="100" w:type="dxa"/>
              <w:bottom w:w="90" w:type="dxa"/>
              <w:right w:w="100" w:type="dxa"/>
            </w:tcMar>
            <w:vAlign w:val="center"/>
          </w:tcPr>
          <w:p w14:paraId="00A18804" w14:textId="77777777" w:rsidR="00263FE6" w:rsidRPr="00263FE6" w:rsidRDefault="00263FE6" w:rsidP="00263FE6">
            <w:pPr>
              <w:spacing w:after="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19"/>
                <w:szCs w:val="19"/>
              </w:rPr>
              <w:t>Resolved</w:t>
            </w:r>
          </w:p>
        </w:tc>
      </w:tr>
      <w:tr w:rsidR="00263FE6" w:rsidRPr="00263FE6" w14:paraId="4F1120F8" w14:textId="77777777" w:rsidTr="000F367C">
        <w:tc>
          <w:tcPr>
            <w:tcW w:w="500" w:type="dxa"/>
            <w:shd w:val="clear" w:color="auto" w:fill="F1F5F9"/>
            <w:tcMar>
              <w:top w:w="90" w:type="dxa"/>
              <w:left w:w="100" w:type="dxa"/>
              <w:bottom w:w="90" w:type="dxa"/>
              <w:right w:w="100" w:type="dxa"/>
            </w:tcMar>
            <w:vAlign w:val="center"/>
          </w:tcPr>
          <w:p w14:paraId="1F806C09" w14:textId="77777777" w:rsidR="00263FE6" w:rsidRPr="00263FE6" w:rsidRDefault="00263FE6" w:rsidP="00263FE6">
            <w:pPr>
              <w:spacing w:after="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19"/>
                <w:szCs w:val="19"/>
              </w:rPr>
              <w:t>2</w:t>
            </w:r>
          </w:p>
        </w:tc>
        <w:tc>
          <w:tcPr>
            <w:tcW w:w="3200" w:type="dxa"/>
            <w:shd w:val="clear" w:color="auto" w:fill="F1F5F9"/>
            <w:tcMar>
              <w:top w:w="90" w:type="dxa"/>
              <w:left w:w="100" w:type="dxa"/>
              <w:bottom w:w="90" w:type="dxa"/>
              <w:right w:w="100" w:type="dxa"/>
            </w:tcMar>
            <w:vAlign w:val="center"/>
          </w:tcPr>
          <w:p w14:paraId="1CBD4F44" w14:textId="77777777" w:rsidR="00263FE6" w:rsidRPr="00263FE6" w:rsidRDefault="00263FE6" w:rsidP="00263FE6">
            <w:pPr>
              <w:spacing w:after="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19"/>
                <w:szCs w:val="19"/>
              </w:rPr>
              <w:t>Sales not recording after payment</w:t>
            </w:r>
          </w:p>
        </w:tc>
        <w:tc>
          <w:tcPr>
            <w:tcW w:w="4600" w:type="dxa"/>
            <w:shd w:val="clear" w:color="auto" w:fill="F1F5F9"/>
            <w:tcMar>
              <w:top w:w="90" w:type="dxa"/>
              <w:left w:w="100" w:type="dxa"/>
              <w:bottom w:w="90" w:type="dxa"/>
              <w:right w:w="100" w:type="dxa"/>
            </w:tcMar>
            <w:vAlign w:val="center"/>
          </w:tcPr>
          <w:p w14:paraId="2596ADCF" w14:textId="77777777" w:rsidR="00263FE6" w:rsidRPr="00263FE6" w:rsidRDefault="00263FE6" w:rsidP="00263FE6">
            <w:pPr>
              <w:spacing w:after="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19"/>
                <w:szCs w:val="19"/>
              </w:rPr>
              <w:t xml:space="preserve">Shared </w:t>
            </w:r>
            <w:proofErr w:type="spellStart"/>
            <w:r w:rsidRPr="00263FE6">
              <w:rPr>
                <w:rFonts w:ascii="Times New Roman" w:eastAsia="Times New Roman" w:hAnsi="Times New Roman" w:cs="Times New Roman"/>
                <w:sz w:val="19"/>
                <w:szCs w:val="19"/>
              </w:rPr>
              <w:t>recordSale</w:t>
            </w:r>
            <w:proofErr w:type="spellEnd"/>
            <w:r w:rsidRPr="00263FE6">
              <w:rPr>
                <w:rFonts w:ascii="Times New Roman" w:eastAsia="Times New Roman" w:hAnsi="Times New Roman" w:cs="Times New Roman"/>
                <w:sz w:val="19"/>
                <w:szCs w:val="19"/>
              </w:rPr>
              <w:t>() helper, always runs on success</w:t>
            </w:r>
          </w:p>
        </w:tc>
        <w:tc>
          <w:tcPr>
            <w:tcW w:w="1200" w:type="dxa"/>
            <w:shd w:val="clear" w:color="auto" w:fill="F1F5F9"/>
            <w:tcMar>
              <w:top w:w="90" w:type="dxa"/>
              <w:left w:w="100" w:type="dxa"/>
              <w:bottom w:w="90" w:type="dxa"/>
              <w:right w:w="100" w:type="dxa"/>
            </w:tcMar>
            <w:vAlign w:val="center"/>
          </w:tcPr>
          <w:p w14:paraId="2096AA54" w14:textId="77777777" w:rsidR="00263FE6" w:rsidRPr="00263FE6" w:rsidRDefault="00263FE6" w:rsidP="00263FE6">
            <w:pPr>
              <w:spacing w:after="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19"/>
                <w:szCs w:val="19"/>
              </w:rPr>
              <w:t>Resolved</w:t>
            </w:r>
          </w:p>
        </w:tc>
      </w:tr>
      <w:tr w:rsidR="00263FE6" w:rsidRPr="00263FE6" w14:paraId="696FC4F4" w14:textId="77777777" w:rsidTr="000F367C">
        <w:tc>
          <w:tcPr>
            <w:tcW w:w="500" w:type="dxa"/>
            <w:shd w:val="clear" w:color="auto" w:fill="FFFFFF"/>
            <w:tcMar>
              <w:top w:w="90" w:type="dxa"/>
              <w:left w:w="100" w:type="dxa"/>
              <w:bottom w:w="90" w:type="dxa"/>
              <w:right w:w="100" w:type="dxa"/>
            </w:tcMar>
            <w:vAlign w:val="center"/>
          </w:tcPr>
          <w:p w14:paraId="5F2ABCBC" w14:textId="77777777" w:rsidR="00263FE6" w:rsidRPr="00263FE6" w:rsidRDefault="00263FE6" w:rsidP="00263FE6">
            <w:pPr>
              <w:spacing w:after="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19"/>
                <w:szCs w:val="19"/>
              </w:rPr>
              <w:lastRenderedPageBreak/>
              <w:t>3</w:t>
            </w:r>
          </w:p>
        </w:tc>
        <w:tc>
          <w:tcPr>
            <w:tcW w:w="3200" w:type="dxa"/>
            <w:shd w:val="clear" w:color="auto" w:fill="FFFFFF"/>
            <w:tcMar>
              <w:top w:w="90" w:type="dxa"/>
              <w:left w:w="100" w:type="dxa"/>
              <w:bottom w:w="90" w:type="dxa"/>
              <w:right w:w="100" w:type="dxa"/>
            </w:tcMar>
            <w:vAlign w:val="center"/>
          </w:tcPr>
          <w:p w14:paraId="05974EB1" w14:textId="77777777" w:rsidR="00263FE6" w:rsidRPr="00263FE6" w:rsidRDefault="00263FE6" w:rsidP="00263FE6">
            <w:pPr>
              <w:spacing w:after="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19"/>
                <w:szCs w:val="19"/>
              </w:rPr>
              <w:t>Theme toggle had no visual effect</w:t>
            </w:r>
          </w:p>
        </w:tc>
        <w:tc>
          <w:tcPr>
            <w:tcW w:w="4600" w:type="dxa"/>
            <w:shd w:val="clear" w:color="auto" w:fill="FFFFFF"/>
            <w:tcMar>
              <w:top w:w="90" w:type="dxa"/>
              <w:left w:w="100" w:type="dxa"/>
              <w:bottom w:w="90" w:type="dxa"/>
              <w:right w:w="100" w:type="dxa"/>
            </w:tcMar>
            <w:vAlign w:val="center"/>
          </w:tcPr>
          <w:p w14:paraId="18B2A057" w14:textId="77777777" w:rsidR="00263FE6" w:rsidRPr="00263FE6" w:rsidRDefault="00263FE6" w:rsidP="00263FE6">
            <w:pPr>
              <w:spacing w:after="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19"/>
                <w:szCs w:val="19"/>
              </w:rPr>
              <w:t xml:space="preserve">Removed duplicate </w:t>
            </w:r>
            <w:proofErr w:type="spellStart"/>
            <w:r w:rsidRPr="00263FE6">
              <w:rPr>
                <w:rFonts w:ascii="Times New Roman" w:eastAsia="Times New Roman" w:hAnsi="Times New Roman" w:cs="Times New Roman"/>
                <w:sz w:val="19"/>
                <w:szCs w:val="19"/>
              </w:rPr>
              <w:t>main.dart</w:t>
            </w:r>
            <w:proofErr w:type="spellEnd"/>
            <w:r w:rsidRPr="00263FE6">
              <w:rPr>
                <w:rFonts w:ascii="Times New Roman" w:eastAsia="Times New Roman" w:hAnsi="Times New Roman" w:cs="Times New Roman"/>
                <w:sz w:val="19"/>
                <w:szCs w:val="19"/>
              </w:rPr>
              <w:t>, fixed real entry point</w:t>
            </w:r>
          </w:p>
        </w:tc>
        <w:tc>
          <w:tcPr>
            <w:tcW w:w="1200" w:type="dxa"/>
            <w:shd w:val="clear" w:color="auto" w:fill="FFFFFF"/>
            <w:tcMar>
              <w:top w:w="90" w:type="dxa"/>
              <w:left w:w="100" w:type="dxa"/>
              <w:bottom w:w="90" w:type="dxa"/>
              <w:right w:w="100" w:type="dxa"/>
            </w:tcMar>
            <w:vAlign w:val="center"/>
          </w:tcPr>
          <w:p w14:paraId="17BDDA63" w14:textId="77777777" w:rsidR="00263FE6" w:rsidRPr="00263FE6" w:rsidRDefault="00263FE6" w:rsidP="00263FE6">
            <w:pPr>
              <w:spacing w:after="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19"/>
                <w:szCs w:val="19"/>
              </w:rPr>
              <w:t>Resolved</w:t>
            </w:r>
          </w:p>
        </w:tc>
      </w:tr>
      <w:tr w:rsidR="00263FE6" w:rsidRPr="00263FE6" w14:paraId="09FCA9BD" w14:textId="77777777" w:rsidTr="000F367C">
        <w:tc>
          <w:tcPr>
            <w:tcW w:w="500" w:type="dxa"/>
            <w:shd w:val="clear" w:color="auto" w:fill="F1F5F9"/>
            <w:tcMar>
              <w:top w:w="90" w:type="dxa"/>
              <w:left w:w="100" w:type="dxa"/>
              <w:bottom w:w="90" w:type="dxa"/>
              <w:right w:w="100" w:type="dxa"/>
            </w:tcMar>
            <w:vAlign w:val="center"/>
          </w:tcPr>
          <w:p w14:paraId="7FE3BF4B" w14:textId="77777777" w:rsidR="00263FE6" w:rsidRPr="00263FE6" w:rsidRDefault="00263FE6" w:rsidP="00263FE6">
            <w:pPr>
              <w:spacing w:after="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19"/>
                <w:szCs w:val="19"/>
              </w:rPr>
              <w:t>4</w:t>
            </w:r>
          </w:p>
        </w:tc>
        <w:tc>
          <w:tcPr>
            <w:tcW w:w="3200" w:type="dxa"/>
            <w:shd w:val="clear" w:color="auto" w:fill="F1F5F9"/>
            <w:tcMar>
              <w:top w:w="90" w:type="dxa"/>
              <w:left w:w="100" w:type="dxa"/>
              <w:bottom w:w="90" w:type="dxa"/>
              <w:right w:w="100" w:type="dxa"/>
            </w:tcMar>
            <w:vAlign w:val="center"/>
          </w:tcPr>
          <w:p w14:paraId="5F2EADB6" w14:textId="77777777" w:rsidR="00263FE6" w:rsidRPr="00263FE6" w:rsidRDefault="00263FE6" w:rsidP="00263FE6">
            <w:pPr>
              <w:spacing w:after="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19"/>
                <w:szCs w:val="19"/>
              </w:rPr>
              <w:t>No password recovery option</w:t>
            </w:r>
          </w:p>
        </w:tc>
        <w:tc>
          <w:tcPr>
            <w:tcW w:w="4600" w:type="dxa"/>
            <w:shd w:val="clear" w:color="auto" w:fill="F1F5F9"/>
            <w:tcMar>
              <w:top w:w="90" w:type="dxa"/>
              <w:left w:w="100" w:type="dxa"/>
              <w:bottom w:w="90" w:type="dxa"/>
              <w:right w:w="100" w:type="dxa"/>
            </w:tcMar>
            <w:vAlign w:val="center"/>
          </w:tcPr>
          <w:p w14:paraId="1CCAF690" w14:textId="77777777" w:rsidR="00263FE6" w:rsidRPr="00263FE6" w:rsidRDefault="00263FE6" w:rsidP="00263FE6">
            <w:pPr>
              <w:spacing w:after="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19"/>
                <w:szCs w:val="19"/>
              </w:rPr>
              <w:t>Security-question reset + admin override</w:t>
            </w:r>
          </w:p>
        </w:tc>
        <w:tc>
          <w:tcPr>
            <w:tcW w:w="1200" w:type="dxa"/>
            <w:shd w:val="clear" w:color="auto" w:fill="F1F5F9"/>
            <w:tcMar>
              <w:top w:w="90" w:type="dxa"/>
              <w:left w:w="100" w:type="dxa"/>
              <w:bottom w:w="90" w:type="dxa"/>
              <w:right w:w="100" w:type="dxa"/>
            </w:tcMar>
            <w:vAlign w:val="center"/>
          </w:tcPr>
          <w:p w14:paraId="3161A4D1" w14:textId="77777777" w:rsidR="00263FE6" w:rsidRPr="00263FE6" w:rsidRDefault="00263FE6" w:rsidP="00263FE6">
            <w:pPr>
              <w:spacing w:after="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19"/>
                <w:szCs w:val="19"/>
              </w:rPr>
              <w:t>Resolved</w:t>
            </w:r>
          </w:p>
        </w:tc>
      </w:tr>
    </w:tbl>
    <w:p w14:paraId="3D0879E6" w14:textId="77777777" w:rsidR="00263FE6" w:rsidRPr="00263FE6" w:rsidRDefault="00263FE6" w:rsidP="00263FE6">
      <w:pPr>
        <w:spacing w:before="260" w:after="130" w:line="240" w:lineRule="auto"/>
        <w:outlineLvl w:val="0"/>
        <w:rPr>
          <w:rFonts w:ascii="Times New Roman" w:eastAsia="Times New Roman" w:hAnsi="Times New Roman" w:cs="Times New Roman"/>
          <w:color w:val="2E74B5"/>
          <w:sz w:val="32"/>
          <w:szCs w:val="32"/>
        </w:rPr>
      </w:pPr>
      <w:r w:rsidRPr="00263FE6">
        <w:rPr>
          <w:rFonts w:ascii="Times New Roman" w:eastAsia="Times New Roman" w:hAnsi="Times New Roman" w:cs="Times New Roman"/>
          <w:b/>
          <w:bCs/>
          <w:color w:val="0F172A"/>
          <w:sz w:val="32"/>
          <w:szCs w:val="32"/>
        </w:rPr>
        <w:t>New Features Added</w:t>
      </w:r>
    </w:p>
    <w:p w14:paraId="093935EA" w14:textId="77777777" w:rsidR="00263FE6" w:rsidRPr="00263FE6" w:rsidRDefault="00263FE6" w:rsidP="00263FE6">
      <w:pPr>
        <w:numPr>
          <w:ilvl w:val="0"/>
          <w:numId w:val="12"/>
        </w:numPr>
        <w:spacing w:after="4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20"/>
          <w:szCs w:val="20"/>
        </w:rPr>
        <w:t>Splash Screen — animated bar-chart intro on launch.</w:t>
      </w:r>
    </w:p>
    <w:p w14:paraId="72D5FED0" w14:textId="77777777" w:rsidR="00263FE6" w:rsidRPr="00263FE6" w:rsidRDefault="00263FE6" w:rsidP="00263FE6">
      <w:pPr>
        <w:spacing w:after="80" w:line="240" w:lineRule="auto"/>
        <w:rPr>
          <w:rFonts w:ascii="Times New Roman" w:eastAsia="Times New Roman" w:hAnsi="Times New Roman" w:cs="Times New Roman"/>
          <w:sz w:val="20"/>
          <w:szCs w:val="20"/>
        </w:rPr>
      </w:pPr>
    </w:p>
    <w:p w14:paraId="169D633B" w14:textId="77777777" w:rsidR="00263FE6" w:rsidRPr="00263FE6" w:rsidRDefault="00263FE6" w:rsidP="00263FE6">
      <w:pPr>
        <w:spacing w:after="15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noProof/>
          <w:sz w:val="20"/>
          <w:szCs w:val="20"/>
        </w:rPr>
        <w:drawing>
          <wp:inline distT="0" distB="0" distL="0" distR="0" wp14:anchorId="7310F7D9" wp14:editId="6D014461">
            <wp:extent cx="1213251" cy="2561306"/>
            <wp:effectExtent l="0" t="0" r="6350" b="0"/>
            <wp:docPr id="14890340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233189" cy="2603396"/>
                    </a:xfrm>
                    <a:prstGeom prst="rect">
                      <a:avLst/>
                    </a:prstGeom>
                    <a:noFill/>
                  </pic:spPr>
                </pic:pic>
              </a:graphicData>
            </a:graphic>
          </wp:inline>
        </w:drawing>
      </w:r>
    </w:p>
    <w:p w14:paraId="2EF4970A" w14:textId="77777777" w:rsidR="00263FE6" w:rsidRPr="00263FE6" w:rsidRDefault="00263FE6" w:rsidP="00263FE6">
      <w:pPr>
        <w:numPr>
          <w:ilvl w:val="0"/>
          <w:numId w:val="12"/>
        </w:numPr>
        <w:spacing w:after="4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20"/>
          <w:szCs w:val="20"/>
        </w:rPr>
        <w:t>Dark / Light Mode Toggle — switch theme app-wide, saved across restarts.</w:t>
      </w:r>
    </w:p>
    <w:p w14:paraId="785334D8" w14:textId="77777777" w:rsidR="00263FE6" w:rsidRPr="00263FE6" w:rsidRDefault="00263FE6" w:rsidP="00263FE6">
      <w:pPr>
        <w:spacing w:after="80" w:line="240" w:lineRule="auto"/>
        <w:rPr>
          <w:rFonts w:ascii="Times New Roman" w:eastAsia="Times New Roman" w:hAnsi="Times New Roman" w:cs="Times New Roman"/>
          <w:sz w:val="20"/>
          <w:szCs w:val="20"/>
        </w:rPr>
      </w:pPr>
    </w:p>
    <w:tbl>
      <w:tblPr>
        <w:tblW w:w="97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9"/>
        <w:gridCol w:w="4899"/>
      </w:tblGrid>
      <w:tr w:rsidR="00263FE6" w:rsidRPr="00263FE6" w14:paraId="432975DB" w14:textId="77777777" w:rsidTr="000F367C">
        <w:trPr>
          <w:trHeight w:val="4232"/>
        </w:trPr>
        <w:tc>
          <w:tcPr>
            <w:tcW w:w="4899" w:type="dxa"/>
            <w:tcBorders>
              <w:top w:val="dashed" w:sz="4" w:space="0" w:color="999999"/>
              <w:left w:val="dashed" w:sz="4" w:space="0" w:color="999999"/>
              <w:bottom w:val="dashed" w:sz="4" w:space="0" w:color="999999"/>
              <w:right w:val="dashed" w:sz="4" w:space="0" w:color="999999"/>
            </w:tcBorders>
            <w:shd w:val="clear" w:color="auto" w:fill="FAFAFA"/>
            <w:tcMar>
              <w:top w:w="140" w:type="dxa"/>
              <w:left w:w="150" w:type="dxa"/>
              <w:bottom w:w="140" w:type="dxa"/>
              <w:right w:w="150" w:type="dxa"/>
            </w:tcMar>
          </w:tcPr>
          <w:p w14:paraId="2B1F36FC" w14:textId="77777777" w:rsidR="00263FE6" w:rsidRPr="00263FE6" w:rsidRDefault="00263FE6" w:rsidP="00263FE6">
            <w:pPr>
              <w:spacing w:after="20" w:line="240" w:lineRule="auto"/>
              <w:jc w:val="center"/>
              <w:rPr>
                <w:rFonts w:ascii="Times New Roman" w:eastAsia="Times New Roman" w:hAnsi="Times New Roman" w:cs="Times New Roman"/>
                <w:sz w:val="20"/>
                <w:szCs w:val="20"/>
              </w:rPr>
            </w:pPr>
            <w:r w:rsidRPr="00263FE6">
              <w:rPr>
                <w:rFonts w:ascii="Times New Roman" w:eastAsia="Times New Roman" w:hAnsi="Times New Roman" w:cs="Times New Roman"/>
                <w:b/>
                <w:bCs/>
                <w:color w:val="888888"/>
                <w:sz w:val="18"/>
                <w:szCs w:val="18"/>
              </w:rPr>
              <w:t>[ BEFORE ]</w:t>
            </w:r>
          </w:p>
          <w:p w14:paraId="678D2667" w14:textId="77777777" w:rsidR="00263FE6" w:rsidRPr="00263FE6" w:rsidRDefault="00263FE6" w:rsidP="00263FE6">
            <w:pPr>
              <w:spacing w:after="0" w:line="240" w:lineRule="auto"/>
              <w:jc w:val="center"/>
              <w:rPr>
                <w:rFonts w:ascii="Times New Roman" w:eastAsia="Times New Roman" w:hAnsi="Times New Roman" w:cs="Times New Roman"/>
                <w:i/>
                <w:iCs/>
                <w:color w:val="666666"/>
                <w:sz w:val="17"/>
                <w:szCs w:val="17"/>
              </w:rPr>
            </w:pPr>
            <w:r w:rsidRPr="00263FE6">
              <w:rPr>
                <w:rFonts w:ascii="Times New Roman" w:eastAsia="Times New Roman" w:hAnsi="Times New Roman" w:cs="Times New Roman"/>
                <w:i/>
                <w:iCs/>
                <w:color w:val="666666"/>
                <w:sz w:val="17"/>
                <w:szCs w:val="17"/>
              </w:rPr>
              <w:t>Dark Mode active</w:t>
            </w:r>
          </w:p>
          <w:p w14:paraId="2D073AD9" w14:textId="77777777" w:rsidR="00263FE6" w:rsidRPr="00263FE6" w:rsidRDefault="00263FE6" w:rsidP="00263FE6">
            <w:pPr>
              <w:spacing w:after="0" w:line="240" w:lineRule="auto"/>
              <w:jc w:val="center"/>
              <w:rPr>
                <w:rFonts w:ascii="Times New Roman" w:eastAsia="Times New Roman" w:hAnsi="Times New Roman" w:cs="Times New Roman"/>
                <w:sz w:val="20"/>
                <w:szCs w:val="20"/>
              </w:rPr>
            </w:pPr>
            <w:r w:rsidRPr="00263FE6">
              <w:rPr>
                <w:rFonts w:ascii="Times New Roman" w:eastAsia="Times New Roman" w:hAnsi="Times New Roman" w:cs="Times New Roman"/>
                <w:noProof/>
                <w:sz w:val="20"/>
                <w:szCs w:val="20"/>
              </w:rPr>
              <w:drawing>
                <wp:inline distT="0" distB="0" distL="0" distR="0" wp14:anchorId="64A92383" wp14:editId="47C4568B">
                  <wp:extent cx="1230630" cy="2597998"/>
                  <wp:effectExtent l="0" t="0" r="7620" b="0"/>
                  <wp:docPr id="1741642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260259" cy="2660547"/>
                          </a:xfrm>
                          <a:prstGeom prst="rect">
                            <a:avLst/>
                          </a:prstGeom>
                          <a:noFill/>
                        </pic:spPr>
                      </pic:pic>
                    </a:graphicData>
                  </a:graphic>
                </wp:inline>
              </w:drawing>
            </w:r>
          </w:p>
        </w:tc>
        <w:tc>
          <w:tcPr>
            <w:tcW w:w="4899" w:type="dxa"/>
            <w:tcBorders>
              <w:top w:val="dashed" w:sz="4" w:space="0" w:color="999999"/>
              <w:left w:val="dashed" w:sz="4" w:space="0" w:color="999999"/>
              <w:bottom w:val="dashed" w:sz="4" w:space="0" w:color="999999"/>
              <w:right w:val="dashed" w:sz="4" w:space="0" w:color="999999"/>
            </w:tcBorders>
            <w:shd w:val="clear" w:color="auto" w:fill="FAFAFA"/>
            <w:tcMar>
              <w:top w:w="140" w:type="dxa"/>
              <w:left w:w="150" w:type="dxa"/>
              <w:bottom w:w="140" w:type="dxa"/>
              <w:right w:w="150" w:type="dxa"/>
            </w:tcMar>
          </w:tcPr>
          <w:p w14:paraId="09697339" w14:textId="77777777" w:rsidR="00263FE6" w:rsidRPr="00263FE6" w:rsidRDefault="00263FE6" w:rsidP="00263FE6">
            <w:pPr>
              <w:spacing w:after="20" w:line="240" w:lineRule="auto"/>
              <w:jc w:val="center"/>
              <w:rPr>
                <w:rFonts w:ascii="Times New Roman" w:eastAsia="Times New Roman" w:hAnsi="Times New Roman" w:cs="Times New Roman"/>
                <w:sz w:val="20"/>
                <w:szCs w:val="20"/>
              </w:rPr>
            </w:pPr>
            <w:r w:rsidRPr="00263FE6">
              <w:rPr>
                <w:rFonts w:ascii="Times New Roman" w:eastAsia="Times New Roman" w:hAnsi="Times New Roman" w:cs="Times New Roman"/>
                <w:b/>
                <w:bCs/>
                <w:color w:val="888888"/>
                <w:sz w:val="18"/>
                <w:szCs w:val="18"/>
              </w:rPr>
              <w:t>[ AFTER ]</w:t>
            </w:r>
          </w:p>
          <w:p w14:paraId="2D7603C3" w14:textId="77777777" w:rsidR="00263FE6" w:rsidRPr="00263FE6" w:rsidRDefault="00263FE6" w:rsidP="00263FE6">
            <w:pPr>
              <w:spacing w:after="0" w:line="240" w:lineRule="auto"/>
              <w:jc w:val="center"/>
              <w:rPr>
                <w:rFonts w:ascii="Times New Roman" w:eastAsia="Times New Roman" w:hAnsi="Times New Roman" w:cs="Times New Roman"/>
                <w:i/>
                <w:iCs/>
                <w:color w:val="666666"/>
                <w:sz w:val="17"/>
                <w:szCs w:val="17"/>
              </w:rPr>
            </w:pPr>
            <w:r w:rsidRPr="00263FE6">
              <w:rPr>
                <w:rFonts w:ascii="Times New Roman" w:eastAsia="Times New Roman" w:hAnsi="Times New Roman" w:cs="Times New Roman"/>
                <w:i/>
                <w:iCs/>
                <w:color w:val="666666"/>
                <w:sz w:val="17"/>
                <w:szCs w:val="17"/>
              </w:rPr>
              <w:t>Light Mode active</w:t>
            </w:r>
          </w:p>
          <w:p w14:paraId="237B1035" w14:textId="77777777" w:rsidR="00263FE6" w:rsidRPr="00263FE6" w:rsidRDefault="00263FE6" w:rsidP="00263FE6">
            <w:pPr>
              <w:spacing w:after="0" w:line="240" w:lineRule="auto"/>
              <w:jc w:val="center"/>
              <w:rPr>
                <w:rFonts w:ascii="Times New Roman" w:eastAsia="Times New Roman" w:hAnsi="Times New Roman" w:cs="Times New Roman"/>
                <w:sz w:val="20"/>
                <w:szCs w:val="20"/>
              </w:rPr>
            </w:pPr>
            <w:r w:rsidRPr="00263FE6">
              <w:rPr>
                <w:rFonts w:ascii="Times New Roman" w:eastAsia="Times New Roman" w:hAnsi="Times New Roman" w:cs="Times New Roman"/>
                <w:noProof/>
                <w:sz w:val="20"/>
                <w:szCs w:val="20"/>
              </w:rPr>
              <w:drawing>
                <wp:inline distT="0" distB="0" distL="0" distR="0" wp14:anchorId="5238F94C" wp14:editId="6EC0BA8A">
                  <wp:extent cx="1283134" cy="2708839"/>
                  <wp:effectExtent l="0" t="0" r="0" b="0"/>
                  <wp:docPr id="15555467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299125" cy="2742599"/>
                          </a:xfrm>
                          <a:prstGeom prst="rect">
                            <a:avLst/>
                          </a:prstGeom>
                          <a:noFill/>
                        </pic:spPr>
                      </pic:pic>
                    </a:graphicData>
                  </a:graphic>
                </wp:inline>
              </w:drawing>
            </w:r>
          </w:p>
        </w:tc>
      </w:tr>
    </w:tbl>
    <w:p w14:paraId="289B19AB" w14:textId="77777777" w:rsidR="00263FE6" w:rsidRPr="00263FE6" w:rsidRDefault="00263FE6" w:rsidP="00263FE6">
      <w:pPr>
        <w:spacing w:after="150" w:line="240" w:lineRule="auto"/>
        <w:rPr>
          <w:rFonts w:ascii="Times New Roman" w:eastAsia="Times New Roman" w:hAnsi="Times New Roman" w:cs="Times New Roman"/>
          <w:sz w:val="20"/>
          <w:szCs w:val="20"/>
        </w:rPr>
      </w:pPr>
    </w:p>
    <w:p w14:paraId="6134770E" w14:textId="77777777" w:rsidR="00263FE6" w:rsidRPr="00263FE6" w:rsidRDefault="00263FE6" w:rsidP="00263FE6">
      <w:pPr>
        <w:spacing w:before="260" w:after="130" w:line="240" w:lineRule="auto"/>
        <w:outlineLvl w:val="0"/>
        <w:rPr>
          <w:rFonts w:ascii="Times New Roman" w:eastAsia="Times New Roman" w:hAnsi="Times New Roman" w:cs="Times New Roman"/>
          <w:color w:val="2E74B5"/>
          <w:sz w:val="32"/>
          <w:szCs w:val="32"/>
        </w:rPr>
      </w:pPr>
      <w:r w:rsidRPr="00263FE6">
        <w:rPr>
          <w:rFonts w:ascii="Times New Roman" w:eastAsia="Times New Roman" w:hAnsi="Times New Roman" w:cs="Times New Roman"/>
          <w:b/>
          <w:bCs/>
          <w:color w:val="0F172A"/>
          <w:sz w:val="32"/>
          <w:szCs w:val="32"/>
        </w:rPr>
        <w:t>Remarks</w:t>
      </w:r>
    </w:p>
    <w:p w14:paraId="34C84E4C" w14:textId="77777777" w:rsidR="00263FE6" w:rsidRPr="00263FE6" w:rsidRDefault="00263FE6" w:rsidP="00263FE6">
      <w:pPr>
        <w:numPr>
          <w:ilvl w:val="0"/>
          <w:numId w:val="12"/>
        </w:numPr>
        <w:spacing w:after="4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20"/>
          <w:szCs w:val="20"/>
        </w:rPr>
        <w:t>Integration across all Week 1–9 features confirmed working.</w:t>
      </w:r>
    </w:p>
    <w:p w14:paraId="037076E8" w14:textId="77777777" w:rsidR="00263FE6" w:rsidRPr="00263FE6" w:rsidRDefault="00263FE6" w:rsidP="00263FE6">
      <w:pPr>
        <w:numPr>
          <w:ilvl w:val="0"/>
          <w:numId w:val="12"/>
        </w:numPr>
        <w:spacing w:after="4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20"/>
          <w:szCs w:val="20"/>
        </w:rPr>
        <w:t>All 4 bugs found were fixed and verified.</w:t>
      </w:r>
    </w:p>
    <w:p w14:paraId="0C8E45BA" w14:textId="77777777" w:rsidR="00263FE6" w:rsidRPr="00263FE6" w:rsidRDefault="00263FE6" w:rsidP="00263FE6">
      <w:pPr>
        <w:numPr>
          <w:ilvl w:val="0"/>
          <w:numId w:val="12"/>
        </w:numPr>
        <w:spacing w:after="4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20"/>
          <w:szCs w:val="20"/>
        </w:rPr>
        <w:t>4 new features added, exceeding the minimum 3 required.</w:t>
      </w:r>
    </w:p>
    <w:p w14:paraId="4915A0D3" w14:textId="77777777" w:rsidR="00263FE6" w:rsidRPr="00263FE6" w:rsidRDefault="00263FE6" w:rsidP="00263FE6">
      <w:pPr>
        <w:numPr>
          <w:ilvl w:val="0"/>
          <w:numId w:val="12"/>
        </w:numPr>
        <w:spacing w:after="40" w:line="240" w:lineRule="auto"/>
        <w:rPr>
          <w:rFonts w:ascii="Times New Roman" w:eastAsia="Times New Roman" w:hAnsi="Times New Roman" w:cs="Times New Roman"/>
          <w:sz w:val="20"/>
          <w:szCs w:val="20"/>
        </w:rPr>
      </w:pPr>
      <w:r w:rsidRPr="00263FE6">
        <w:rPr>
          <w:rFonts w:ascii="Times New Roman" w:eastAsia="Times New Roman" w:hAnsi="Times New Roman" w:cs="Times New Roman"/>
          <w:sz w:val="20"/>
          <w:szCs w:val="20"/>
        </w:rPr>
        <w:t>App is now safer to demo (no real M-Pesa risk) and more reliable (sales always record).</w:t>
      </w:r>
    </w:p>
    <w:p w14:paraId="5DC79797" w14:textId="77777777" w:rsidR="00263FE6" w:rsidRPr="00263FE6" w:rsidRDefault="00263FE6" w:rsidP="00263FE6">
      <w:pPr>
        <w:spacing w:after="40" w:line="240" w:lineRule="auto"/>
        <w:rPr>
          <w:rFonts w:ascii="Times New Roman" w:eastAsia="Times New Roman" w:hAnsi="Times New Roman" w:cs="Times New Roman"/>
          <w:sz w:val="20"/>
          <w:szCs w:val="20"/>
        </w:rPr>
      </w:pPr>
    </w:p>
    <w:p w14:paraId="4D0F6CFF" w14:textId="77777777" w:rsidR="00263FE6" w:rsidRPr="00263FE6" w:rsidRDefault="00263FE6" w:rsidP="00263FE6">
      <w:pPr>
        <w:spacing w:after="40" w:line="240" w:lineRule="auto"/>
        <w:rPr>
          <w:rFonts w:ascii="Times New Roman" w:eastAsia="Times New Roman" w:hAnsi="Times New Roman" w:cs="Times New Roman"/>
          <w:sz w:val="20"/>
          <w:szCs w:val="20"/>
        </w:rPr>
      </w:pPr>
    </w:p>
    <w:p w14:paraId="63D5571D" w14:textId="77777777" w:rsidR="00263FE6" w:rsidRPr="00263FE6" w:rsidRDefault="00263FE6" w:rsidP="00263FE6">
      <w:p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Task 2: Peer App Bug Report</w:t>
      </w:r>
    </w:p>
    <w:p w14:paraId="0A7BE3A2" w14:textId="77777777" w:rsidR="00263FE6" w:rsidRPr="00263FE6" w:rsidRDefault="00263FE6" w:rsidP="00263FE6">
      <w:p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Reviewed App: Gym Fitness Tracker</w:t>
      </w:r>
    </w:p>
    <w:p w14:paraId="4DD86723" w14:textId="77777777" w:rsidR="00263FE6" w:rsidRPr="00263FE6" w:rsidRDefault="00263FE6" w:rsidP="00263FE6">
      <w:pPr>
        <w:spacing w:after="40" w:line="240" w:lineRule="auto"/>
        <w:rPr>
          <w:rFonts w:ascii="Times New Roman" w:eastAsia="Times New Roman" w:hAnsi="Times New Roman" w:cs="Times New Roman"/>
          <w:b/>
          <w:bCs/>
          <w:sz w:val="20"/>
          <w:szCs w:val="20"/>
        </w:rPr>
      </w:pPr>
    </w:p>
    <w:p w14:paraId="01F986C8" w14:textId="77777777" w:rsidR="00263FE6" w:rsidRPr="00263FE6" w:rsidRDefault="00263FE6" w:rsidP="00263FE6">
      <w:p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Bug 1: Step Tracker not counting steps correctly</w:t>
      </w:r>
    </w:p>
    <w:p w14:paraId="5CB44AB2" w14:textId="77777777" w:rsidR="00263FE6" w:rsidRPr="00263FE6" w:rsidRDefault="00263FE6" w:rsidP="00263FE6">
      <w:p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Description: The step counter does not accurately reflect the number of steps taken while walking with the device.</w:t>
      </w:r>
    </w:p>
    <w:p w14:paraId="0BA276AC" w14:textId="77777777" w:rsidR="00263FE6" w:rsidRPr="00263FE6" w:rsidRDefault="00263FE6" w:rsidP="00263FE6">
      <w:p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Steps to Reproduce:</w:t>
      </w:r>
    </w:p>
    <w:p w14:paraId="72AF4D18" w14:textId="77777777" w:rsidR="00263FE6" w:rsidRPr="00263FE6" w:rsidRDefault="00263FE6" w:rsidP="00263FE6">
      <w:p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1. Open the app and navigate to the Step Tracker screen.</w:t>
      </w:r>
    </w:p>
    <w:p w14:paraId="4A2D7CCA" w14:textId="77777777" w:rsidR="00263FE6" w:rsidRPr="00263FE6" w:rsidRDefault="00263FE6" w:rsidP="00263FE6">
      <w:p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2. Grant activity/motion permissions if prompted.</w:t>
      </w:r>
    </w:p>
    <w:p w14:paraId="4E1940F3" w14:textId="77777777" w:rsidR="00263FE6" w:rsidRPr="00263FE6" w:rsidRDefault="00263FE6" w:rsidP="00263FE6">
      <w:p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3. Walk a known number of steps (e.g. 20 steps) while carrying the phone.</w:t>
      </w:r>
    </w:p>
    <w:p w14:paraId="39DD95E0" w14:textId="77777777" w:rsidR="00263FE6" w:rsidRPr="00263FE6" w:rsidRDefault="00263FE6" w:rsidP="00263FE6">
      <w:p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4. Compare the step count shown in-app to the actual steps taken.</w:t>
      </w:r>
    </w:p>
    <w:p w14:paraId="04CB85ED" w14:textId="77777777" w:rsidR="00263FE6" w:rsidRPr="00263FE6" w:rsidRDefault="00263FE6" w:rsidP="00263FE6">
      <w:pPr>
        <w:spacing w:after="40" w:line="240" w:lineRule="auto"/>
        <w:rPr>
          <w:rFonts w:ascii="Times New Roman" w:eastAsia="Times New Roman" w:hAnsi="Times New Roman" w:cs="Times New Roman"/>
          <w:b/>
          <w:bCs/>
          <w:sz w:val="20"/>
          <w:szCs w:val="20"/>
        </w:rPr>
      </w:pPr>
    </w:p>
    <w:p w14:paraId="0EDD7685" w14:textId="77777777" w:rsidR="00263FE6" w:rsidRPr="00263FE6" w:rsidRDefault="00263FE6" w:rsidP="00263FE6">
      <w:p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Severity: High</w:t>
      </w:r>
    </w:p>
    <w:p w14:paraId="6118803D" w14:textId="77777777" w:rsidR="00263FE6" w:rsidRPr="00263FE6" w:rsidRDefault="00263FE6" w:rsidP="00263FE6">
      <w:p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Possible Causes:</w:t>
      </w:r>
    </w:p>
    <w:p w14:paraId="03FC9FA5" w14:textId="77777777" w:rsidR="00263FE6" w:rsidRPr="00263FE6" w:rsidRDefault="00263FE6" w:rsidP="00263FE6">
      <w:pPr>
        <w:numPr>
          <w:ilvl w:val="0"/>
          <w:numId w:val="13"/>
        </w:num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Pedometer/step-count sensor (e.g. Health Connect, Google Fit, or device accelerometer API) not properly initialized or permission not granted before tracking starts.</w:t>
      </w:r>
    </w:p>
    <w:p w14:paraId="0D853D9C" w14:textId="77777777" w:rsidR="00263FE6" w:rsidRPr="00263FE6" w:rsidRDefault="00263FE6" w:rsidP="00263FE6">
      <w:pPr>
        <w:numPr>
          <w:ilvl w:val="0"/>
          <w:numId w:val="13"/>
        </w:num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Step counting logic reset on app pause/resume, losing accumulated count.</w:t>
      </w:r>
    </w:p>
    <w:p w14:paraId="4B9933C8" w14:textId="77777777" w:rsidR="00263FE6" w:rsidRPr="00263FE6" w:rsidRDefault="00263FE6" w:rsidP="00263FE6">
      <w:pPr>
        <w:numPr>
          <w:ilvl w:val="0"/>
          <w:numId w:val="13"/>
        </w:num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No debounce/smoothing on raw accelerometer data, causing missed or double-counted steps.</w:t>
      </w:r>
    </w:p>
    <w:p w14:paraId="4F645CA4" w14:textId="77777777" w:rsidR="00263FE6" w:rsidRPr="00263FE6" w:rsidRDefault="00263FE6" w:rsidP="00263FE6">
      <w:pPr>
        <w:spacing w:after="40" w:line="240" w:lineRule="auto"/>
        <w:rPr>
          <w:rFonts w:ascii="Times New Roman" w:eastAsia="Times New Roman" w:hAnsi="Times New Roman" w:cs="Times New Roman"/>
          <w:b/>
          <w:bCs/>
          <w:sz w:val="20"/>
          <w:szCs w:val="20"/>
        </w:rPr>
      </w:pPr>
    </w:p>
    <w:p w14:paraId="5842E960" w14:textId="77777777" w:rsidR="00263FE6" w:rsidRPr="00263FE6" w:rsidRDefault="00263FE6" w:rsidP="00263FE6">
      <w:p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Suggested Fixes:</w:t>
      </w:r>
    </w:p>
    <w:p w14:paraId="19FFF400" w14:textId="77777777" w:rsidR="00263FE6" w:rsidRPr="00263FE6" w:rsidRDefault="00263FE6" w:rsidP="00263FE6">
      <w:pPr>
        <w:numPr>
          <w:ilvl w:val="0"/>
          <w:numId w:val="13"/>
        </w:num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Verify the app explicitly requests and confirms ACTIVITY_RECOGNITION (Android) permission before starting the tracker, with a clear message if denied.</w:t>
      </w:r>
    </w:p>
    <w:p w14:paraId="0B405B9A" w14:textId="77777777" w:rsidR="00263FE6" w:rsidRPr="00263FE6" w:rsidRDefault="00263FE6" w:rsidP="00263FE6">
      <w:pPr>
        <w:numPr>
          <w:ilvl w:val="0"/>
          <w:numId w:val="13"/>
        </w:num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Use a dedicated step-counting API (e.g. Health Connect or the device's built-in step-counter sensor) rather than raw accelerometer data, for more reliable counts.</w:t>
      </w:r>
    </w:p>
    <w:p w14:paraId="3F06CDE1" w14:textId="77777777" w:rsidR="00263FE6" w:rsidRPr="00263FE6" w:rsidRDefault="00263FE6" w:rsidP="00263FE6">
      <w:pPr>
        <w:numPr>
          <w:ilvl w:val="0"/>
          <w:numId w:val="13"/>
        </w:num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 xml:space="preserve">Persist step count locally (e.g. </w:t>
      </w:r>
      <w:proofErr w:type="spellStart"/>
      <w:r w:rsidRPr="00263FE6">
        <w:rPr>
          <w:rFonts w:ascii="Times New Roman" w:eastAsia="Times New Roman" w:hAnsi="Times New Roman" w:cs="Times New Roman"/>
          <w:b/>
          <w:bCs/>
          <w:sz w:val="20"/>
          <w:szCs w:val="20"/>
        </w:rPr>
        <w:t>SharedPreferences</w:t>
      </w:r>
      <w:proofErr w:type="spellEnd"/>
      <w:r w:rsidRPr="00263FE6">
        <w:rPr>
          <w:rFonts w:ascii="Times New Roman" w:eastAsia="Times New Roman" w:hAnsi="Times New Roman" w:cs="Times New Roman"/>
          <w:b/>
          <w:bCs/>
          <w:sz w:val="20"/>
          <w:szCs w:val="20"/>
        </w:rPr>
        <w:t>/SQLite) so it survives app pause/resume and device restarts.</w:t>
      </w:r>
    </w:p>
    <w:p w14:paraId="03150DA7" w14:textId="77777777" w:rsidR="00263FE6" w:rsidRPr="00263FE6" w:rsidRDefault="00263FE6" w:rsidP="00263FE6">
      <w:pPr>
        <w:numPr>
          <w:ilvl w:val="0"/>
          <w:numId w:val="13"/>
        </w:num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Add a manual test mode or debug log to compare raw sensor events against displayed count during QA.</w:t>
      </w:r>
    </w:p>
    <w:p w14:paraId="59B97C22" w14:textId="77777777" w:rsidR="00263FE6" w:rsidRPr="00263FE6" w:rsidRDefault="00263FE6" w:rsidP="00263FE6">
      <w:pPr>
        <w:spacing w:after="40" w:line="240" w:lineRule="auto"/>
        <w:rPr>
          <w:rFonts w:ascii="Times New Roman" w:eastAsia="Times New Roman" w:hAnsi="Times New Roman" w:cs="Times New Roman"/>
          <w:b/>
          <w:bCs/>
          <w:sz w:val="20"/>
          <w:szCs w:val="20"/>
        </w:rPr>
      </w:pPr>
    </w:p>
    <w:p w14:paraId="3BDC1499" w14:textId="77777777" w:rsidR="00263FE6" w:rsidRPr="00263FE6" w:rsidRDefault="00263FE6" w:rsidP="00263FE6">
      <w:pPr>
        <w:spacing w:after="40" w:line="240" w:lineRule="auto"/>
        <w:rPr>
          <w:rFonts w:ascii="Times New Roman" w:eastAsia="Times New Roman" w:hAnsi="Times New Roman" w:cs="Times New Roman"/>
          <w:b/>
          <w:bCs/>
          <w:sz w:val="20"/>
          <w:szCs w:val="20"/>
        </w:rPr>
      </w:pPr>
    </w:p>
    <w:p w14:paraId="050EFFD0" w14:textId="77777777" w:rsidR="00263FE6" w:rsidRPr="00263FE6" w:rsidRDefault="00263FE6" w:rsidP="00263FE6">
      <w:p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Bug 2: Calorie Tracker producing inconsistent/incorrect values</w:t>
      </w:r>
    </w:p>
    <w:p w14:paraId="2B7873F4" w14:textId="77777777" w:rsidR="00263FE6" w:rsidRPr="00263FE6" w:rsidRDefault="00263FE6" w:rsidP="00263FE6">
      <w:p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Description: Calories burned displayed by the app do not match expected values for the recorded activity and duration, and fluctuate unpredictably.</w:t>
      </w:r>
    </w:p>
    <w:p w14:paraId="4705239E" w14:textId="77777777" w:rsidR="00263FE6" w:rsidRPr="00263FE6" w:rsidRDefault="00263FE6" w:rsidP="00263FE6">
      <w:p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Steps to Reproduce:</w:t>
      </w:r>
    </w:p>
    <w:p w14:paraId="2B344548" w14:textId="77777777" w:rsidR="00263FE6" w:rsidRPr="00263FE6" w:rsidRDefault="00263FE6" w:rsidP="00263FE6">
      <w:p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1. Log a workout activity with a known duration and intensity.</w:t>
      </w:r>
    </w:p>
    <w:p w14:paraId="0F52AFAE" w14:textId="77777777" w:rsidR="00263FE6" w:rsidRPr="00263FE6" w:rsidRDefault="00263FE6" w:rsidP="00263FE6">
      <w:p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2. Check the calorie value the app calculates for that session.</w:t>
      </w:r>
    </w:p>
    <w:p w14:paraId="722A557D" w14:textId="77777777" w:rsidR="00263FE6" w:rsidRPr="00263FE6" w:rsidRDefault="00263FE6" w:rsidP="00263FE6">
      <w:p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3. Repeat with the same inputs and compare results between attempts.</w:t>
      </w:r>
    </w:p>
    <w:p w14:paraId="5D1E8DDA" w14:textId="77777777" w:rsidR="00263FE6" w:rsidRPr="00263FE6" w:rsidRDefault="00263FE6" w:rsidP="00263FE6">
      <w:pPr>
        <w:spacing w:after="40" w:line="240" w:lineRule="auto"/>
        <w:rPr>
          <w:rFonts w:ascii="Times New Roman" w:eastAsia="Times New Roman" w:hAnsi="Times New Roman" w:cs="Times New Roman"/>
          <w:b/>
          <w:bCs/>
          <w:sz w:val="20"/>
          <w:szCs w:val="20"/>
        </w:rPr>
      </w:pPr>
    </w:p>
    <w:p w14:paraId="7834BE55" w14:textId="77777777" w:rsidR="00263FE6" w:rsidRPr="00263FE6" w:rsidRDefault="00263FE6" w:rsidP="00263FE6">
      <w:p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Severity: Medium</w:t>
      </w:r>
    </w:p>
    <w:p w14:paraId="1A76B06D" w14:textId="77777777" w:rsidR="00263FE6" w:rsidRPr="00263FE6" w:rsidRDefault="00263FE6" w:rsidP="00263FE6">
      <w:p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Possible Causes:</w:t>
      </w:r>
    </w:p>
    <w:p w14:paraId="565B0EA7" w14:textId="77777777" w:rsidR="00263FE6" w:rsidRPr="00263FE6" w:rsidRDefault="00263FE6" w:rsidP="00263FE6">
      <w:pPr>
        <w:numPr>
          <w:ilvl w:val="0"/>
          <w:numId w:val="13"/>
        </w:num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Calorie formula likely depends on step count as an input — if step tracking is inaccurate (Bug 1), calorie output inherits the same error.</w:t>
      </w:r>
    </w:p>
    <w:p w14:paraId="7E4DFA53" w14:textId="77777777" w:rsidR="00263FE6" w:rsidRPr="00263FE6" w:rsidRDefault="00263FE6" w:rsidP="00263FE6">
      <w:pPr>
        <w:numPr>
          <w:ilvl w:val="0"/>
          <w:numId w:val="13"/>
        </w:num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Missing or default user profile data (weight, age, height) used in the MET (Metabolic Equivalent of Task) formula, producing generic/incorrect results.</w:t>
      </w:r>
    </w:p>
    <w:p w14:paraId="1089444E" w14:textId="77777777" w:rsidR="00263FE6" w:rsidRPr="00263FE6" w:rsidRDefault="00263FE6" w:rsidP="00263FE6">
      <w:pPr>
        <w:numPr>
          <w:ilvl w:val="0"/>
          <w:numId w:val="13"/>
        </w:num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Calculation possibly re-running or double-counting on screen rebuild/re-render.</w:t>
      </w:r>
    </w:p>
    <w:p w14:paraId="7D0E2B71" w14:textId="77777777" w:rsidR="00263FE6" w:rsidRPr="00263FE6" w:rsidRDefault="00263FE6" w:rsidP="00263FE6">
      <w:pPr>
        <w:spacing w:after="40" w:line="240" w:lineRule="auto"/>
        <w:rPr>
          <w:rFonts w:ascii="Times New Roman" w:eastAsia="Times New Roman" w:hAnsi="Times New Roman" w:cs="Times New Roman"/>
          <w:b/>
          <w:bCs/>
          <w:sz w:val="20"/>
          <w:szCs w:val="20"/>
        </w:rPr>
      </w:pPr>
    </w:p>
    <w:p w14:paraId="23A5765A" w14:textId="77777777" w:rsidR="00263FE6" w:rsidRPr="00263FE6" w:rsidRDefault="00263FE6" w:rsidP="00263FE6">
      <w:p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Suggested Fixes:</w:t>
      </w:r>
    </w:p>
    <w:p w14:paraId="1DBA2E8B" w14:textId="77777777" w:rsidR="00263FE6" w:rsidRPr="00263FE6" w:rsidRDefault="00263FE6" w:rsidP="00263FE6">
      <w:pPr>
        <w:numPr>
          <w:ilvl w:val="0"/>
          <w:numId w:val="13"/>
        </w:num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Fix the step tracker first (Bug 1), since calorie accuracy likely depends on it.</w:t>
      </w:r>
    </w:p>
    <w:p w14:paraId="0A9847CB" w14:textId="77777777" w:rsidR="00263FE6" w:rsidRPr="00263FE6" w:rsidRDefault="00263FE6" w:rsidP="00263FE6">
      <w:pPr>
        <w:numPr>
          <w:ilvl w:val="0"/>
          <w:numId w:val="13"/>
        </w:num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Ensure the calorie formula uses actual user profile data (weight, age, activity type) rather than placeholder defaults.</w:t>
      </w:r>
    </w:p>
    <w:p w14:paraId="0F06DA31" w14:textId="77777777" w:rsidR="00263FE6" w:rsidRPr="00263FE6" w:rsidRDefault="00263FE6" w:rsidP="00263FE6">
      <w:pPr>
        <w:numPr>
          <w:ilvl w:val="0"/>
          <w:numId w:val="13"/>
        </w:num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Use a standard MET-based formula: Calories = MET x weight (kg) x duration (hours), and verify it only runs once per session rather than on every widget rebuild.</w:t>
      </w:r>
    </w:p>
    <w:p w14:paraId="14ED3A0F" w14:textId="77777777" w:rsidR="00263FE6" w:rsidRPr="00263FE6" w:rsidRDefault="00263FE6" w:rsidP="00263FE6">
      <w:pPr>
        <w:numPr>
          <w:ilvl w:val="0"/>
          <w:numId w:val="13"/>
        </w:num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Add unit tests with known inputs/outputs to confirm the formula produces consistent, expected results.</w:t>
      </w:r>
    </w:p>
    <w:p w14:paraId="6BD90406" w14:textId="77777777" w:rsidR="00263FE6" w:rsidRPr="00263FE6" w:rsidRDefault="00263FE6" w:rsidP="00263FE6">
      <w:pPr>
        <w:spacing w:after="40" w:line="240" w:lineRule="auto"/>
        <w:rPr>
          <w:rFonts w:ascii="Times New Roman" w:eastAsia="Times New Roman" w:hAnsi="Times New Roman" w:cs="Times New Roman"/>
          <w:b/>
          <w:bCs/>
          <w:sz w:val="20"/>
          <w:szCs w:val="20"/>
        </w:rPr>
      </w:pPr>
    </w:p>
    <w:p w14:paraId="7F7C4B51" w14:textId="77777777" w:rsidR="00263FE6" w:rsidRPr="00263FE6" w:rsidRDefault="00263FE6" w:rsidP="00263FE6">
      <w:pPr>
        <w:spacing w:after="40" w:line="240" w:lineRule="auto"/>
        <w:rPr>
          <w:rFonts w:ascii="Times New Roman" w:eastAsia="Times New Roman" w:hAnsi="Times New Roman" w:cs="Times New Roman"/>
          <w:b/>
          <w:bCs/>
          <w:sz w:val="20"/>
          <w:szCs w:val="20"/>
        </w:rPr>
      </w:pPr>
    </w:p>
    <w:p w14:paraId="5E626D6B" w14:textId="77777777" w:rsidR="00263FE6" w:rsidRPr="00263FE6" w:rsidRDefault="00263FE6" w:rsidP="00263FE6">
      <w:p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Overall Recommendation</w:t>
      </w:r>
    </w:p>
    <w:p w14:paraId="010C799E" w14:textId="77777777" w:rsidR="00263FE6" w:rsidRPr="00263FE6" w:rsidRDefault="00263FE6" w:rsidP="00263FE6">
      <w:pPr>
        <w:numPr>
          <w:ilvl w:val="0"/>
          <w:numId w:val="13"/>
        </w:num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Both issues affect core tracking accuracy — the app's main value proposition — so should be prioritized before public release.</w:t>
      </w:r>
    </w:p>
    <w:p w14:paraId="56A24A69" w14:textId="77777777" w:rsidR="00263FE6" w:rsidRPr="00263FE6" w:rsidRDefault="00263FE6" w:rsidP="00263FE6">
      <w:pPr>
        <w:numPr>
          <w:ilvl w:val="0"/>
          <w:numId w:val="13"/>
        </w:num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Recommend fixing the Step Tracker first, since the Calorie Tracker appears to depend on its output.</w:t>
      </w:r>
    </w:p>
    <w:p w14:paraId="2B0D77D6" w14:textId="77777777" w:rsidR="00263FE6" w:rsidRPr="00263FE6" w:rsidRDefault="00263FE6" w:rsidP="00263FE6">
      <w:pPr>
        <w:numPr>
          <w:ilvl w:val="0"/>
          <w:numId w:val="13"/>
        </w:numPr>
        <w:spacing w:after="40" w:line="240" w:lineRule="auto"/>
        <w:rPr>
          <w:rFonts w:ascii="Times New Roman" w:eastAsia="Times New Roman" w:hAnsi="Times New Roman" w:cs="Times New Roman"/>
          <w:b/>
          <w:bCs/>
          <w:sz w:val="20"/>
          <w:szCs w:val="20"/>
        </w:rPr>
      </w:pPr>
      <w:r w:rsidRPr="00263FE6">
        <w:rPr>
          <w:rFonts w:ascii="Times New Roman" w:eastAsia="Times New Roman" w:hAnsi="Times New Roman" w:cs="Times New Roman"/>
          <w:b/>
          <w:bCs/>
          <w:sz w:val="20"/>
          <w:szCs w:val="20"/>
        </w:rPr>
        <w:t>Suggest adding a simple in-app debug/test mode to verify sensor readings against manual counts during QA.</w:t>
      </w:r>
    </w:p>
    <w:p w14:paraId="5F2429D1" w14:textId="240F3982" w:rsidR="005113E2" w:rsidRDefault="005113E2" w:rsidP="00263FE6">
      <w:pPr>
        <w:pStyle w:val="Heading1"/>
      </w:pPr>
    </w:p>
    <w:p w14:paraId="09652F44" w14:textId="77777777" w:rsidR="005113E2" w:rsidRDefault="00000000">
      <w:r>
        <w:br/>
      </w:r>
      <w:r>
        <w:br/>
      </w:r>
      <w:r>
        <w:br/>
      </w:r>
    </w:p>
    <w:p w14:paraId="09D2EC3E" w14:textId="77777777" w:rsidR="005113E2" w:rsidRDefault="00000000">
      <w:r>
        <w:br/>
      </w:r>
      <w:r>
        <w:br/>
      </w:r>
    </w:p>
    <w:p w14:paraId="7BBDC443" w14:textId="77777777" w:rsidR="005113E2" w:rsidRDefault="005113E2">
      <w:pPr>
        <w:pStyle w:val="Heading2"/>
      </w:pPr>
    </w:p>
    <w:p w14:paraId="62FD64AC" w14:textId="77777777" w:rsidR="00281FD8" w:rsidRDefault="00000000" w:rsidP="006B6BA3">
      <w:r>
        <w:br/>
      </w:r>
      <w:r>
        <w:br/>
      </w:r>
      <w:r>
        <w:br/>
      </w:r>
    </w:p>
    <w:p w14:paraId="2A585FAF" w14:textId="1218F861" w:rsidR="006B6BA3" w:rsidRPr="00281FD8" w:rsidRDefault="006B6BA3" w:rsidP="006B6BA3">
      <w:r w:rsidRPr="006B6BA3">
        <w:rPr>
          <w:sz w:val="40"/>
          <w:szCs w:val="40"/>
        </w:rPr>
        <w:lastRenderedPageBreak/>
        <w:t>Week 11 Task 1 Logbook — Application Deployment Preparation</w:t>
      </w:r>
    </w:p>
    <w:p w14:paraId="1B5B7E37" w14:textId="77777777" w:rsidR="006B6BA3" w:rsidRPr="006B6BA3" w:rsidRDefault="006B6BA3" w:rsidP="006B6BA3"/>
    <w:p w14:paraId="2005BBF4" w14:textId="77777777" w:rsidR="006B6BA3" w:rsidRPr="006B6BA3" w:rsidRDefault="006B6BA3" w:rsidP="006B6BA3"/>
    <w:p w14:paraId="17084D6B" w14:textId="77777777" w:rsidR="006B6BA3" w:rsidRPr="006B6BA3" w:rsidRDefault="006B6BA3" w:rsidP="006B6BA3">
      <w:r w:rsidRPr="006B6BA3">
        <w:t>1. Work Completed This Week</w:t>
      </w:r>
    </w:p>
    <w:p w14:paraId="348ECA2E" w14:textId="77777777" w:rsidR="006B6BA3" w:rsidRPr="006B6BA3" w:rsidRDefault="006B6BA3" w:rsidP="006B6BA3">
      <w:pPr>
        <w:numPr>
          <w:ilvl w:val="0"/>
          <w:numId w:val="14"/>
        </w:numPr>
      </w:pPr>
      <w:r w:rsidRPr="006B6BA3">
        <w:t xml:space="preserve">Designed and integrated a custom app icon using </w:t>
      </w:r>
      <w:proofErr w:type="spellStart"/>
      <w:r w:rsidRPr="006B6BA3">
        <w:t>flutter_launcher_icons</w:t>
      </w:r>
      <w:proofErr w:type="spellEnd"/>
      <w:r w:rsidRPr="006B6BA3">
        <w:t>, replacing the default Flutter launcher icon.</w:t>
      </w:r>
    </w:p>
    <w:p w14:paraId="64EF050D" w14:textId="77777777" w:rsidR="006B6BA3" w:rsidRPr="006B6BA3" w:rsidRDefault="006B6BA3" w:rsidP="006B6BA3">
      <w:pPr>
        <w:numPr>
          <w:ilvl w:val="0"/>
          <w:numId w:val="14"/>
        </w:numPr>
      </w:pPr>
      <w:r w:rsidRPr="006B6BA3">
        <w:t xml:space="preserve">Bumped app version from 1.0.0+1 to 1.1.0+2 in </w:t>
      </w:r>
      <w:proofErr w:type="spellStart"/>
      <w:r w:rsidRPr="006B6BA3">
        <w:t>pubspec.yaml</w:t>
      </w:r>
      <w:proofErr w:type="spellEnd"/>
      <w:r w:rsidRPr="006B6BA3">
        <w:t xml:space="preserve"> to mark this deployment-ready release.</w:t>
      </w:r>
    </w:p>
    <w:p w14:paraId="40A1A25B" w14:textId="77777777" w:rsidR="006B6BA3" w:rsidRPr="006B6BA3" w:rsidRDefault="006B6BA3" w:rsidP="006B6BA3">
      <w:pPr>
        <w:numPr>
          <w:ilvl w:val="0"/>
          <w:numId w:val="14"/>
        </w:numPr>
      </w:pPr>
      <w:r w:rsidRPr="006B6BA3">
        <w:t>Generated a release signing keystore (retail-analytics-</w:t>
      </w:r>
      <w:proofErr w:type="spellStart"/>
      <w:r w:rsidRPr="006B6BA3">
        <w:t>key.jks</w:t>
      </w:r>
      <w:proofErr w:type="spellEnd"/>
      <w:r w:rsidRPr="006B6BA3">
        <w:t>) and configured android/app/</w:t>
      </w:r>
      <w:proofErr w:type="spellStart"/>
      <w:r w:rsidRPr="006B6BA3">
        <w:t>build.gradle.kts</w:t>
      </w:r>
      <w:proofErr w:type="spellEnd"/>
      <w:r w:rsidRPr="006B6BA3">
        <w:t xml:space="preserve"> to sign release builds with it instead of the debug key.</w:t>
      </w:r>
    </w:p>
    <w:p w14:paraId="13DE66B6" w14:textId="77777777" w:rsidR="006B6BA3" w:rsidRPr="006B6BA3" w:rsidRDefault="006B6BA3" w:rsidP="006B6BA3">
      <w:pPr>
        <w:numPr>
          <w:ilvl w:val="0"/>
          <w:numId w:val="14"/>
        </w:numPr>
      </w:pPr>
      <w:r w:rsidRPr="006B6BA3">
        <w:t xml:space="preserve">Secured signing credentials by keeping the keystore and </w:t>
      </w:r>
      <w:proofErr w:type="spellStart"/>
      <w:r w:rsidRPr="006B6BA3">
        <w:t>key.properties</w:t>
      </w:r>
      <w:proofErr w:type="spellEnd"/>
      <w:r w:rsidRPr="006B6BA3">
        <w:t xml:space="preserve"> out of version control via .</w:t>
      </w:r>
      <w:proofErr w:type="spellStart"/>
      <w:r w:rsidRPr="006B6BA3">
        <w:t>gitignore</w:t>
      </w:r>
      <w:proofErr w:type="spellEnd"/>
      <w:r w:rsidRPr="006B6BA3">
        <w:t>.</w:t>
      </w:r>
    </w:p>
    <w:p w14:paraId="56170BF0" w14:textId="77777777" w:rsidR="006B6BA3" w:rsidRPr="006B6BA3" w:rsidRDefault="006B6BA3" w:rsidP="006B6BA3">
      <w:pPr>
        <w:numPr>
          <w:ilvl w:val="0"/>
          <w:numId w:val="14"/>
        </w:numPr>
      </w:pPr>
      <w:r w:rsidRPr="006B6BA3">
        <w:t>Built and tested a signed release APK; confirmed successful installation on the physical test device (CPH1903).</w:t>
      </w:r>
    </w:p>
    <w:p w14:paraId="4D31DC64" w14:textId="77777777" w:rsidR="006B6BA3" w:rsidRPr="006B6BA3" w:rsidRDefault="006B6BA3" w:rsidP="006B6BA3">
      <w:pPr>
        <w:numPr>
          <w:ilvl w:val="0"/>
          <w:numId w:val="14"/>
        </w:numPr>
      </w:pPr>
      <w:r w:rsidRPr="006B6BA3">
        <w:t>Built a signed release AAB (Android App Bundle) for Play Store-style distribution.</w:t>
      </w:r>
    </w:p>
    <w:p w14:paraId="0CE0B8E1" w14:textId="77777777" w:rsidR="006B6BA3" w:rsidRPr="006B6BA3" w:rsidRDefault="006B6BA3" w:rsidP="006B6BA3">
      <w:pPr>
        <w:numPr>
          <w:ilvl w:val="0"/>
          <w:numId w:val="14"/>
        </w:numPr>
      </w:pPr>
      <w:r w:rsidRPr="006B6BA3">
        <w:t>Pushed the app icon, version bump, signing configuration, and both release build artifacts (APK and AAB) to GitHub.</w:t>
      </w:r>
    </w:p>
    <w:p w14:paraId="24214D55" w14:textId="77777777" w:rsidR="006B6BA3" w:rsidRPr="006B6BA3" w:rsidRDefault="006B6BA3" w:rsidP="006B6BA3"/>
    <w:p w14:paraId="1BDF4756" w14:textId="77777777" w:rsidR="00281FD8" w:rsidRDefault="00281FD8" w:rsidP="006B6BA3"/>
    <w:p w14:paraId="75881DF3" w14:textId="77777777" w:rsidR="00281FD8" w:rsidRDefault="00281FD8" w:rsidP="006B6BA3"/>
    <w:p w14:paraId="36E90BF5" w14:textId="77777777" w:rsidR="00281FD8" w:rsidRDefault="00281FD8" w:rsidP="006B6BA3"/>
    <w:p w14:paraId="332382A0" w14:textId="77777777" w:rsidR="00281FD8" w:rsidRDefault="00281FD8" w:rsidP="006B6BA3"/>
    <w:p w14:paraId="4727B7C9" w14:textId="77777777" w:rsidR="00281FD8" w:rsidRDefault="00281FD8" w:rsidP="006B6BA3"/>
    <w:p w14:paraId="15FFF849" w14:textId="77777777" w:rsidR="00281FD8" w:rsidRDefault="00281FD8" w:rsidP="006B6BA3"/>
    <w:p w14:paraId="3BDC4505" w14:textId="77777777" w:rsidR="00281FD8" w:rsidRDefault="00281FD8" w:rsidP="006B6BA3"/>
    <w:p w14:paraId="0A17EA17" w14:textId="77777777" w:rsidR="00281FD8" w:rsidRDefault="00281FD8" w:rsidP="006B6BA3"/>
    <w:p w14:paraId="2CA07532" w14:textId="0C5092AF" w:rsidR="006B6BA3" w:rsidRPr="00281FD8" w:rsidRDefault="006B6BA3" w:rsidP="006B6BA3">
      <w:pPr>
        <w:rPr>
          <w:b/>
          <w:bCs/>
          <w:sz w:val="28"/>
          <w:szCs w:val="28"/>
        </w:rPr>
      </w:pPr>
      <w:r w:rsidRPr="00281FD8">
        <w:rPr>
          <w:b/>
          <w:bCs/>
          <w:sz w:val="28"/>
          <w:szCs w:val="28"/>
        </w:rPr>
        <w:lastRenderedPageBreak/>
        <w:t>2. Screenshots — Evidence</w:t>
      </w:r>
    </w:p>
    <w:p w14:paraId="22BCC54D" w14:textId="77777777" w:rsidR="006B6BA3" w:rsidRPr="006B6BA3" w:rsidRDefault="006B6BA3" w:rsidP="006B6BA3">
      <w:pPr>
        <w:rPr>
          <w:b/>
          <w:bCs/>
        </w:rPr>
      </w:pPr>
      <w:r w:rsidRPr="006B6BA3">
        <w:rPr>
          <w:b/>
          <w:bCs/>
        </w:rPr>
        <w:t>App icon on device home screen</w:t>
      </w:r>
    </w:p>
    <w:p w14:paraId="3EE9CF0C" w14:textId="77777777" w:rsidR="006B6BA3" w:rsidRPr="006B6BA3" w:rsidRDefault="006B6BA3" w:rsidP="006B6BA3">
      <w:pPr>
        <w:rPr>
          <w:b/>
          <w:bCs/>
        </w:rPr>
      </w:pPr>
      <w:r w:rsidRPr="006B6BA3">
        <w:rPr>
          <w:b/>
          <w:bCs/>
          <w:noProof/>
        </w:rPr>
        <w:drawing>
          <wp:inline distT="0" distB="0" distL="0" distR="0" wp14:anchorId="7527533C" wp14:editId="1C07EF01">
            <wp:extent cx="2301240" cy="4862548"/>
            <wp:effectExtent l="0" t="0" r="3810" b="0"/>
            <wp:docPr id="161537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365630" cy="4998604"/>
                    </a:xfrm>
                    <a:prstGeom prst="rect">
                      <a:avLst/>
                    </a:prstGeom>
                    <a:noFill/>
                  </pic:spPr>
                </pic:pic>
              </a:graphicData>
            </a:graphic>
          </wp:inline>
        </w:drawing>
      </w:r>
    </w:p>
    <w:p w14:paraId="2AB8E26B" w14:textId="77777777" w:rsidR="006B6BA3" w:rsidRPr="006B6BA3" w:rsidRDefault="006B6BA3" w:rsidP="006B6BA3">
      <w:pPr>
        <w:rPr>
          <w:b/>
          <w:bCs/>
        </w:rPr>
      </w:pPr>
    </w:p>
    <w:p w14:paraId="11D2DB4C" w14:textId="77777777" w:rsidR="006B6BA3" w:rsidRPr="006B6BA3" w:rsidRDefault="006B6BA3" w:rsidP="006B6BA3">
      <w:pPr>
        <w:rPr>
          <w:b/>
          <w:bCs/>
        </w:rPr>
      </w:pPr>
    </w:p>
    <w:p w14:paraId="61339D77" w14:textId="77777777" w:rsidR="006B6BA3" w:rsidRPr="006B6BA3" w:rsidRDefault="006B6BA3" w:rsidP="006B6BA3">
      <w:pPr>
        <w:rPr>
          <w:b/>
          <w:bCs/>
        </w:rPr>
      </w:pPr>
    </w:p>
    <w:p w14:paraId="460958A9" w14:textId="77777777" w:rsidR="00281FD8" w:rsidRDefault="00281FD8" w:rsidP="006B6BA3">
      <w:pPr>
        <w:rPr>
          <w:b/>
          <w:bCs/>
        </w:rPr>
      </w:pPr>
    </w:p>
    <w:p w14:paraId="2F82AE5D" w14:textId="77777777" w:rsidR="00281FD8" w:rsidRDefault="00281FD8" w:rsidP="006B6BA3">
      <w:pPr>
        <w:rPr>
          <w:b/>
          <w:bCs/>
        </w:rPr>
      </w:pPr>
    </w:p>
    <w:p w14:paraId="078171E8" w14:textId="77777777" w:rsidR="00281FD8" w:rsidRDefault="00281FD8" w:rsidP="006B6BA3">
      <w:pPr>
        <w:rPr>
          <w:b/>
          <w:bCs/>
        </w:rPr>
      </w:pPr>
    </w:p>
    <w:p w14:paraId="48A2B4DC" w14:textId="77777777" w:rsidR="00281FD8" w:rsidRDefault="00281FD8" w:rsidP="006B6BA3">
      <w:pPr>
        <w:rPr>
          <w:b/>
          <w:bCs/>
        </w:rPr>
      </w:pPr>
    </w:p>
    <w:p w14:paraId="3986D660" w14:textId="77777777" w:rsidR="00281FD8" w:rsidRDefault="00281FD8" w:rsidP="006B6BA3">
      <w:pPr>
        <w:rPr>
          <w:b/>
          <w:bCs/>
        </w:rPr>
      </w:pPr>
    </w:p>
    <w:p w14:paraId="5FE24F60" w14:textId="77777777" w:rsidR="00281FD8" w:rsidRDefault="00281FD8" w:rsidP="006B6BA3">
      <w:pPr>
        <w:rPr>
          <w:b/>
          <w:bCs/>
        </w:rPr>
      </w:pPr>
    </w:p>
    <w:p w14:paraId="4EF1FA64" w14:textId="77777777" w:rsidR="00281FD8" w:rsidRDefault="00281FD8" w:rsidP="006B6BA3">
      <w:pPr>
        <w:rPr>
          <w:b/>
          <w:bCs/>
        </w:rPr>
      </w:pPr>
    </w:p>
    <w:p w14:paraId="3DFC05DD" w14:textId="77777777" w:rsidR="00281FD8" w:rsidRDefault="00281FD8" w:rsidP="006B6BA3">
      <w:pPr>
        <w:rPr>
          <w:b/>
          <w:bCs/>
        </w:rPr>
      </w:pPr>
    </w:p>
    <w:p w14:paraId="402344F5" w14:textId="77777777" w:rsidR="00281FD8" w:rsidRDefault="00281FD8" w:rsidP="006B6BA3">
      <w:pPr>
        <w:rPr>
          <w:b/>
          <w:bCs/>
        </w:rPr>
      </w:pPr>
    </w:p>
    <w:p w14:paraId="772B32E1" w14:textId="77777777" w:rsidR="00281FD8" w:rsidRDefault="00281FD8" w:rsidP="006B6BA3">
      <w:pPr>
        <w:rPr>
          <w:b/>
          <w:bCs/>
        </w:rPr>
      </w:pPr>
    </w:p>
    <w:p w14:paraId="2E809CC8" w14:textId="77777777" w:rsidR="00281FD8" w:rsidRDefault="00281FD8" w:rsidP="006B6BA3">
      <w:pPr>
        <w:rPr>
          <w:b/>
          <w:bCs/>
        </w:rPr>
      </w:pPr>
    </w:p>
    <w:p w14:paraId="06CAA2B7" w14:textId="4F4BEAEE" w:rsidR="006B6BA3" w:rsidRPr="006B6BA3" w:rsidRDefault="006B6BA3" w:rsidP="006B6BA3">
      <w:pPr>
        <w:rPr>
          <w:i/>
          <w:iCs/>
        </w:rPr>
      </w:pPr>
      <w:r w:rsidRPr="006B6BA3">
        <w:rPr>
          <w:b/>
          <w:bCs/>
        </w:rPr>
        <w:t xml:space="preserve">App version shown in device Settings (App info): </w:t>
      </w:r>
    </w:p>
    <w:p w14:paraId="26D1013A" w14:textId="77777777" w:rsidR="006B6BA3" w:rsidRPr="006B6BA3" w:rsidRDefault="006B6BA3" w:rsidP="006B6BA3">
      <w:pPr>
        <w:rPr>
          <w:i/>
          <w:iCs/>
        </w:rPr>
      </w:pPr>
      <w:r w:rsidRPr="006B6BA3">
        <w:rPr>
          <w:i/>
          <w:iCs/>
          <w:noProof/>
        </w:rPr>
        <w:drawing>
          <wp:inline distT="0" distB="0" distL="0" distR="0" wp14:anchorId="245B9FFA" wp14:editId="03E83B69">
            <wp:extent cx="2208998" cy="4663440"/>
            <wp:effectExtent l="0" t="0" r="1270" b="3810"/>
            <wp:docPr id="1941281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213360" cy="4672649"/>
                    </a:xfrm>
                    <a:prstGeom prst="rect">
                      <a:avLst/>
                    </a:prstGeom>
                    <a:noFill/>
                  </pic:spPr>
                </pic:pic>
              </a:graphicData>
            </a:graphic>
          </wp:inline>
        </w:drawing>
      </w:r>
    </w:p>
    <w:p w14:paraId="3B28D122" w14:textId="77777777" w:rsidR="006B6BA3" w:rsidRPr="006B6BA3" w:rsidRDefault="006B6BA3" w:rsidP="006B6BA3">
      <w:pPr>
        <w:rPr>
          <w:i/>
          <w:iCs/>
        </w:rPr>
      </w:pPr>
    </w:p>
    <w:p w14:paraId="3905F258" w14:textId="77777777" w:rsidR="00281FD8" w:rsidRDefault="00281FD8" w:rsidP="006B6BA3">
      <w:pPr>
        <w:rPr>
          <w:i/>
          <w:iCs/>
        </w:rPr>
      </w:pPr>
    </w:p>
    <w:p w14:paraId="19938D83" w14:textId="7F3BED27" w:rsidR="006B6BA3" w:rsidRPr="006B6BA3" w:rsidRDefault="006B6BA3" w:rsidP="006B6BA3">
      <w:pPr>
        <w:rPr>
          <w:i/>
          <w:iCs/>
        </w:rPr>
      </w:pPr>
      <w:r w:rsidRPr="006B6BA3">
        <w:rPr>
          <w:b/>
          <w:bCs/>
        </w:rPr>
        <w:lastRenderedPageBreak/>
        <w:t xml:space="preserve">Signed APK installed and running on test device: </w:t>
      </w:r>
    </w:p>
    <w:p w14:paraId="4CA8A2BF" w14:textId="77777777" w:rsidR="006B6BA3" w:rsidRPr="006B6BA3" w:rsidRDefault="006B6BA3" w:rsidP="006B6BA3">
      <w:pPr>
        <w:rPr>
          <w:i/>
          <w:iCs/>
        </w:rPr>
      </w:pPr>
      <w:r w:rsidRPr="006B6BA3">
        <w:rPr>
          <w:i/>
          <w:iCs/>
          <w:noProof/>
        </w:rPr>
        <w:drawing>
          <wp:inline distT="0" distB="0" distL="0" distR="0" wp14:anchorId="42729C2B" wp14:editId="41DDEEB2">
            <wp:extent cx="1454018" cy="3069590"/>
            <wp:effectExtent l="0" t="0" r="0" b="0"/>
            <wp:docPr id="446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474214" cy="3112226"/>
                    </a:xfrm>
                    <a:prstGeom prst="rect">
                      <a:avLst/>
                    </a:prstGeom>
                    <a:noFill/>
                  </pic:spPr>
                </pic:pic>
              </a:graphicData>
            </a:graphic>
          </wp:inline>
        </w:drawing>
      </w:r>
    </w:p>
    <w:p w14:paraId="0926940C" w14:textId="77777777" w:rsidR="00281FD8" w:rsidRDefault="00281FD8" w:rsidP="006B6BA3">
      <w:pPr>
        <w:rPr>
          <w:b/>
          <w:bCs/>
        </w:rPr>
      </w:pPr>
    </w:p>
    <w:p w14:paraId="7C785026" w14:textId="280A3D18" w:rsidR="006B6BA3" w:rsidRPr="006B6BA3" w:rsidRDefault="006B6BA3" w:rsidP="006B6BA3">
      <w:pPr>
        <w:rPr>
          <w:b/>
          <w:bCs/>
        </w:rPr>
      </w:pPr>
      <w:r w:rsidRPr="006B6BA3">
        <w:rPr>
          <w:b/>
          <w:bCs/>
        </w:rPr>
        <w:t xml:space="preserve">Terminal output confirming successful signed build (APK/AAB): </w:t>
      </w:r>
    </w:p>
    <w:p w14:paraId="13351334" w14:textId="77777777" w:rsidR="00281FD8" w:rsidRDefault="006B6BA3" w:rsidP="006B6BA3">
      <w:pPr>
        <w:rPr>
          <w:i/>
          <w:iCs/>
        </w:rPr>
      </w:pPr>
      <w:r w:rsidRPr="006B6BA3">
        <w:rPr>
          <w:noProof/>
        </w:rPr>
        <w:drawing>
          <wp:inline distT="0" distB="0" distL="0" distR="0" wp14:anchorId="7A1AEAAB" wp14:editId="75A99150">
            <wp:extent cx="5943600" cy="3343275"/>
            <wp:effectExtent l="0" t="0" r="0" b="9525"/>
            <wp:docPr id="198971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19361" name=""/>
                    <pic:cNvPicPr/>
                  </pic:nvPicPr>
                  <pic:blipFill>
                    <a:blip r:embed="rId73"/>
                    <a:stretch>
                      <a:fillRect/>
                    </a:stretch>
                  </pic:blipFill>
                  <pic:spPr>
                    <a:xfrm>
                      <a:off x="0" y="0"/>
                      <a:ext cx="5943600" cy="3343275"/>
                    </a:xfrm>
                    <a:prstGeom prst="rect">
                      <a:avLst/>
                    </a:prstGeom>
                  </pic:spPr>
                </pic:pic>
              </a:graphicData>
            </a:graphic>
          </wp:inline>
        </w:drawing>
      </w:r>
    </w:p>
    <w:p w14:paraId="5FD2CEE8" w14:textId="6BED8C87" w:rsidR="006B6BA3" w:rsidRPr="00281FD8" w:rsidRDefault="006B6BA3" w:rsidP="006B6BA3">
      <w:pPr>
        <w:rPr>
          <w:i/>
          <w:iCs/>
        </w:rPr>
      </w:pPr>
      <w:r w:rsidRPr="006B6BA3">
        <w:rPr>
          <w:b/>
          <w:bCs/>
        </w:rPr>
        <w:lastRenderedPageBreak/>
        <w:t xml:space="preserve">GitHub repository showing pushed Week 11 commit: </w:t>
      </w:r>
    </w:p>
    <w:p w14:paraId="35589504" w14:textId="77777777" w:rsidR="006B6BA3" w:rsidRPr="006B6BA3" w:rsidRDefault="006B6BA3" w:rsidP="006B6BA3">
      <w:pPr>
        <w:rPr>
          <w:i/>
          <w:iCs/>
        </w:rPr>
      </w:pPr>
      <w:r w:rsidRPr="006B6BA3">
        <w:rPr>
          <w:noProof/>
        </w:rPr>
        <w:drawing>
          <wp:inline distT="0" distB="0" distL="0" distR="0" wp14:anchorId="0538992F" wp14:editId="675961EF">
            <wp:extent cx="5943600" cy="3343275"/>
            <wp:effectExtent l="0" t="0" r="0" b="9525"/>
            <wp:docPr id="205479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93639" name=""/>
                    <pic:cNvPicPr/>
                  </pic:nvPicPr>
                  <pic:blipFill>
                    <a:blip r:embed="rId74"/>
                    <a:stretch>
                      <a:fillRect/>
                    </a:stretch>
                  </pic:blipFill>
                  <pic:spPr>
                    <a:xfrm>
                      <a:off x="0" y="0"/>
                      <a:ext cx="5943600" cy="3343275"/>
                    </a:xfrm>
                    <a:prstGeom prst="rect">
                      <a:avLst/>
                    </a:prstGeom>
                  </pic:spPr>
                </pic:pic>
              </a:graphicData>
            </a:graphic>
          </wp:inline>
        </w:drawing>
      </w:r>
    </w:p>
    <w:p w14:paraId="22598229" w14:textId="77777777" w:rsidR="006B6BA3" w:rsidRPr="006B6BA3" w:rsidRDefault="006B6BA3" w:rsidP="006B6BA3">
      <w:pPr>
        <w:rPr>
          <w:i/>
          <w:iCs/>
        </w:rPr>
      </w:pPr>
    </w:p>
    <w:p w14:paraId="5EE33237" w14:textId="77777777" w:rsidR="006B6BA3" w:rsidRPr="006B6BA3" w:rsidRDefault="006B6BA3" w:rsidP="006B6BA3">
      <w:pPr>
        <w:rPr>
          <w:i/>
          <w:iCs/>
        </w:rPr>
      </w:pPr>
    </w:p>
    <w:p w14:paraId="38C21485" w14:textId="77777777" w:rsidR="006B6BA3" w:rsidRPr="006B6BA3" w:rsidRDefault="006B6BA3" w:rsidP="006B6BA3">
      <w:r w:rsidRPr="006B6BA3">
        <w:t>3. Challenges &amp; Lessons Learnt</w:t>
      </w:r>
    </w:p>
    <w:p w14:paraId="0899FA40" w14:textId="77777777" w:rsidR="006B6BA3" w:rsidRPr="006B6BA3" w:rsidRDefault="006B6BA3" w:rsidP="006B6BA3"/>
    <w:p w14:paraId="16222B1D" w14:textId="77777777" w:rsidR="006B6BA3" w:rsidRPr="006B6BA3" w:rsidRDefault="006B6BA3" w:rsidP="006B6BA3">
      <w:r w:rsidRPr="006B6BA3">
        <w:t xml:space="preserve">Generating the release keystore took a couple of attempts — I initially misunderstood the confirmation prompt and entered "yes" for every field instead of my actual details, so I had to regenerate it correctly. I also learnt that installing a newly signed release build over an existing debug-signed one fails, since Android requires matching certificates — this was resolved by uninstalling the old build first. Lastly, a file-lock issue prevented </w:t>
      </w:r>
      <w:proofErr w:type="spellStart"/>
      <w:r w:rsidRPr="006B6BA3">
        <w:t>key.properties</w:t>
      </w:r>
      <w:proofErr w:type="spellEnd"/>
      <w:r w:rsidRPr="006B6BA3">
        <w:t xml:space="preserve"> from being edited while it was open elsewhere, which I fixed by closing the file and stopping the Gradle daemon before retrying.</w:t>
      </w:r>
    </w:p>
    <w:p w14:paraId="37DCC46A" w14:textId="77777777" w:rsidR="006B6BA3" w:rsidRPr="006B6BA3" w:rsidRDefault="006B6BA3" w:rsidP="006B6BA3"/>
    <w:p w14:paraId="2B67D7EC" w14:textId="77777777" w:rsidR="006B6BA3" w:rsidRPr="006B6BA3" w:rsidRDefault="006B6BA3" w:rsidP="006B6BA3">
      <w:r w:rsidRPr="006B6BA3">
        <w:t>4. Summary</w:t>
      </w:r>
    </w:p>
    <w:p w14:paraId="49D3422A" w14:textId="29809FC1" w:rsidR="006B6BA3" w:rsidRDefault="006B6BA3" w:rsidP="006B6BA3">
      <w:r w:rsidRPr="006B6BA3">
        <w:t xml:space="preserve">Week 11 Task 1 is complete: the app now has a custom icon, an updated version number, and is properly signed with a release keystore. Both a signed APK and AAB were </w:t>
      </w:r>
      <w:proofErr w:type="spellStart"/>
      <w:r w:rsidRPr="006B6BA3">
        <w:t>built,tested</w:t>
      </w:r>
      <w:proofErr w:type="spellEnd"/>
      <w:r w:rsidRPr="006B6BA3">
        <w:t xml:space="preserve"> on-device, and pushed to GitHub, making the app ready for the next stage of deployment.</w:t>
      </w:r>
    </w:p>
    <w:p w14:paraId="3DB58D1E" w14:textId="77777777" w:rsidR="00B01CEC" w:rsidRPr="00B01CEC" w:rsidRDefault="00B01CEC" w:rsidP="00B01CEC">
      <w:pPr>
        <w:spacing w:after="0" w:line="240" w:lineRule="auto"/>
        <w:jc w:val="center"/>
        <w:outlineLvl w:val="0"/>
        <w:rPr>
          <w:rFonts w:ascii="Times New Roman" w:eastAsia="Times New Roman" w:hAnsi="Times New Roman" w:cs="Times New Roman"/>
          <w:color w:val="2E74B5"/>
          <w:sz w:val="32"/>
          <w:szCs w:val="32"/>
        </w:rPr>
      </w:pPr>
      <w:r w:rsidRPr="00B01CEC">
        <w:rPr>
          <w:rFonts w:ascii="Times New Roman" w:eastAsia="Times New Roman" w:hAnsi="Times New Roman" w:cs="Times New Roman"/>
          <w:color w:val="2E74B5"/>
          <w:sz w:val="32"/>
          <w:szCs w:val="32"/>
        </w:rPr>
        <w:lastRenderedPageBreak/>
        <w:t>Launch Your App Like a Startup</w:t>
      </w:r>
    </w:p>
    <w:p w14:paraId="78F37A35" w14:textId="77777777" w:rsidR="00B01CEC" w:rsidRPr="00B01CEC" w:rsidRDefault="00B01CEC" w:rsidP="00B01CEC">
      <w:pPr>
        <w:spacing w:after="0" w:line="240" w:lineRule="auto"/>
        <w:jc w:val="center"/>
        <w:outlineLvl w:val="1"/>
        <w:rPr>
          <w:rFonts w:ascii="Times New Roman" w:eastAsia="Times New Roman" w:hAnsi="Times New Roman" w:cs="Times New Roman"/>
          <w:color w:val="2E74B5"/>
          <w:sz w:val="26"/>
          <w:szCs w:val="26"/>
        </w:rPr>
      </w:pPr>
      <w:r w:rsidRPr="00B01CEC">
        <w:rPr>
          <w:rFonts w:ascii="Times New Roman" w:eastAsia="Times New Roman" w:hAnsi="Times New Roman" w:cs="Times New Roman"/>
          <w:color w:val="2E74B5"/>
          <w:sz w:val="26"/>
          <w:szCs w:val="26"/>
        </w:rPr>
        <w:t>Week 11 Creative Challenge — Retail Analytics Engine</w:t>
      </w:r>
    </w:p>
    <w:p w14:paraId="2FA439F1" w14:textId="77777777" w:rsidR="00B01CEC" w:rsidRPr="00B01CEC" w:rsidRDefault="00B01CEC" w:rsidP="00B01CEC">
      <w:pPr>
        <w:spacing w:after="0" w:line="240" w:lineRule="auto"/>
        <w:rPr>
          <w:rFonts w:ascii="Times New Roman" w:eastAsia="Times New Roman" w:hAnsi="Times New Roman" w:cs="Times New Roman"/>
          <w:sz w:val="20"/>
          <w:szCs w:val="20"/>
        </w:rPr>
      </w:pPr>
    </w:p>
    <w:p w14:paraId="4A4FA19A" w14:textId="77777777" w:rsidR="00B01CEC" w:rsidRPr="00B01CEC" w:rsidRDefault="00B01CEC" w:rsidP="00B01CEC">
      <w:pPr>
        <w:spacing w:after="0" w:line="240" w:lineRule="auto"/>
        <w:rPr>
          <w:rFonts w:ascii="Times New Roman" w:eastAsia="Times New Roman" w:hAnsi="Times New Roman" w:cs="Times New Roman"/>
          <w:b/>
          <w:bCs/>
          <w:sz w:val="40"/>
          <w:szCs w:val="40"/>
        </w:rPr>
      </w:pPr>
      <w:r w:rsidRPr="00B01CEC">
        <w:rPr>
          <w:rFonts w:ascii="Times New Roman" w:eastAsia="Times New Roman" w:hAnsi="Times New Roman" w:cs="Times New Roman"/>
          <w:b/>
          <w:bCs/>
          <w:sz w:val="40"/>
          <w:szCs w:val="40"/>
        </w:rPr>
        <w:t>1. App Poster</w:t>
      </w:r>
    </w:p>
    <w:p w14:paraId="6BF75C9F" w14:textId="77777777" w:rsidR="00B01CEC" w:rsidRPr="00B01CEC" w:rsidRDefault="00B01CEC" w:rsidP="00B01CEC">
      <w:pPr>
        <w:spacing w:after="0" w:line="240" w:lineRule="auto"/>
        <w:jc w:val="center"/>
        <w:rPr>
          <w:rFonts w:ascii="Times New Roman" w:eastAsia="Times New Roman" w:hAnsi="Times New Roman" w:cs="Times New Roman"/>
          <w:sz w:val="20"/>
          <w:szCs w:val="20"/>
        </w:rPr>
      </w:pPr>
      <w:r w:rsidRPr="00B01CEC">
        <w:rPr>
          <w:rFonts w:ascii="Times New Roman" w:eastAsia="Times New Roman" w:hAnsi="Times New Roman" w:cs="Times New Roman"/>
          <w:noProof/>
          <w:sz w:val="20"/>
          <w:szCs w:val="20"/>
        </w:rPr>
        <w:drawing>
          <wp:inline distT="0" distB="0" distL="0" distR="0" wp14:anchorId="01570CF4" wp14:editId="0398A1D8">
            <wp:extent cx="3048000" cy="4572000"/>
            <wp:effectExtent l="0" t="0" r="0" b="0"/>
            <wp:docPr id="267809944" name="Picture 267809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3048000" cy="4572000"/>
                    </a:xfrm>
                    <a:prstGeom prst="rect">
                      <a:avLst/>
                    </a:prstGeom>
                  </pic:spPr>
                </pic:pic>
              </a:graphicData>
            </a:graphic>
          </wp:inline>
        </w:drawing>
      </w:r>
    </w:p>
    <w:p w14:paraId="0BA92B23" w14:textId="77777777" w:rsidR="00B01CEC" w:rsidRPr="00B01CEC" w:rsidRDefault="00B01CEC" w:rsidP="00B01CEC">
      <w:pPr>
        <w:spacing w:after="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sz w:val="20"/>
          <w:szCs w:val="20"/>
        </w:rPr>
        <w:br w:type="page"/>
      </w:r>
    </w:p>
    <w:p w14:paraId="73E89C6D" w14:textId="77777777" w:rsidR="00B01CEC" w:rsidRPr="00B01CEC" w:rsidRDefault="00B01CEC" w:rsidP="00B01CEC">
      <w:pPr>
        <w:spacing w:after="0" w:line="240" w:lineRule="auto"/>
        <w:outlineLvl w:val="1"/>
        <w:rPr>
          <w:rFonts w:ascii="Times New Roman" w:eastAsia="Times New Roman" w:hAnsi="Times New Roman" w:cs="Times New Roman"/>
          <w:color w:val="2E74B5"/>
          <w:sz w:val="26"/>
          <w:szCs w:val="26"/>
        </w:rPr>
      </w:pPr>
      <w:r w:rsidRPr="00B01CEC">
        <w:rPr>
          <w:rFonts w:ascii="Times New Roman" w:eastAsia="Times New Roman" w:hAnsi="Times New Roman" w:cs="Times New Roman"/>
          <w:color w:val="2E74B5"/>
          <w:sz w:val="26"/>
          <w:szCs w:val="26"/>
        </w:rPr>
        <w:lastRenderedPageBreak/>
        <w:t>2. Five Key Feature Screenshots</w:t>
      </w:r>
    </w:p>
    <w:p w14:paraId="3DC60313" w14:textId="77777777" w:rsidR="00B01CEC" w:rsidRPr="00B01CEC" w:rsidRDefault="00B01CEC" w:rsidP="00B01CEC">
      <w:pPr>
        <w:spacing w:after="12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sz w:val="20"/>
          <w:szCs w:val="20"/>
        </w:rPr>
        <w:t>Insert one screenshot under each label below, showing the feature in action on the device.</w:t>
      </w:r>
    </w:p>
    <w:p w14:paraId="7070C4F1" w14:textId="77777777" w:rsidR="00B01CEC" w:rsidRPr="00B01CEC" w:rsidRDefault="00B01CEC" w:rsidP="00B01CEC">
      <w:pPr>
        <w:numPr>
          <w:ilvl w:val="0"/>
          <w:numId w:val="16"/>
        </w:numPr>
        <w:pBdr>
          <w:bottom w:val="single" w:sz="6" w:space="0" w:color="AAAAAA"/>
        </w:pBdr>
        <w:spacing w:after="260" w:line="240" w:lineRule="auto"/>
        <w:rPr>
          <w:rFonts w:ascii="Times New Roman" w:eastAsia="Times New Roman" w:hAnsi="Times New Roman" w:cs="Times New Roman"/>
          <w:i/>
          <w:iCs/>
          <w:sz w:val="20"/>
          <w:szCs w:val="20"/>
        </w:rPr>
      </w:pPr>
      <w:r w:rsidRPr="00B01CEC">
        <w:rPr>
          <w:rFonts w:ascii="Times New Roman" w:eastAsia="Times New Roman" w:hAnsi="Times New Roman" w:cs="Times New Roman"/>
          <w:b/>
          <w:bCs/>
          <w:sz w:val="20"/>
          <w:szCs w:val="20"/>
        </w:rPr>
        <w:t xml:space="preserve">Login / Splash screen: </w:t>
      </w:r>
    </w:p>
    <w:p w14:paraId="314057F9"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noProof/>
          <w:sz w:val="20"/>
          <w:szCs w:val="20"/>
        </w:rPr>
        <w:drawing>
          <wp:inline distT="0" distB="0" distL="0" distR="0" wp14:anchorId="11858D9A" wp14:editId="4B95F969">
            <wp:extent cx="2030016" cy="4285590"/>
            <wp:effectExtent l="0" t="0" r="8890" b="1270"/>
            <wp:docPr id="104707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040337" cy="4307378"/>
                    </a:xfrm>
                    <a:prstGeom prst="rect">
                      <a:avLst/>
                    </a:prstGeom>
                    <a:noFill/>
                  </pic:spPr>
                </pic:pic>
              </a:graphicData>
            </a:graphic>
          </wp:inline>
        </w:drawing>
      </w:r>
    </w:p>
    <w:p w14:paraId="0C7BC034"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02894F14"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68AB70FA"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141A284D"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4A88D7A8"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7EC61F05"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11A0FE9A"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6854101E"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7BFB353F"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6F36B6BB"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210D2616" w14:textId="77777777" w:rsidR="00B01CEC" w:rsidRPr="00B01CEC" w:rsidRDefault="00B01CEC" w:rsidP="00B01CEC">
      <w:pPr>
        <w:numPr>
          <w:ilvl w:val="0"/>
          <w:numId w:val="16"/>
        </w:numPr>
        <w:pBdr>
          <w:bottom w:val="single" w:sz="6" w:space="0" w:color="AAAAAA"/>
        </w:pBdr>
        <w:spacing w:after="260" w:line="240" w:lineRule="auto"/>
        <w:rPr>
          <w:rFonts w:ascii="Times New Roman" w:eastAsia="Times New Roman" w:hAnsi="Times New Roman" w:cs="Times New Roman"/>
          <w:i/>
          <w:iCs/>
          <w:sz w:val="20"/>
          <w:szCs w:val="20"/>
        </w:rPr>
      </w:pPr>
      <w:r w:rsidRPr="00B01CEC">
        <w:rPr>
          <w:rFonts w:ascii="Times New Roman" w:eastAsia="Times New Roman" w:hAnsi="Times New Roman" w:cs="Times New Roman"/>
          <w:b/>
          <w:bCs/>
          <w:sz w:val="20"/>
          <w:szCs w:val="20"/>
        </w:rPr>
        <w:t xml:space="preserve">Dashboard / Analytics overview: </w:t>
      </w:r>
    </w:p>
    <w:p w14:paraId="107AE11A"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551A6462"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noProof/>
          <w:sz w:val="20"/>
          <w:szCs w:val="20"/>
        </w:rPr>
        <w:drawing>
          <wp:inline distT="0" distB="0" distL="0" distR="0" wp14:anchorId="538E0F03" wp14:editId="0BE2B84A">
            <wp:extent cx="2551789" cy="5387110"/>
            <wp:effectExtent l="0" t="0" r="1270" b="4445"/>
            <wp:docPr id="1726758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571781" cy="5429315"/>
                    </a:xfrm>
                    <a:prstGeom prst="rect">
                      <a:avLst/>
                    </a:prstGeom>
                    <a:noFill/>
                  </pic:spPr>
                </pic:pic>
              </a:graphicData>
            </a:graphic>
          </wp:inline>
        </w:drawing>
      </w:r>
    </w:p>
    <w:p w14:paraId="7089D772"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731B1411"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70DDC07E"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062E8668"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41E6F529"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5457F445"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4D42D4C1"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17E8DA37"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5B082B3F" w14:textId="77777777" w:rsidR="00B01CEC" w:rsidRPr="00B01CEC" w:rsidRDefault="00B01CEC" w:rsidP="00B01CEC">
      <w:pPr>
        <w:numPr>
          <w:ilvl w:val="0"/>
          <w:numId w:val="16"/>
        </w:numPr>
        <w:pBdr>
          <w:bottom w:val="single" w:sz="6" w:space="0" w:color="AAAAAA"/>
        </w:pBdr>
        <w:spacing w:after="260" w:line="240" w:lineRule="auto"/>
        <w:rPr>
          <w:rFonts w:ascii="Times New Roman" w:eastAsia="Times New Roman" w:hAnsi="Times New Roman" w:cs="Times New Roman"/>
          <w:i/>
          <w:iCs/>
          <w:sz w:val="20"/>
          <w:szCs w:val="20"/>
        </w:rPr>
      </w:pPr>
      <w:r w:rsidRPr="00B01CEC">
        <w:rPr>
          <w:rFonts w:ascii="Times New Roman" w:eastAsia="Times New Roman" w:hAnsi="Times New Roman" w:cs="Times New Roman"/>
          <w:b/>
          <w:bCs/>
          <w:sz w:val="20"/>
          <w:szCs w:val="20"/>
        </w:rPr>
        <w:t xml:space="preserve">Stock entry with AI photo recognition: </w:t>
      </w:r>
    </w:p>
    <w:p w14:paraId="637003B9"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noProof/>
          <w:sz w:val="20"/>
          <w:szCs w:val="20"/>
        </w:rPr>
        <w:drawing>
          <wp:inline distT="0" distB="0" distL="0" distR="0" wp14:anchorId="13C4AC54" wp14:editId="7B13C3E4">
            <wp:extent cx="2708936" cy="5718867"/>
            <wp:effectExtent l="0" t="0" r="0" b="0"/>
            <wp:docPr id="1538023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725400" cy="5753624"/>
                    </a:xfrm>
                    <a:prstGeom prst="rect">
                      <a:avLst/>
                    </a:prstGeom>
                    <a:noFill/>
                  </pic:spPr>
                </pic:pic>
              </a:graphicData>
            </a:graphic>
          </wp:inline>
        </w:drawing>
      </w:r>
    </w:p>
    <w:p w14:paraId="5B4BC95D"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0578E9FA"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0AB4D299"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55FFE297"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54A49EBC"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4A6A7102"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707E23FA"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32372E40"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09F60D9E"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3F751B00" w14:textId="77777777" w:rsidR="00B01CEC" w:rsidRPr="00B01CEC" w:rsidRDefault="00B01CEC" w:rsidP="00B01CEC">
      <w:pPr>
        <w:numPr>
          <w:ilvl w:val="0"/>
          <w:numId w:val="16"/>
        </w:numPr>
        <w:pBdr>
          <w:bottom w:val="single" w:sz="6" w:space="0" w:color="AAAAAA"/>
        </w:pBdr>
        <w:spacing w:after="260" w:line="240" w:lineRule="auto"/>
        <w:rPr>
          <w:rFonts w:ascii="Times New Roman" w:eastAsia="Times New Roman" w:hAnsi="Times New Roman" w:cs="Times New Roman"/>
          <w:i/>
          <w:iCs/>
          <w:sz w:val="20"/>
          <w:szCs w:val="20"/>
        </w:rPr>
      </w:pPr>
      <w:r w:rsidRPr="00B01CEC">
        <w:rPr>
          <w:rFonts w:ascii="Times New Roman" w:eastAsia="Times New Roman" w:hAnsi="Times New Roman" w:cs="Times New Roman"/>
          <w:b/>
          <w:bCs/>
          <w:sz w:val="20"/>
          <w:szCs w:val="20"/>
        </w:rPr>
        <w:t xml:space="preserve">Sales &amp; M-Pesa payment (simulate/live): </w:t>
      </w:r>
    </w:p>
    <w:p w14:paraId="0A99961C"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noProof/>
          <w:sz w:val="20"/>
          <w:szCs w:val="20"/>
        </w:rPr>
        <w:drawing>
          <wp:inline distT="0" distB="0" distL="0" distR="0" wp14:anchorId="404EF691" wp14:editId="3055F284">
            <wp:extent cx="1986715" cy="4194175"/>
            <wp:effectExtent l="0" t="0" r="0" b="0"/>
            <wp:docPr id="1353843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999307" cy="4220758"/>
                    </a:xfrm>
                    <a:prstGeom prst="rect">
                      <a:avLst/>
                    </a:prstGeom>
                    <a:noFill/>
                  </pic:spPr>
                </pic:pic>
              </a:graphicData>
            </a:graphic>
          </wp:inline>
        </w:drawing>
      </w:r>
    </w:p>
    <w:p w14:paraId="4120721C"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14C67005"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1BC42D1C"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500354FA"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2ADFD170"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67728EA0"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30D68145"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3029F22F"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543CBECE"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3970B47C"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33C8D61C"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3ACABA94" w14:textId="77777777" w:rsidR="00B01CEC" w:rsidRPr="00B01CEC" w:rsidRDefault="00B01CEC" w:rsidP="00B01CEC">
      <w:pPr>
        <w:numPr>
          <w:ilvl w:val="0"/>
          <w:numId w:val="16"/>
        </w:numPr>
        <w:pBdr>
          <w:bottom w:val="single" w:sz="6" w:space="0" w:color="AAAAAA"/>
        </w:pBdr>
        <w:spacing w:after="260" w:line="240" w:lineRule="auto"/>
        <w:rPr>
          <w:rFonts w:ascii="Times New Roman" w:eastAsia="Times New Roman" w:hAnsi="Times New Roman" w:cs="Times New Roman"/>
          <w:i/>
          <w:iCs/>
          <w:sz w:val="20"/>
          <w:szCs w:val="20"/>
        </w:rPr>
      </w:pPr>
      <w:r w:rsidRPr="00B01CEC">
        <w:rPr>
          <w:rFonts w:ascii="Times New Roman" w:eastAsia="Times New Roman" w:hAnsi="Times New Roman" w:cs="Times New Roman"/>
          <w:b/>
          <w:bCs/>
          <w:sz w:val="20"/>
          <w:szCs w:val="20"/>
        </w:rPr>
        <w:t xml:space="preserve">Dark / Light mode toggle: </w:t>
      </w:r>
    </w:p>
    <w:p w14:paraId="0E648168"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noProof/>
          <w:sz w:val="20"/>
          <w:szCs w:val="20"/>
        </w:rPr>
        <w:drawing>
          <wp:inline distT="0" distB="0" distL="0" distR="0" wp14:anchorId="6C45839F" wp14:editId="41D76A84">
            <wp:extent cx="1987806" cy="4196479"/>
            <wp:effectExtent l="0" t="0" r="0" b="0"/>
            <wp:docPr id="20818535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999983" cy="4222185"/>
                    </a:xfrm>
                    <a:prstGeom prst="rect">
                      <a:avLst/>
                    </a:prstGeom>
                    <a:noFill/>
                  </pic:spPr>
                </pic:pic>
              </a:graphicData>
            </a:graphic>
          </wp:inline>
        </w:drawing>
      </w:r>
      <w:r w:rsidRPr="00B01CEC">
        <w:rPr>
          <w:rFonts w:ascii="Times New Roman" w:eastAsia="Times New Roman" w:hAnsi="Times New Roman" w:cs="Times New Roman"/>
          <w:noProof/>
          <w:sz w:val="20"/>
          <w:szCs w:val="20"/>
        </w:rPr>
        <w:drawing>
          <wp:inline distT="0" distB="0" distL="0" distR="0" wp14:anchorId="001E1842" wp14:editId="1D954856">
            <wp:extent cx="2003969" cy="4230601"/>
            <wp:effectExtent l="0" t="0" r="0" b="0"/>
            <wp:docPr id="1397444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026879" cy="4278967"/>
                    </a:xfrm>
                    <a:prstGeom prst="rect">
                      <a:avLst/>
                    </a:prstGeom>
                    <a:noFill/>
                  </pic:spPr>
                </pic:pic>
              </a:graphicData>
            </a:graphic>
          </wp:inline>
        </w:drawing>
      </w:r>
    </w:p>
    <w:p w14:paraId="40C52AC1"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6705FBE3"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6B9D2222"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0633570F"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7A9F92B8"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56CC867E"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7F506E1B" w14:textId="77777777" w:rsidR="00B01CEC" w:rsidRPr="00B01CEC" w:rsidRDefault="00B01CEC" w:rsidP="00B01CEC">
      <w:pPr>
        <w:pBdr>
          <w:bottom w:val="single" w:sz="6" w:space="0" w:color="AAAAAA"/>
        </w:pBdr>
        <w:spacing w:after="260" w:line="240" w:lineRule="auto"/>
        <w:rPr>
          <w:rFonts w:ascii="Times New Roman" w:eastAsia="Times New Roman" w:hAnsi="Times New Roman" w:cs="Times New Roman"/>
          <w:sz w:val="20"/>
          <w:szCs w:val="20"/>
        </w:rPr>
      </w:pPr>
    </w:p>
    <w:p w14:paraId="4B9CF5F2" w14:textId="77777777" w:rsidR="00B01CEC" w:rsidRPr="00B01CEC" w:rsidRDefault="00B01CEC" w:rsidP="00B01CEC">
      <w:pPr>
        <w:spacing w:after="0" w:line="240" w:lineRule="auto"/>
        <w:rPr>
          <w:rFonts w:ascii="Times New Roman" w:eastAsia="Times New Roman" w:hAnsi="Times New Roman" w:cs="Times New Roman"/>
          <w:sz w:val="20"/>
          <w:szCs w:val="20"/>
        </w:rPr>
      </w:pPr>
    </w:p>
    <w:p w14:paraId="5F9433BB" w14:textId="77777777" w:rsidR="00B01CEC" w:rsidRPr="00B01CEC" w:rsidRDefault="00B01CEC" w:rsidP="00B01CEC">
      <w:pPr>
        <w:spacing w:after="0" w:line="240" w:lineRule="auto"/>
        <w:rPr>
          <w:rFonts w:ascii="Times New Roman" w:eastAsia="Times New Roman" w:hAnsi="Times New Roman" w:cs="Times New Roman"/>
          <w:sz w:val="20"/>
          <w:szCs w:val="20"/>
        </w:rPr>
      </w:pPr>
    </w:p>
    <w:p w14:paraId="53917F93" w14:textId="77777777" w:rsidR="00B01CEC" w:rsidRPr="00B01CEC" w:rsidRDefault="00B01CEC" w:rsidP="00B01CEC">
      <w:pPr>
        <w:spacing w:after="0" w:line="240" w:lineRule="auto"/>
        <w:rPr>
          <w:rFonts w:ascii="Times New Roman" w:eastAsia="Times New Roman" w:hAnsi="Times New Roman" w:cs="Times New Roman"/>
          <w:sz w:val="52"/>
          <w:szCs w:val="52"/>
        </w:rPr>
      </w:pPr>
      <w:r w:rsidRPr="00B01CEC">
        <w:rPr>
          <w:rFonts w:ascii="Times New Roman" w:eastAsia="Times New Roman" w:hAnsi="Times New Roman" w:cs="Times New Roman"/>
          <w:sz w:val="52"/>
          <w:szCs w:val="52"/>
        </w:rPr>
        <w:t>3. User Guide</w:t>
      </w:r>
    </w:p>
    <w:p w14:paraId="0FD800CC" w14:textId="77777777" w:rsidR="00B01CEC" w:rsidRPr="00B01CEC" w:rsidRDefault="00B01CEC" w:rsidP="00B01CEC">
      <w:pPr>
        <w:spacing w:after="0" w:line="240" w:lineRule="auto"/>
        <w:outlineLvl w:val="2"/>
        <w:rPr>
          <w:rFonts w:ascii="Times New Roman" w:eastAsia="Times New Roman" w:hAnsi="Times New Roman" w:cs="Times New Roman"/>
          <w:color w:val="1F4D78"/>
          <w:sz w:val="24"/>
          <w:szCs w:val="24"/>
        </w:rPr>
      </w:pPr>
      <w:r w:rsidRPr="00B01CEC">
        <w:rPr>
          <w:rFonts w:ascii="Times New Roman" w:eastAsia="Times New Roman" w:hAnsi="Times New Roman" w:cs="Times New Roman"/>
          <w:color w:val="1F4D78"/>
          <w:sz w:val="24"/>
          <w:szCs w:val="24"/>
        </w:rPr>
        <w:t>Retail Analytics Engine — Quick Start</w:t>
      </w:r>
    </w:p>
    <w:p w14:paraId="6CA35624" w14:textId="77777777" w:rsidR="00B01CEC" w:rsidRPr="00B01CEC" w:rsidRDefault="00B01CEC" w:rsidP="00B01CEC">
      <w:pPr>
        <w:spacing w:after="0" w:line="240" w:lineRule="auto"/>
        <w:outlineLvl w:val="2"/>
        <w:rPr>
          <w:rFonts w:ascii="Times New Roman" w:eastAsia="Times New Roman" w:hAnsi="Times New Roman" w:cs="Times New Roman"/>
          <w:color w:val="1F4D78"/>
          <w:sz w:val="24"/>
          <w:szCs w:val="24"/>
        </w:rPr>
      </w:pPr>
      <w:r w:rsidRPr="00B01CEC">
        <w:rPr>
          <w:rFonts w:ascii="Times New Roman" w:eastAsia="Times New Roman" w:hAnsi="Times New Roman" w:cs="Times New Roman"/>
          <w:color w:val="1F4D78"/>
          <w:sz w:val="24"/>
          <w:szCs w:val="24"/>
        </w:rPr>
        <w:t>Getting Started</w:t>
      </w:r>
    </w:p>
    <w:p w14:paraId="512CA095" w14:textId="77777777" w:rsidR="00B01CEC" w:rsidRPr="00B01CEC" w:rsidRDefault="00B01CEC" w:rsidP="00B01CEC">
      <w:pPr>
        <w:numPr>
          <w:ilvl w:val="0"/>
          <w:numId w:val="15"/>
        </w:numPr>
        <w:spacing w:after="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sz w:val="20"/>
          <w:szCs w:val="20"/>
        </w:rPr>
        <w:t>Install the app and open it. The splash screen loads automatically.</w:t>
      </w:r>
    </w:p>
    <w:p w14:paraId="3819578F" w14:textId="77777777" w:rsidR="00B01CEC" w:rsidRPr="00B01CEC" w:rsidRDefault="00B01CEC" w:rsidP="00B01CEC">
      <w:pPr>
        <w:numPr>
          <w:ilvl w:val="0"/>
          <w:numId w:val="15"/>
        </w:numPr>
        <w:spacing w:after="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sz w:val="20"/>
          <w:szCs w:val="20"/>
        </w:rPr>
        <w:t>Register an account with your name, phone number, and a password. Set a security question — this lets you recover your password later without needing an admin.</w:t>
      </w:r>
    </w:p>
    <w:p w14:paraId="3F40E436" w14:textId="77777777" w:rsidR="00B01CEC" w:rsidRPr="00B01CEC" w:rsidRDefault="00B01CEC" w:rsidP="00B01CEC">
      <w:pPr>
        <w:numPr>
          <w:ilvl w:val="0"/>
          <w:numId w:val="15"/>
        </w:numPr>
        <w:spacing w:after="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sz w:val="20"/>
          <w:szCs w:val="20"/>
        </w:rPr>
        <w:t>Log in with your registered credentials.</w:t>
      </w:r>
    </w:p>
    <w:p w14:paraId="377FCE99" w14:textId="77777777" w:rsidR="00B01CEC" w:rsidRPr="00B01CEC" w:rsidRDefault="00B01CEC" w:rsidP="00B01CEC">
      <w:pPr>
        <w:spacing w:after="0" w:line="240" w:lineRule="auto"/>
        <w:outlineLvl w:val="2"/>
        <w:rPr>
          <w:rFonts w:ascii="Times New Roman" w:eastAsia="Times New Roman" w:hAnsi="Times New Roman" w:cs="Times New Roman"/>
          <w:color w:val="1F4D78"/>
          <w:sz w:val="24"/>
          <w:szCs w:val="24"/>
        </w:rPr>
      </w:pPr>
      <w:r w:rsidRPr="00B01CEC">
        <w:rPr>
          <w:rFonts w:ascii="Times New Roman" w:eastAsia="Times New Roman" w:hAnsi="Times New Roman" w:cs="Times New Roman"/>
          <w:color w:val="1F4D78"/>
          <w:sz w:val="24"/>
          <w:szCs w:val="24"/>
        </w:rPr>
        <w:t>Managing Stock</w:t>
      </w:r>
    </w:p>
    <w:p w14:paraId="3D259B66" w14:textId="77777777" w:rsidR="00B01CEC" w:rsidRPr="00B01CEC" w:rsidRDefault="00B01CEC" w:rsidP="00B01CEC">
      <w:pPr>
        <w:numPr>
          <w:ilvl w:val="0"/>
          <w:numId w:val="15"/>
        </w:numPr>
        <w:spacing w:after="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sz w:val="20"/>
          <w:szCs w:val="20"/>
        </w:rPr>
        <w:t>Open the Catalog screen to view current inventory.</w:t>
      </w:r>
    </w:p>
    <w:p w14:paraId="66C76D65" w14:textId="77777777" w:rsidR="00B01CEC" w:rsidRPr="00B01CEC" w:rsidRDefault="00B01CEC" w:rsidP="00B01CEC">
      <w:pPr>
        <w:numPr>
          <w:ilvl w:val="0"/>
          <w:numId w:val="15"/>
        </w:numPr>
        <w:spacing w:after="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sz w:val="20"/>
          <w:szCs w:val="20"/>
        </w:rPr>
        <w:t>Tap Add Stock and either type in product details or take a photo — the built-in AI will suggest the product name and category automatically.</w:t>
      </w:r>
    </w:p>
    <w:p w14:paraId="0BBCB7A0" w14:textId="77777777" w:rsidR="00B01CEC" w:rsidRPr="00B01CEC" w:rsidRDefault="00B01CEC" w:rsidP="00B01CEC">
      <w:pPr>
        <w:numPr>
          <w:ilvl w:val="0"/>
          <w:numId w:val="15"/>
        </w:numPr>
        <w:spacing w:after="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sz w:val="20"/>
          <w:szCs w:val="20"/>
        </w:rPr>
        <w:t>Stock levels update automatically as sales are recorded.</w:t>
      </w:r>
    </w:p>
    <w:p w14:paraId="61DD393C" w14:textId="77777777" w:rsidR="00B01CEC" w:rsidRPr="00B01CEC" w:rsidRDefault="00B01CEC" w:rsidP="00B01CEC">
      <w:pPr>
        <w:spacing w:after="0" w:line="240" w:lineRule="auto"/>
        <w:outlineLvl w:val="2"/>
        <w:rPr>
          <w:rFonts w:ascii="Times New Roman" w:eastAsia="Times New Roman" w:hAnsi="Times New Roman" w:cs="Times New Roman"/>
          <w:color w:val="1F4D78"/>
          <w:sz w:val="24"/>
          <w:szCs w:val="24"/>
        </w:rPr>
      </w:pPr>
      <w:r w:rsidRPr="00B01CEC">
        <w:rPr>
          <w:rFonts w:ascii="Times New Roman" w:eastAsia="Times New Roman" w:hAnsi="Times New Roman" w:cs="Times New Roman"/>
          <w:color w:val="1F4D78"/>
          <w:sz w:val="24"/>
          <w:szCs w:val="24"/>
        </w:rPr>
        <w:t>Recording a Sale</w:t>
      </w:r>
    </w:p>
    <w:p w14:paraId="7EE990E7" w14:textId="77777777" w:rsidR="00B01CEC" w:rsidRPr="00B01CEC" w:rsidRDefault="00B01CEC" w:rsidP="00B01CEC">
      <w:pPr>
        <w:numPr>
          <w:ilvl w:val="0"/>
          <w:numId w:val="15"/>
        </w:numPr>
        <w:spacing w:after="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sz w:val="20"/>
          <w:szCs w:val="20"/>
        </w:rPr>
        <w:t>Select a product from the catalog and choose Sell.</w:t>
      </w:r>
    </w:p>
    <w:p w14:paraId="6168F383" w14:textId="77777777" w:rsidR="00B01CEC" w:rsidRPr="00B01CEC" w:rsidRDefault="00B01CEC" w:rsidP="00B01CEC">
      <w:pPr>
        <w:numPr>
          <w:ilvl w:val="0"/>
          <w:numId w:val="15"/>
        </w:numPr>
        <w:spacing w:after="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sz w:val="20"/>
          <w:szCs w:val="20"/>
        </w:rPr>
        <w:t>Choose a payment method. The Simulate Payment toggle is on by default for safe testing — turn it off to process a real M-Pesa STK push.</w:t>
      </w:r>
    </w:p>
    <w:p w14:paraId="1252E3B3" w14:textId="77777777" w:rsidR="00B01CEC" w:rsidRPr="00B01CEC" w:rsidRDefault="00B01CEC" w:rsidP="00B01CEC">
      <w:pPr>
        <w:numPr>
          <w:ilvl w:val="0"/>
          <w:numId w:val="15"/>
        </w:numPr>
        <w:spacing w:after="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sz w:val="20"/>
          <w:szCs w:val="20"/>
        </w:rPr>
        <w:t>Every sale is saved immediately and reflected in the analytics dashboard.</w:t>
      </w:r>
    </w:p>
    <w:p w14:paraId="10F60E37" w14:textId="77777777" w:rsidR="00B01CEC" w:rsidRPr="00B01CEC" w:rsidRDefault="00B01CEC" w:rsidP="00B01CEC">
      <w:pPr>
        <w:spacing w:after="0" w:line="240" w:lineRule="auto"/>
        <w:outlineLvl w:val="2"/>
        <w:rPr>
          <w:rFonts w:ascii="Times New Roman" w:eastAsia="Times New Roman" w:hAnsi="Times New Roman" w:cs="Times New Roman"/>
          <w:color w:val="1F4D78"/>
          <w:sz w:val="24"/>
          <w:szCs w:val="24"/>
        </w:rPr>
      </w:pPr>
      <w:r w:rsidRPr="00B01CEC">
        <w:rPr>
          <w:rFonts w:ascii="Times New Roman" w:eastAsia="Times New Roman" w:hAnsi="Times New Roman" w:cs="Times New Roman"/>
          <w:color w:val="1F4D78"/>
          <w:sz w:val="24"/>
          <w:szCs w:val="24"/>
        </w:rPr>
        <w:t>Viewing Analytics</w:t>
      </w:r>
    </w:p>
    <w:p w14:paraId="4A8C12B2" w14:textId="77777777" w:rsidR="00B01CEC" w:rsidRPr="00B01CEC" w:rsidRDefault="00B01CEC" w:rsidP="00B01CEC">
      <w:pPr>
        <w:numPr>
          <w:ilvl w:val="0"/>
          <w:numId w:val="15"/>
        </w:numPr>
        <w:spacing w:after="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sz w:val="20"/>
          <w:szCs w:val="20"/>
        </w:rPr>
        <w:t xml:space="preserve">The Dashboard </w:t>
      </w:r>
      <w:proofErr w:type="spellStart"/>
      <w:r w:rsidRPr="00B01CEC">
        <w:rPr>
          <w:rFonts w:ascii="Times New Roman" w:eastAsia="Times New Roman" w:hAnsi="Times New Roman" w:cs="Times New Roman"/>
          <w:sz w:val="20"/>
          <w:szCs w:val="20"/>
        </w:rPr>
        <w:t>summarises</w:t>
      </w:r>
      <w:proofErr w:type="spellEnd"/>
      <w:r w:rsidRPr="00B01CEC">
        <w:rPr>
          <w:rFonts w:ascii="Times New Roman" w:eastAsia="Times New Roman" w:hAnsi="Times New Roman" w:cs="Times New Roman"/>
          <w:sz w:val="20"/>
          <w:szCs w:val="20"/>
        </w:rPr>
        <w:t xml:space="preserve"> sales, top-selling products, and stock trends at a glance.</w:t>
      </w:r>
    </w:p>
    <w:p w14:paraId="7AB611C6" w14:textId="77777777" w:rsidR="00B01CEC" w:rsidRPr="00B01CEC" w:rsidRDefault="00B01CEC" w:rsidP="00B01CEC">
      <w:pPr>
        <w:numPr>
          <w:ilvl w:val="0"/>
          <w:numId w:val="15"/>
        </w:numPr>
        <w:spacing w:after="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sz w:val="20"/>
          <w:szCs w:val="20"/>
        </w:rPr>
        <w:t>Use this to spot what's moving fast and what needs restocking.</w:t>
      </w:r>
    </w:p>
    <w:p w14:paraId="35D4D456" w14:textId="77777777" w:rsidR="00B01CEC" w:rsidRPr="00B01CEC" w:rsidRDefault="00B01CEC" w:rsidP="00B01CEC">
      <w:pPr>
        <w:spacing w:after="0" w:line="240" w:lineRule="auto"/>
        <w:outlineLvl w:val="2"/>
        <w:rPr>
          <w:rFonts w:ascii="Times New Roman" w:eastAsia="Times New Roman" w:hAnsi="Times New Roman" w:cs="Times New Roman"/>
          <w:color w:val="1F4D78"/>
          <w:sz w:val="24"/>
          <w:szCs w:val="24"/>
        </w:rPr>
      </w:pPr>
      <w:r w:rsidRPr="00B01CEC">
        <w:rPr>
          <w:rFonts w:ascii="Times New Roman" w:eastAsia="Times New Roman" w:hAnsi="Times New Roman" w:cs="Times New Roman"/>
          <w:color w:val="1F4D78"/>
          <w:sz w:val="24"/>
          <w:szCs w:val="24"/>
        </w:rPr>
        <w:t>Account &amp; Settings</w:t>
      </w:r>
    </w:p>
    <w:p w14:paraId="40E2C760" w14:textId="77777777" w:rsidR="00B01CEC" w:rsidRPr="00B01CEC" w:rsidRDefault="00B01CEC" w:rsidP="00B01CEC">
      <w:pPr>
        <w:numPr>
          <w:ilvl w:val="0"/>
          <w:numId w:val="15"/>
        </w:numPr>
        <w:spacing w:after="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sz w:val="20"/>
          <w:szCs w:val="20"/>
        </w:rPr>
        <w:t>Switch between Dark and Light mode from the Profile screen.</w:t>
      </w:r>
    </w:p>
    <w:p w14:paraId="57078970" w14:textId="77777777" w:rsidR="00B01CEC" w:rsidRPr="00B01CEC" w:rsidRDefault="00B01CEC" w:rsidP="00B01CEC">
      <w:pPr>
        <w:numPr>
          <w:ilvl w:val="0"/>
          <w:numId w:val="15"/>
        </w:numPr>
        <w:spacing w:after="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sz w:val="20"/>
          <w:szCs w:val="20"/>
        </w:rPr>
        <w:t>Forgot your password? Answer your security question to reset it yourself, or ask a Merchant-role admin to reset it for you.</w:t>
      </w:r>
    </w:p>
    <w:p w14:paraId="5730662D" w14:textId="77777777" w:rsidR="00B01CEC" w:rsidRPr="00B01CEC" w:rsidRDefault="00B01CEC" w:rsidP="00B01CEC">
      <w:pPr>
        <w:spacing w:after="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sz w:val="20"/>
          <w:szCs w:val="20"/>
        </w:rPr>
        <w:br w:type="page"/>
      </w:r>
    </w:p>
    <w:p w14:paraId="76CCBA0A" w14:textId="77777777" w:rsidR="00B01CEC" w:rsidRPr="00B01CEC" w:rsidRDefault="00B01CEC" w:rsidP="00B01CEC">
      <w:pPr>
        <w:spacing w:after="0" w:line="240" w:lineRule="auto"/>
        <w:outlineLvl w:val="1"/>
        <w:rPr>
          <w:rFonts w:ascii="Times New Roman" w:eastAsia="Times New Roman" w:hAnsi="Times New Roman" w:cs="Times New Roman"/>
          <w:color w:val="2E74B5"/>
          <w:sz w:val="26"/>
          <w:szCs w:val="26"/>
        </w:rPr>
      </w:pPr>
      <w:r w:rsidRPr="00B01CEC">
        <w:rPr>
          <w:rFonts w:ascii="Times New Roman" w:eastAsia="Times New Roman" w:hAnsi="Times New Roman" w:cs="Times New Roman"/>
          <w:color w:val="2E74B5"/>
          <w:sz w:val="26"/>
          <w:szCs w:val="26"/>
        </w:rPr>
        <w:lastRenderedPageBreak/>
        <w:t>4. Two-Minute Product Pitch</w:t>
      </w:r>
    </w:p>
    <w:p w14:paraId="270A0ED7" w14:textId="77777777" w:rsidR="00B01CEC" w:rsidRPr="00B01CEC" w:rsidRDefault="00B01CEC" w:rsidP="00B01CEC">
      <w:pPr>
        <w:spacing w:after="120" w:line="240" w:lineRule="auto"/>
        <w:rPr>
          <w:rFonts w:ascii="Times New Roman" w:eastAsia="Times New Roman" w:hAnsi="Times New Roman" w:cs="Times New Roman"/>
          <w:sz w:val="20"/>
          <w:szCs w:val="20"/>
        </w:rPr>
      </w:pPr>
    </w:p>
    <w:p w14:paraId="47E815A9" w14:textId="77777777" w:rsidR="00B01CEC" w:rsidRPr="00B01CEC" w:rsidRDefault="00B01CEC" w:rsidP="00B01CEC">
      <w:pPr>
        <w:spacing w:after="0" w:line="240" w:lineRule="auto"/>
        <w:rPr>
          <w:rFonts w:ascii="Times New Roman" w:eastAsia="Times New Roman" w:hAnsi="Times New Roman" w:cs="Times New Roman"/>
          <w:sz w:val="20"/>
          <w:szCs w:val="20"/>
        </w:rPr>
      </w:pPr>
    </w:p>
    <w:p w14:paraId="2D93E025" w14:textId="77777777" w:rsidR="00B01CEC" w:rsidRPr="00B01CEC" w:rsidRDefault="00B01CEC" w:rsidP="00B01CEC">
      <w:pPr>
        <w:spacing w:after="12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sz w:val="20"/>
          <w:szCs w:val="20"/>
        </w:rPr>
        <w:t xml:space="preserve">Every day, small retail shop owners lose money without even </w:t>
      </w:r>
      <w:proofErr w:type="spellStart"/>
      <w:r w:rsidRPr="00B01CEC">
        <w:rPr>
          <w:rFonts w:ascii="Times New Roman" w:eastAsia="Times New Roman" w:hAnsi="Times New Roman" w:cs="Times New Roman"/>
          <w:sz w:val="20"/>
          <w:szCs w:val="20"/>
        </w:rPr>
        <w:t>realising</w:t>
      </w:r>
      <w:proofErr w:type="spellEnd"/>
      <w:r w:rsidRPr="00B01CEC">
        <w:rPr>
          <w:rFonts w:ascii="Times New Roman" w:eastAsia="Times New Roman" w:hAnsi="Times New Roman" w:cs="Times New Roman"/>
          <w:sz w:val="20"/>
          <w:szCs w:val="20"/>
        </w:rPr>
        <w:t xml:space="preserve"> it — stock that walks out the door unrecorded, sales that never get written down, and no clear picture of what's actually selling. Retail Analytics Engine fixes that.</w:t>
      </w:r>
    </w:p>
    <w:p w14:paraId="1D0AA690" w14:textId="77777777" w:rsidR="00B01CEC" w:rsidRPr="00B01CEC" w:rsidRDefault="00B01CEC" w:rsidP="00B01CEC">
      <w:pPr>
        <w:spacing w:after="12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sz w:val="20"/>
          <w:szCs w:val="20"/>
        </w:rPr>
        <w:t>It's a mobile app built for small and growing retail businesses — shop owners, kiosk operators, and small enterprise managers who need real business tools but can't afford a full point-of-sale system.</w:t>
      </w:r>
    </w:p>
    <w:p w14:paraId="3CA4A1DA" w14:textId="77777777" w:rsidR="00B01CEC" w:rsidRPr="00B01CEC" w:rsidRDefault="00B01CEC" w:rsidP="00B01CEC">
      <w:pPr>
        <w:spacing w:after="12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sz w:val="20"/>
          <w:szCs w:val="20"/>
        </w:rPr>
        <w:t>With Retail Analytics Engine, you can manage your entire inventory from your phone, adding new stock in seconds using AI-powered photo recognition — just snap a picture, and the app identifies the product for you. Every sale is recorded instantly, whether it's cash or M-Pesa, and the app includes a safe simulation mode for testing before going live with real payments.</w:t>
      </w:r>
    </w:p>
    <w:p w14:paraId="12E2033C" w14:textId="77777777" w:rsidR="00B01CEC" w:rsidRPr="00B01CEC" w:rsidRDefault="00B01CEC" w:rsidP="00B01CEC">
      <w:pPr>
        <w:spacing w:after="12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sz w:val="20"/>
          <w:szCs w:val="20"/>
        </w:rPr>
        <w:t>But the real value is visibility. The built-in analytics dashboard shows you what's selling, what's not, and where your stock stands — turning daily shop activity into decisions you can actually act on.</w:t>
      </w:r>
    </w:p>
    <w:p w14:paraId="03A2E2E0" w14:textId="77777777" w:rsidR="00B01CEC" w:rsidRPr="00B01CEC" w:rsidRDefault="00B01CEC" w:rsidP="00B01CEC">
      <w:pPr>
        <w:spacing w:after="12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sz w:val="20"/>
          <w:szCs w:val="20"/>
        </w:rPr>
        <w:t>We've also built this for real-world reliability: secure password recovery, dark and light modes for comfortable use at any time of day, and offline-aware syncing so the app keeps working even with patchy connectivity.</w:t>
      </w:r>
    </w:p>
    <w:p w14:paraId="1AE66932" w14:textId="77777777" w:rsidR="00B01CEC" w:rsidRPr="00B01CEC" w:rsidRDefault="00B01CEC" w:rsidP="00B01CEC">
      <w:pPr>
        <w:spacing w:after="12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sz w:val="20"/>
          <w:szCs w:val="20"/>
        </w:rPr>
        <w:t>Looking ahead, our roadmap includes an AI assistant to answer business questions directly inside the app, deeper sales forecasting, and multi-branch support for shop owners running more than one location.</w:t>
      </w:r>
    </w:p>
    <w:p w14:paraId="145E5106" w14:textId="77777777" w:rsidR="00B01CEC" w:rsidRPr="00B01CEC" w:rsidRDefault="00B01CEC" w:rsidP="00B01CEC">
      <w:pPr>
        <w:spacing w:after="120" w:line="240" w:lineRule="auto"/>
        <w:rPr>
          <w:rFonts w:ascii="Times New Roman" w:eastAsia="Times New Roman" w:hAnsi="Times New Roman" w:cs="Times New Roman"/>
          <w:sz w:val="20"/>
          <w:szCs w:val="20"/>
        </w:rPr>
      </w:pPr>
      <w:r w:rsidRPr="00B01CEC">
        <w:rPr>
          <w:rFonts w:ascii="Times New Roman" w:eastAsia="Times New Roman" w:hAnsi="Times New Roman" w:cs="Times New Roman"/>
          <w:sz w:val="20"/>
          <w:szCs w:val="20"/>
        </w:rPr>
        <w:t xml:space="preserve">Retail Analytics Engine turns a shopkeeper's phone into a full business command </w:t>
      </w:r>
      <w:proofErr w:type="spellStart"/>
      <w:r w:rsidRPr="00B01CEC">
        <w:rPr>
          <w:rFonts w:ascii="Times New Roman" w:eastAsia="Times New Roman" w:hAnsi="Times New Roman" w:cs="Times New Roman"/>
          <w:sz w:val="20"/>
          <w:szCs w:val="20"/>
        </w:rPr>
        <w:t>centre</w:t>
      </w:r>
      <w:proofErr w:type="spellEnd"/>
      <w:r w:rsidRPr="00B01CEC">
        <w:rPr>
          <w:rFonts w:ascii="Times New Roman" w:eastAsia="Times New Roman" w:hAnsi="Times New Roman" w:cs="Times New Roman"/>
          <w:sz w:val="20"/>
          <w:szCs w:val="20"/>
        </w:rPr>
        <w:t xml:space="preserve"> — simple enough to use on day one, powerful enough to grow with the business.</w:t>
      </w:r>
    </w:p>
    <w:p w14:paraId="57CDF7E4" w14:textId="77777777" w:rsidR="00B01CEC" w:rsidRDefault="00B01CEC" w:rsidP="006B6BA3"/>
    <w:p w14:paraId="406EA313" w14:textId="77777777" w:rsidR="00B01CEC" w:rsidRDefault="00B01CEC" w:rsidP="006B6BA3"/>
    <w:p w14:paraId="280D7DB9" w14:textId="77777777" w:rsidR="00B01CEC" w:rsidRDefault="00B01CEC" w:rsidP="006B6BA3"/>
    <w:p w14:paraId="2414A85E" w14:textId="77777777" w:rsidR="00B01CEC" w:rsidRDefault="00B01CEC" w:rsidP="006B6BA3"/>
    <w:p w14:paraId="5E5C8619" w14:textId="77777777" w:rsidR="00B01CEC" w:rsidRDefault="00B01CEC" w:rsidP="006B6BA3"/>
    <w:p w14:paraId="4B682336" w14:textId="77777777" w:rsidR="00B01CEC" w:rsidRDefault="00B01CEC" w:rsidP="006B6BA3"/>
    <w:p w14:paraId="3F14F974" w14:textId="77777777" w:rsidR="00B01CEC" w:rsidRDefault="00B01CEC" w:rsidP="006B6BA3"/>
    <w:p w14:paraId="3E1F4921" w14:textId="77777777" w:rsidR="00B01CEC" w:rsidRDefault="00B01CEC" w:rsidP="006B6BA3"/>
    <w:p w14:paraId="6AE46A91" w14:textId="77777777" w:rsidR="00B01CEC" w:rsidRDefault="00B01CEC" w:rsidP="006B6BA3"/>
    <w:p w14:paraId="3F7809BC" w14:textId="77777777" w:rsidR="00B01CEC" w:rsidRPr="006B6BA3" w:rsidRDefault="00B01CEC" w:rsidP="006B6BA3"/>
    <w:p w14:paraId="6E9F4563" w14:textId="489E1F65" w:rsidR="005113E2" w:rsidRDefault="00000000">
      <w:r>
        <w:br/>
      </w:r>
    </w:p>
    <w:p w14:paraId="6F35DEC6" w14:textId="77777777" w:rsidR="005113E2" w:rsidRDefault="005113E2"/>
    <w:p w14:paraId="00B03CDB" w14:textId="77777777" w:rsidR="005113E2" w:rsidRDefault="00000000">
      <w:pPr>
        <w:pStyle w:val="Heading1"/>
      </w:pPr>
      <w:r>
        <w:lastRenderedPageBreak/>
        <w:t>Week 12: Testing and Debugging</w:t>
      </w:r>
    </w:p>
    <w:p w14:paraId="593729DB" w14:textId="77777777" w:rsidR="005033F4" w:rsidRPr="005033F4" w:rsidRDefault="005033F4" w:rsidP="005033F4">
      <w:pPr>
        <w:spacing w:after="40" w:line="240" w:lineRule="auto"/>
        <w:jc w:val="center"/>
        <w:rPr>
          <w:rFonts w:ascii="Times New Roman" w:eastAsia="Times New Roman" w:hAnsi="Times New Roman" w:cs="Times New Roman"/>
          <w:sz w:val="20"/>
          <w:szCs w:val="20"/>
        </w:rPr>
      </w:pPr>
      <w:r w:rsidRPr="005033F4">
        <w:rPr>
          <w:rFonts w:ascii="Times New Roman" w:eastAsia="Times New Roman" w:hAnsi="Times New Roman" w:cs="Times New Roman"/>
          <w:b/>
          <w:bCs/>
          <w:color w:val="1F7A3D"/>
          <w:sz w:val="40"/>
          <w:szCs w:val="40"/>
        </w:rPr>
        <w:t>Week 12: Testing and Debugging Mobile Applications</w:t>
      </w:r>
    </w:p>
    <w:p w14:paraId="344D94E5" w14:textId="77777777" w:rsidR="005033F4" w:rsidRPr="005033F4" w:rsidRDefault="005033F4" w:rsidP="005033F4">
      <w:pPr>
        <w:spacing w:after="400" w:line="240" w:lineRule="auto"/>
        <w:jc w:val="center"/>
        <w:rPr>
          <w:rFonts w:ascii="Times New Roman" w:eastAsia="Times New Roman" w:hAnsi="Times New Roman" w:cs="Times New Roman"/>
          <w:sz w:val="20"/>
          <w:szCs w:val="20"/>
        </w:rPr>
      </w:pPr>
      <w:r w:rsidRPr="005033F4">
        <w:rPr>
          <w:rFonts w:ascii="Times New Roman" w:eastAsia="Times New Roman" w:hAnsi="Times New Roman" w:cs="Times New Roman"/>
          <w:i/>
          <w:iCs/>
        </w:rPr>
        <w:t>Retail Analytics Engine – Continuous App Development Project</w:t>
      </w:r>
    </w:p>
    <w:p w14:paraId="1F55E2F8" w14:textId="77777777" w:rsidR="005033F4" w:rsidRPr="005033F4" w:rsidRDefault="005033F4" w:rsidP="005033F4">
      <w:pPr>
        <w:spacing w:after="0" w:line="240" w:lineRule="auto"/>
        <w:rPr>
          <w:rFonts w:ascii="Times New Roman" w:eastAsia="Times New Roman" w:hAnsi="Times New Roman" w:cs="Times New Roman"/>
          <w:sz w:val="20"/>
          <w:szCs w:val="20"/>
        </w:rPr>
      </w:pPr>
      <w:r w:rsidRPr="005033F4">
        <w:rPr>
          <w:rFonts w:ascii="Times New Roman" w:eastAsia="Times New Roman" w:hAnsi="Times New Roman" w:cs="Times New Roman"/>
          <w:b/>
          <w:bCs/>
          <w:color w:val="1F7A3D"/>
          <w:sz w:val="32"/>
          <w:szCs w:val="32"/>
        </w:rPr>
        <w:t>1. Application Overview</w:t>
      </w:r>
    </w:p>
    <w:p w14:paraId="3CF10C66" w14:textId="77777777" w:rsidR="005033F4" w:rsidRPr="005033F4" w:rsidRDefault="005033F4" w:rsidP="005033F4">
      <w:pPr>
        <w:spacing w:after="160" w:line="300" w:lineRule="auto"/>
        <w:rPr>
          <w:rFonts w:ascii="Times New Roman" w:eastAsia="Times New Roman" w:hAnsi="Times New Roman" w:cs="Times New Roman"/>
          <w:sz w:val="20"/>
          <w:szCs w:val="20"/>
        </w:rPr>
      </w:pPr>
      <w:r w:rsidRPr="005033F4">
        <w:rPr>
          <w:rFonts w:ascii="Times New Roman" w:eastAsia="Times New Roman" w:hAnsi="Times New Roman" w:cs="Times New Roman"/>
        </w:rPr>
        <w:t xml:space="preserve">The Retail Analytics Engine is a Flutter-based mobile application built for </w:t>
      </w:r>
      <w:proofErr w:type="spellStart"/>
      <w:r w:rsidRPr="005033F4">
        <w:rPr>
          <w:rFonts w:ascii="Times New Roman" w:eastAsia="Times New Roman" w:hAnsi="Times New Roman" w:cs="Times New Roman"/>
        </w:rPr>
        <w:t>Jivu</w:t>
      </w:r>
      <w:proofErr w:type="spellEnd"/>
      <w:r w:rsidRPr="005033F4">
        <w:rPr>
          <w:rFonts w:ascii="Times New Roman" w:eastAsia="Times New Roman" w:hAnsi="Times New Roman" w:cs="Times New Roman"/>
        </w:rPr>
        <w:t xml:space="preserve"> Limited, designed to help small retail merchants manage stock, record sales, and understand the financial health of their business in real time.</w:t>
      </w:r>
    </w:p>
    <w:p w14:paraId="067589C3" w14:textId="77777777" w:rsidR="005033F4" w:rsidRPr="005033F4" w:rsidRDefault="005033F4" w:rsidP="005033F4">
      <w:pPr>
        <w:spacing w:after="160" w:line="300" w:lineRule="auto"/>
        <w:rPr>
          <w:rFonts w:ascii="Times New Roman" w:eastAsia="Times New Roman" w:hAnsi="Times New Roman" w:cs="Times New Roman"/>
          <w:sz w:val="20"/>
          <w:szCs w:val="20"/>
        </w:rPr>
      </w:pPr>
      <w:r w:rsidRPr="005033F4">
        <w:rPr>
          <w:rFonts w:ascii="Times New Roman" w:eastAsia="Times New Roman" w:hAnsi="Times New Roman" w:cs="Times New Roman"/>
        </w:rPr>
        <w:t>Core features developed over the life of the project include:</w:t>
      </w:r>
    </w:p>
    <w:p w14:paraId="6632B61C" w14:textId="77777777" w:rsidR="005033F4" w:rsidRPr="005033F4" w:rsidRDefault="005033F4" w:rsidP="005033F4">
      <w:pPr>
        <w:numPr>
          <w:ilvl w:val="0"/>
          <w:numId w:val="17"/>
        </w:numPr>
        <w:spacing w:after="80" w:line="240" w:lineRule="auto"/>
        <w:rPr>
          <w:rFonts w:ascii="Times New Roman" w:eastAsia="Times New Roman" w:hAnsi="Times New Roman" w:cs="Times New Roman"/>
          <w:sz w:val="20"/>
          <w:szCs w:val="20"/>
        </w:rPr>
      </w:pPr>
      <w:r w:rsidRPr="005033F4">
        <w:rPr>
          <w:rFonts w:ascii="Times New Roman" w:eastAsia="Times New Roman" w:hAnsi="Times New Roman" w:cs="Times New Roman"/>
        </w:rPr>
        <w:t>Inventory management with cost price, selling price, stock quantity, and category tracking</w:t>
      </w:r>
    </w:p>
    <w:p w14:paraId="428139D2" w14:textId="77777777" w:rsidR="005033F4" w:rsidRPr="005033F4" w:rsidRDefault="005033F4" w:rsidP="005033F4">
      <w:pPr>
        <w:numPr>
          <w:ilvl w:val="0"/>
          <w:numId w:val="17"/>
        </w:numPr>
        <w:spacing w:after="80" w:line="240" w:lineRule="auto"/>
        <w:rPr>
          <w:rFonts w:ascii="Times New Roman" w:eastAsia="Times New Roman" w:hAnsi="Times New Roman" w:cs="Times New Roman"/>
          <w:sz w:val="20"/>
          <w:szCs w:val="20"/>
        </w:rPr>
      </w:pPr>
      <w:r w:rsidRPr="005033F4">
        <w:rPr>
          <w:rFonts w:ascii="Times New Roman" w:eastAsia="Times New Roman" w:hAnsi="Times New Roman" w:cs="Times New Roman"/>
        </w:rPr>
        <w:t>Sale recording with automatic profit, revenue, and cost calculations</w:t>
      </w:r>
    </w:p>
    <w:p w14:paraId="72940B79" w14:textId="77777777" w:rsidR="005033F4" w:rsidRPr="005033F4" w:rsidRDefault="005033F4" w:rsidP="005033F4">
      <w:pPr>
        <w:numPr>
          <w:ilvl w:val="0"/>
          <w:numId w:val="17"/>
        </w:numPr>
        <w:spacing w:after="80" w:line="240" w:lineRule="auto"/>
        <w:rPr>
          <w:rFonts w:ascii="Times New Roman" w:eastAsia="Times New Roman" w:hAnsi="Times New Roman" w:cs="Times New Roman"/>
          <w:sz w:val="20"/>
          <w:szCs w:val="20"/>
        </w:rPr>
      </w:pPr>
      <w:r w:rsidRPr="005033F4">
        <w:rPr>
          <w:rFonts w:ascii="Times New Roman" w:eastAsia="Times New Roman" w:hAnsi="Times New Roman" w:cs="Times New Roman"/>
        </w:rPr>
        <w:t xml:space="preserve">A Profit &amp; Loss ledger </w:t>
      </w:r>
      <w:proofErr w:type="spellStart"/>
      <w:r w:rsidRPr="005033F4">
        <w:rPr>
          <w:rFonts w:ascii="Times New Roman" w:eastAsia="Times New Roman" w:hAnsi="Times New Roman" w:cs="Times New Roman"/>
        </w:rPr>
        <w:t>summarising</w:t>
      </w:r>
      <w:proofErr w:type="spellEnd"/>
      <w:r w:rsidRPr="005033F4">
        <w:rPr>
          <w:rFonts w:ascii="Times New Roman" w:eastAsia="Times New Roman" w:hAnsi="Times New Roman" w:cs="Times New Roman"/>
        </w:rPr>
        <w:t xml:space="preserve"> monthly performance, best/worst products, and loss-risk items</w:t>
      </w:r>
    </w:p>
    <w:p w14:paraId="34890729" w14:textId="77777777" w:rsidR="005033F4" w:rsidRPr="005033F4" w:rsidRDefault="005033F4" w:rsidP="005033F4">
      <w:pPr>
        <w:numPr>
          <w:ilvl w:val="0"/>
          <w:numId w:val="17"/>
        </w:numPr>
        <w:spacing w:after="80" w:line="240" w:lineRule="auto"/>
        <w:rPr>
          <w:rFonts w:ascii="Times New Roman" w:eastAsia="Times New Roman" w:hAnsi="Times New Roman" w:cs="Times New Roman"/>
          <w:sz w:val="20"/>
          <w:szCs w:val="20"/>
        </w:rPr>
      </w:pPr>
      <w:r w:rsidRPr="005033F4">
        <w:rPr>
          <w:rFonts w:ascii="Times New Roman" w:eastAsia="Times New Roman" w:hAnsi="Times New Roman" w:cs="Times New Roman"/>
        </w:rPr>
        <w:t>An Intelligent Advisory Engine that generates restocking, pricing, and risk alerts from live inventory data</w:t>
      </w:r>
    </w:p>
    <w:p w14:paraId="07E48072" w14:textId="77777777" w:rsidR="005033F4" w:rsidRPr="005033F4" w:rsidRDefault="005033F4" w:rsidP="005033F4">
      <w:pPr>
        <w:numPr>
          <w:ilvl w:val="0"/>
          <w:numId w:val="17"/>
        </w:numPr>
        <w:spacing w:after="80" w:line="240" w:lineRule="auto"/>
        <w:rPr>
          <w:rFonts w:ascii="Times New Roman" w:eastAsia="Times New Roman" w:hAnsi="Times New Roman" w:cs="Times New Roman"/>
          <w:sz w:val="20"/>
          <w:szCs w:val="20"/>
        </w:rPr>
      </w:pPr>
      <w:r w:rsidRPr="005033F4">
        <w:rPr>
          <w:rFonts w:ascii="Times New Roman" w:eastAsia="Times New Roman" w:hAnsi="Times New Roman" w:cs="Times New Roman"/>
        </w:rPr>
        <w:t>Live Kenya economic context (inflation and GDP data from the World Bank Open Data API) feeding into pricing advice</w:t>
      </w:r>
    </w:p>
    <w:p w14:paraId="64205301" w14:textId="77777777" w:rsidR="005033F4" w:rsidRPr="005033F4" w:rsidRDefault="005033F4" w:rsidP="005033F4">
      <w:pPr>
        <w:numPr>
          <w:ilvl w:val="0"/>
          <w:numId w:val="17"/>
        </w:numPr>
        <w:spacing w:after="80" w:line="240" w:lineRule="auto"/>
        <w:rPr>
          <w:rFonts w:ascii="Times New Roman" w:eastAsia="Times New Roman" w:hAnsi="Times New Roman" w:cs="Times New Roman"/>
          <w:sz w:val="20"/>
          <w:szCs w:val="20"/>
        </w:rPr>
      </w:pPr>
      <w:r w:rsidRPr="005033F4">
        <w:rPr>
          <w:rFonts w:ascii="Times New Roman" w:eastAsia="Times New Roman" w:hAnsi="Times New Roman" w:cs="Times New Roman"/>
        </w:rPr>
        <w:t xml:space="preserve">M-Pesa payment integration via </w:t>
      </w:r>
      <w:proofErr w:type="spellStart"/>
      <w:r w:rsidRPr="005033F4">
        <w:rPr>
          <w:rFonts w:ascii="Times New Roman" w:eastAsia="Times New Roman" w:hAnsi="Times New Roman" w:cs="Times New Roman"/>
        </w:rPr>
        <w:t>IntaSend</w:t>
      </w:r>
      <w:proofErr w:type="spellEnd"/>
      <w:r w:rsidRPr="005033F4">
        <w:rPr>
          <w:rFonts w:ascii="Times New Roman" w:eastAsia="Times New Roman" w:hAnsi="Times New Roman" w:cs="Times New Roman"/>
        </w:rPr>
        <w:t xml:space="preserve"> for recording digital sales</w:t>
      </w:r>
    </w:p>
    <w:p w14:paraId="471D330A" w14:textId="77777777" w:rsidR="005033F4" w:rsidRPr="005033F4" w:rsidRDefault="005033F4" w:rsidP="005033F4">
      <w:pPr>
        <w:numPr>
          <w:ilvl w:val="0"/>
          <w:numId w:val="17"/>
        </w:numPr>
        <w:spacing w:after="80" w:line="240" w:lineRule="auto"/>
        <w:rPr>
          <w:rFonts w:ascii="Times New Roman" w:eastAsia="Times New Roman" w:hAnsi="Times New Roman" w:cs="Times New Roman"/>
          <w:sz w:val="20"/>
          <w:szCs w:val="20"/>
        </w:rPr>
      </w:pPr>
      <w:r w:rsidRPr="005033F4">
        <w:rPr>
          <w:rFonts w:ascii="Times New Roman" w:eastAsia="Times New Roman" w:hAnsi="Times New Roman" w:cs="Times New Roman"/>
        </w:rPr>
        <w:t>Secure authentication with password hashing, a Forgot Password flow, and admin password reset</w:t>
      </w:r>
    </w:p>
    <w:p w14:paraId="463BF321" w14:textId="77777777" w:rsidR="005033F4" w:rsidRPr="005033F4" w:rsidRDefault="005033F4" w:rsidP="005033F4">
      <w:pPr>
        <w:numPr>
          <w:ilvl w:val="0"/>
          <w:numId w:val="17"/>
        </w:numPr>
        <w:spacing w:after="80" w:line="240" w:lineRule="auto"/>
        <w:rPr>
          <w:rFonts w:ascii="Times New Roman" w:eastAsia="Times New Roman" w:hAnsi="Times New Roman" w:cs="Times New Roman"/>
          <w:sz w:val="20"/>
          <w:szCs w:val="20"/>
        </w:rPr>
      </w:pPr>
      <w:r w:rsidRPr="005033F4">
        <w:rPr>
          <w:rFonts w:ascii="Times New Roman" w:eastAsia="Times New Roman" w:hAnsi="Times New Roman" w:cs="Times New Roman"/>
        </w:rPr>
        <w:t xml:space="preserve">A newly added AI Business Assistant chat screen, powered by the </w:t>
      </w:r>
      <w:proofErr w:type="spellStart"/>
      <w:r w:rsidRPr="005033F4">
        <w:rPr>
          <w:rFonts w:ascii="Times New Roman" w:eastAsia="Times New Roman" w:hAnsi="Times New Roman" w:cs="Times New Roman"/>
        </w:rPr>
        <w:t>Groq</w:t>
      </w:r>
      <w:proofErr w:type="spellEnd"/>
      <w:r w:rsidRPr="005033F4">
        <w:rPr>
          <w:rFonts w:ascii="Times New Roman" w:eastAsia="Times New Roman" w:hAnsi="Times New Roman" w:cs="Times New Roman"/>
        </w:rPr>
        <w:t xml:space="preserve"> API (Llama 3.3), that answers merchant questions about stock, sales, and general business queries using live app data as context</w:t>
      </w:r>
    </w:p>
    <w:p w14:paraId="04EB136E" w14:textId="77777777" w:rsidR="005033F4" w:rsidRPr="005033F4" w:rsidRDefault="005033F4" w:rsidP="005033F4">
      <w:pPr>
        <w:spacing w:after="160" w:line="300" w:lineRule="auto"/>
        <w:rPr>
          <w:rFonts w:ascii="Times New Roman" w:eastAsia="Times New Roman" w:hAnsi="Times New Roman" w:cs="Times New Roman"/>
          <w:sz w:val="20"/>
          <w:szCs w:val="20"/>
        </w:rPr>
      </w:pPr>
      <w:r w:rsidRPr="005033F4">
        <w:rPr>
          <w:rFonts w:ascii="Times New Roman" w:eastAsia="Times New Roman" w:hAnsi="Times New Roman" w:cs="Times New Roman"/>
        </w:rPr>
        <w:t>This week's assignment builds on this existing app rather than introducing a new one, applying unit testing and structured debugging practices to code written during ongoing feature development — specifically, the new AI Business Assistant feature.</w:t>
      </w:r>
    </w:p>
    <w:p w14:paraId="49551FA7" w14:textId="77777777" w:rsidR="005033F4" w:rsidRPr="005033F4" w:rsidRDefault="005033F4" w:rsidP="005033F4">
      <w:pPr>
        <w:spacing w:before="300" w:after="150" w:line="240" w:lineRule="auto"/>
        <w:outlineLvl w:val="0"/>
        <w:rPr>
          <w:rFonts w:ascii="Times New Roman" w:eastAsia="Times New Roman" w:hAnsi="Times New Roman" w:cs="Times New Roman"/>
          <w:color w:val="2E74B5"/>
          <w:sz w:val="32"/>
          <w:szCs w:val="32"/>
        </w:rPr>
      </w:pPr>
      <w:r w:rsidRPr="005033F4">
        <w:rPr>
          <w:rFonts w:ascii="Times New Roman" w:eastAsia="Times New Roman" w:hAnsi="Times New Roman" w:cs="Times New Roman"/>
          <w:b/>
          <w:bCs/>
          <w:color w:val="1F7A3D"/>
          <w:sz w:val="32"/>
          <w:szCs w:val="32"/>
        </w:rPr>
        <w:t>2. Unit Testing</w:t>
      </w:r>
    </w:p>
    <w:p w14:paraId="61AC2873" w14:textId="77777777" w:rsidR="005033F4" w:rsidRPr="005033F4" w:rsidRDefault="005033F4" w:rsidP="005033F4">
      <w:pPr>
        <w:spacing w:after="160" w:line="300" w:lineRule="auto"/>
        <w:rPr>
          <w:rFonts w:ascii="Times New Roman" w:eastAsia="Times New Roman" w:hAnsi="Times New Roman" w:cs="Times New Roman"/>
          <w:sz w:val="20"/>
          <w:szCs w:val="20"/>
        </w:rPr>
      </w:pPr>
      <w:r w:rsidRPr="005033F4">
        <w:rPr>
          <w:rFonts w:ascii="Times New Roman" w:eastAsia="Times New Roman" w:hAnsi="Times New Roman" w:cs="Times New Roman"/>
        </w:rPr>
        <w:t>Three JUnit-style unit tests were written using Flutter's built-in test framework (</w:t>
      </w:r>
      <w:proofErr w:type="spellStart"/>
      <w:r w:rsidRPr="005033F4">
        <w:rPr>
          <w:rFonts w:ascii="Times New Roman" w:eastAsia="Times New Roman" w:hAnsi="Times New Roman" w:cs="Times New Roman"/>
        </w:rPr>
        <w:t>flutter_test</w:t>
      </w:r>
      <w:proofErr w:type="spellEnd"/>
      <w:r w:rsidRPr="005033F4">
        <w:rPr>
          <w:rFonts w:ascii="Times New Roman" w:eastAsia="Times New Roman" w:hAnsi="Times New Roman" w:cs="Times New Roman"/>
        </w:rPr>
        <w:t xml:space="preserve">) to verify core business-logic calculations on the </w:t>
      </w:r>
      <w:proofErr w:type="spellStart"/>
      <w:r w:rsidRPr="005033F4">
        <w:rPr>
          <w:rFonts w:ascii="Times New Roman" w:eastAsia="Times New Roman" w:hAnsi="Times New Roman" w:cs="Times New Roman"/>
        </w:rPr>
        <w:t>InventoryItem</w:t>
      </w:r>
      <w:proofErr w:type="spellEnd"/>
      <w:r w:rsidRPr="005033F4">
        <w:rPr>
          <w:rFonts w:ascii="Times New Roman" w:eastAsia="Times New Roman" w:hAnsi="Times New Roman" w:cs="Times New Roman"/>
        </w:rPr>
        <w:t xml:space="preserve"> model. These test pure Dart getters with no Android or database dependency, making them fast, reliable, and appropriate for automated testing.</w:t>
      </w:r>
    </w:p>
    <w:p w14:paraId="2498BB5D" w14:textId="77777777" w:rsidR="005033F4" w:rsidRPr="005033F4" w:rsidRDefault="005033F4" w:rsidP="005033F4">
      <w:pPr>
        <w:spacing w:after="160" w:line="300" w:lineRule="auto"/>
        <w:rPr>
          <w:rFonts w:ascii="Times New Roman" w:eastAsia="Times New Roman" w:hAnsi="Times New Roman" w:cs="Times New Roman"/>
          <w:sz w:val="20"/>
          <w:szCs w:val="20"/>
        </w:rPr>
      </w:pPr>
      <w:r w:rsidRPr="005033F4">
        <w:rPr>
          <w:rFonts w:ascii="Times New Roman" w:eastAsia="Times New Roman" w:hAnsi="Times New Roman" w:cs="Times New Roman"/>
          <w:b/>
          <w:bCs/>
        </w:rPr>
        <w:t>File: test/</w:t>
      </w:r>
      <w:proofErr w:type="spellStart"/>
      <w:r w:rsidRPr="005033F4">
        <w:rPr>
          <w:rFonts w:ascii="Times New Roman" w:eastAsia="Times New Roman" w:hAnsi="Times New Roman" w:cs="Times New Roman"/>
          <w:b/>
          <w:bCs/>
        </w:rPr>
        <w:t>inventory_item_test.dart</w:t>
      </w:r>
      <w:proofErr w:type="spellEnd"/>
    </w:p>
    <w:p w14:paraId="1258B4BB" w14:textId="77777777" w:rsidR="005033F4" w:rsidRPr="005033F4" w:rsidRDefault="005033F4" w:rsidP="005033F4">
      <w:pPr>
        <w:spacing w:before="250" w:after="120" w:line="240" w:lineRule="auto"/>
        <w:outlineLvl w:val="1"/>
        <w:rPr>
          <w:rFonts w:ascii="Times New Roman" w:eastAsia="Times New Roman" w:hAnsi="Times New Roman" w:cs="Times New Roman"/>
          <w:color w:val="2E74B5"/>
          <w:sz w:val="26"/>
          <w:szCs w:val="26"/>
        </w:rPr>
      </w:pPr>
      <w:r w:rsidRPr="005033F4">
        <w:rPr>
          <w:rFonts w:ascii="Times New Roman" w:eastAsia="Times New Roman" w:hAnsi="Times New Roman" w:cs="Times New Roman"/>
          <w:b/>
          <w:bCs/>
          <w:color w:val="2E74B5"/>
          <w:sz w:val="26"/>
          <w:szCs w:val="26"/>
        </w:rPr>
        <w:lastRenderedPageBreak/>
        <w:t xml:space="preserve">Test 1 – </w:t>
      </w:r>
      <w:proofErr w:type="spellStart"/>
      <w:r w:rsidRPr="005033F4">
        <w:rPr>
          <w:rFonts w:ascii="Times New Roman" w:eastAsia="Times New Roman" w:hAnsi="Times New Roman" w:cs="Times New Roman"/>
          <w:b/>
          <w:bCs/>
          <w:color w:val="2E74B5"/>
          <w:sz w:val="26"/>
          <w:szCs w:val="26"/>
        </w:rPr>
        <w:t>profitMarginPercent</w:t>
      </w:r>
      <w:proofErr w:type="spellEnd"/>
      <w:r w:rsidRPr="005033F4">
        <w:rPr>
          <w:rFonts w:ascii="Times New Roman" w:eastAsia="Times New Roman" w:hAnsi="Times New Roman" w:cs="Times New Roman"/>
          <w:b/>
          <w:bCs/>
          <w:color w:val="2E74B5"/>
          <w:sz w:val="26"/>
          <w:szCs w:val="26"/>
        </w:rPr>
        <w:t xml:space="preserve"> calculation</w:t>
      </w:r>
    </w:p>
    <w:p w14:paraId="701A2A85" w14:textId="77777777" w:rsidR="005033F4" w:rsidRPr="005033F4" w:rsidRDefault="005033F4" w:rsidP="005033F4">
      <w:pPr>
        <w:spacing w:after="160" w:line="300" w:lineRule="auto"/>
        <w:rPr>
          <w:rFonts w:ascii="Times New Roman" w:eastAsia="Times New Roman" w:hAnsi="Times New Roman" w:cs="Times New Roman"/>
          <w:sz w:val="20"/>
          <w:szCs w:val="20"/>
        </w:rPr>
      </w:pPr>
      <w:r w:rsidRPr="005033F4">
        <w:rPr>
          <w:rFonts w:ascii="Times New Roman" w:eastAsia="Times New Roman" w:hAnsi="Times New Roman" w:cs="Times New Roman"/>
        </w:rPr>
        <w:t>Verifies that the profit margin percentage is calculated correctly from cost price and selling price. For an item costing 100 and selling at 150, the expected result is 50%.</w:t>
      </w:r>
    </w:p>
    <w:p w14:paraId="36DE202F" w14:textId="77777777" w:rsidR="005033F4" w:rsidRPr="005033F4" w:rsidRDefault="005033F4" w:rsidP="005033F4">
      <w:pPr>
        <w:spacing w:before="250" w:after="120" w:line="240" w:lineRule="auto"/>
        <w:outlineLvl w:val="1"/>
        <w:rPr>
          <w:rFonts w:ascii="Times New Roman" w:eastAsia="Times New Roman" w:hAnsi="Times New Roman" w:cs="Times New Roman"/>
          <w:b/>
          <w:bCs/>
          <w:color w:val="2E74B5"/>
          <w:sz w:val="26"/>
          <w:szCs w:val="26"/>
        </w:rPr>
      </w:pPr>
    </w:p>
    <w:p w14:paraId="02858C43" w14:textId="77777777" w:rsidR="005033F4" w:rsidRPr="005033F4" w:rsidRDefault="005033F4" w:rsidP="005033F4">
      <w:pPr>
        <w:spacing w:before="250" w:after="120" w:line="240" w:lineRule="auto"/>
        <w:outlineLvl w:val="1"/>
        <w:rPr>
          <w:rFonts w:ascii="Times New Roman" w:eastAsia="Times New Roman" w:hAnsi="Times New Roman" w:cs="Times New Roman"/>
          <w:b/>
          <w:bCs/>
          <w:color w:val="2E74B5"/>
          <w:sz w:val="26"/>
          <w:szCs w:val="26"/>
        </w:rPr>
      </w:pPr>
    </w:p>
    <w:p w14:paraId="58628A01" w14:textId="77777777" w:rsidR="005033F4" w:rsidRPr="005033F4" w:rsidRDefault="005033F4" w:rsidP="005033F4">
      <w:pPr>
        <w:spacing w:before="250" w:after="120" w:line="240" w:lineRule="auto"/>
        <w:outlineLvl w:val="1"/>
        <w:rPr>
          <w:rFonts w:ascii="Times New Roman" w:eastAsia="Times New Roman" w:hAnsi="Times New Roman" w:cs="Times New Roman"/>
          <w:color w:val="2E74B5"/>
          <w:sz w:val="26"/>
          <w:szCs w:val="26"/>
        </w:rPr>
      </w:pPr>
      <w:r w:rsidRPr="005033F4">
        <w:rPr>
          <w:rFonts w:ascii="Times New Roman" w:eastAsia="Times New Roman" w:hAnsi="Times New Roman" w:cs="Times New Roman"/>
          <w:b/>
          <w:bCs/>
          <w:color w:val="2E74B5"/>
          <w:sz w:val="26"/>
          <w:szCs w:val="26"/>
        </w:rPr>
        <w:t xml:space="preserve">Test 2 – </w:t>
      </w:r>
      <w:proofErr w:type="spellStart"/>
      <w:r w:rsidRPr="005033F4">
        <w:rPr>
          <w:rFonts w:ascii="Times New Roman" w:eastAsia="Times New Roman" w:hAnsi="Times New Roman" w:cs="Times New Roman"/>
          <w:b/>
          <w:bCs/>
          <w:color w:val="2E74B5"/>
          <w:sz w:val="26"/>
          <w:szCs w:val="26"/>
        </w:rPr>
        <w:t>isLowStock</w:t>
      </w:r>
      <w:proofErr w:type="spellEnd"/>
      <w:r w:rsidRPr="005033F4">
        <w:rPr>
          <w:rFonts w:ascii="Times New Roman" w:eastAsia="Times New Roman" w:hAnsi="Times New Roman" w:cs="Times New Roman"/>
          <w:b/>
          <w:bCs/>
          <w:color w:val="2E74B5"/>
          <w:sz w:val="26"/>
          <w:szCs w:val="26"/>
        </w:rPr>
        <w:t xml:space="preserve"> / </w:t>
      </w:r>
      <w:proofErr w:type="spellStart"/>
      <w:r w:rsidRPr="005033F4">
        <w:rPr>
          <w:rFonts w:ascii="Times New Roman" w:eastAsia="Times New Roman" w:hAnsi="Times New Roman" w:cs="Times New Roman"/>
          <w:b/>
          <w:bCs/>
          <w:color w:val="2E74B5"/>
          <w:sz w:val="26"/>
          <w:szCs w:val="26"/>
        </w:rPr>
        <w:t>isOutOfStock</w:t>
      </w:r>
      <w:proofErr w:type="spellEnd"/>
      <w:r w:rsidRPr="005033F4">
        <w:rPr>
          <w:rFonts w:ascii="Times New Roman" w:eastAsia="Times New Roman" w:hAnsi="Times New Roman" w:cs="Times New Roman"/>
          <w:b/>
          <w:bCs/>
          <w:color w:val="2E74B5"/>
          <w:sz w:val="26"/>
          <w:szCs w:val="26"/>
        </w:rPr>
        <w:t xml:space="preserve"> flags</w:t>
      </w:r>
    </w:p>
    <w:p w14:paraId="575533E3" w14:textId="77777777" w:rsidR="005033F4" w:rsidRPr="005033F4" w:rsidRDefault="005033F4" w:rsidP="005033F4">
      <w:pPr>
        <w:spacing w:after="160" w:line="300" w:lineRule="auto"/>
        <w:rPr>
          <w:rFonts w:ascii="Times New Roman" w:eastAsia="Times New Roman" w:hAnsi="Times New Roman" w:cs="Times New Roman"/>
          <w:sz w:val="20"/>
          <w:szCs w:val="20"/>
        </w:rPr>
      </w:pPr>
      <w:r w:rsidRPr="005033F4">
        <w:rPr>
          <w:rFonts w:ascii="Times New Roman" w:eastAsia="Times New Roman" w:hAnsi="Times New Roman" w:cs="Times New Roman"/>
        </w:rPr>
        <w:t>Verifies that an item with a small remaining stock quantity (5 units) is correctly flagged as low stock, and correctly NOT flagged as out of stock, confirming the boundary logic between the two states.</w:t>
      </w:r>
    </w:p>
    <w:p w14:paraId="7AB46F0B" w14:textId="77777777" w:rsidR="005033F4" w:rsidRPr="005033F4" w:rsidRDefault="005033F4" w:rsidP="005033F4">
      <w:pPr>
        <w:spacing w:before="250" w:after="120" w:line="240" w:lineRule="auto"/>
        <w:outlineLvl w:val="1"/>
        <w:rPr>
          <w:rFonts w:ascii="Times New Roman" w:eastAsia="Times New Roman" w:hAnsi="Times New Roman" w:cs="Times New Roman"/>
          <w:color w:val="2E74B5"/>
          <w:sz w:val="26"/>
          <w:szCs w:val="26"/>
        </w:rPr>
      </w:pPr>
      <w:r w:rsidRPr="005033F4">
        <w:rPr>
          <w:rFonts w:ascii="Times New Roman" w:eastAsia="Times New Roman" w:hAnsi="Times New Roman" w:cs="Times New Roman"/>
          <w:b/>
          <w:bCs/>
          <w:color w:val="2E74B5"/>
          <w:sz w:val="26"/>
          <w:szCs w:val="26"/>
        </w:rPr>
        <w:t xml:space="preserve">Test 3 – </w:t>
      </w:r>
      <w:proofErr w:type="spellStart"/>
      <w:r w:rsidRPr="005033F4">
        <w:rPr>
          <w:rFonts w:ascii="Times New Roman" w:eastAsia="Times New Roman" w:hAnsi="Times New Roman" w:cs="Times New Roman"/>
          <w:b/>
          <w:bCs/>
          <w:color w:val="2E74B5"/>
          <w:sz w:val="26"/>
          <w:szCs w:val="26"/>
        </w:rPr>
        <w:t>breakevenUnits</w:t>
      </w:r>
      <w:proofErr w:type="spellEnd"/>
      <w:r w:rsidRPr="005033F4">
        <w:rPr>
          <w:rFonts w:ascii="Times New Roman" w:eastAsia="Times New Roman" w:hAnsi="Times New Roman" w:cs="Times New Roman"/>
          <w:b/>
          <w:bCs/>
          <w:color w:val="2E74B5"/>
          <w:sz w:val="26"/>
          <w:szCs w:val="26"/>
        </w:rPr>
        <w:t xml:space="preserve"> calculation</w:t>
      </w:r>
    </w:p>
    <w:p w14:paraId="7714E231" w14:textId="77777777" w:rsidR="005033F4" w:rsidRPr="005033F4" w:rsidRDefault="005033F4" w:rsidP="005033F4">
      <w:pPr>
        <w:spacing w:after="160" w:line="300" w:lineRule="auto"/>
        <w:rPr>
          <w:rFonts w:ascii="Times New Roman" w:eastAsia="Times New Roman" w:hAnsi="Times New Roman" w:cs="Times New Roman"/>
          <w:sz w:val="20"/>
          <w:szCs w:val="20"/>
        </w:rPr>
      </w:pPr>
      <w:r w:rsidRPr="005033F4">
        <w:rPr>
          <w:rFonts w:ascii="Times New Roman" w:eastAsia="Times New Roman" w:hAnsi="Times New Roman" w:cs="Times New Roman"/>
        </w:rPr>
        <w:t>Verifies the breakeven unit calculation: given a cost price of 200 and a profit margin of 50 per unit, the app should correctly calculate that 4 units must be sold to break even.</w:t>
      </w:r>
    </w:p>
    <w:p w14:paraId="773672E6" w14:textId="77777777" w:rsidR="005033F4" w:rsidRPr="005033F4" w:rsidRDefault="005033F4" w:rsidP="005033F4">
      <w:pPr>
        <w:spacing w:after="160" w:line="300" w:lineRule="auto"/>
        <w:rPr>
          <w:rFonts w:ascii="Times New Roman" w:eastAsia="Times New Roman" w:hAnsi="Times New Roman" w:cs="Times New Roman"/>
          <w:sz w:val="20"/>
          <w:szCs w:val="20"/>
        </w:rPr>
      </w:pPr>
      <w:r w:rsidRPr="005033F4">
        <w:rPr>
          <w:rFonts w:ascii="Times New Roman" w:eastAsia="Times New Roman" w:hAnsi="Times New Roman" w:cs="Times New Roman"/>
        </w:rPr>
        <w:t>All three tests were executed using the command:</w:t>
      </w:r>
    </w:p>
    <w:p w14:paraId="7EE2E08E" w14:textId="77777777" w:rsidR="005033F4" w:rsidRPr="005033F4" w:rsidRDefault="005033F4" w:rsidP="005033F4">
      <w:pPr>
        <w:spacing w:after="160" w:line="300" w:lineRule="auto"/>
        <w:rPr>
          <w:rFonts w:ascii="Times New Roman" w:eastAsia="Times New Roman" w:hAnsi="Times New Roman" w:cs="Times New Roman"/>
          <w:sz w:val="20"/>
          <w:szCs w:val="20"/>
        </w:rPr>
      </w:pPr>
      <w:r w:rsidRPr="005033F4">
        <w:rPr>
          <w:rFonts w:ascii="Consolas" w:eastAsia="Consolas" w:hAnsi="Consolas" w:cs="Consolas"/>
          <w:i/>
          <w:iCs/>
        </w:rPr>
        <w:t>flutter test test/</w:t>
      </w:r>
      <w:proofErr w:type="spellStart"/>
      <w:r w:rsidRPr="005033F4">
        <w:rPr>
          <w:rFonts w:ascii="Consolas" w:eastAsia="Consolas" w:hAnsi="Consolas" w:cs="Consolas"/>
          <w:i/>
          <w:iCs/>
        </w:rPr>
        <w:t>inventory_item_test.dart</w:t>
      </w:r>
      <w:proofErr w:type="spellEnd"/>
    </w:p>
    <w:p w14:paraId="60CDA34A" w14:textId="77777777" w:rsidR="005033F4" w:rsidRPr="005033F4" w:rsidRDefault="005033F4" w:rsidP="005033F4">
      <w:pPr>
        <w:spacing w:after="160" w:line="300" w:lineRule="auto"/>
        <w:rPr>
          <w:rFonts w:ascii="Times New Roman" w:eastAsia="Times New Roman" w:hAnsi="Times New Roman" w:cs="Times New Roman"/>
          <w:sz w:val="20"/>
          <w:szCs w:val="20"/>
        </w:rPr>
      </w:pPr>
      <w:r w:rsidRPr="005033F4">
        <w:rPr>
          <w:rFonts w:ascii="Times New Roman" w:eastAsia="Times New Roman" w:hAnsi="Times New Roman" w:cs="Times New Roman"/>
        </w:rPr>
        <w:t>Result: All 3 tests passed.</w:t>
      </w:r>
    </w:p>
    <w:p w14:paraId="4BFE49E4" w14:textId="77777777" w:rsidR="005033F4" w:rsidRPr="005033F4" w:rsidRDefault="005033F4" w:rsidP="005033F4">
      <w:pPr>
        <w:spacing w:before="200" w:after="0" w:line="240" w:lineRule="auto"/>
        <w:jc w:val="center"/>
        <w:rPr>
          <w:rFonts w:ascii="Times New Roman" w:eastAsia="Times New Roman" w:hAnsi="Times New Roman" w:cs="Times New Roman"/>
          <w:sz w:val="20"/>
          <w:szCs w:val="20"/>
        </w:rPr>
      </w:pPr>
      <w:r w:rsidRPr="005033F4">
        <w:rPr>
          <w:rFonts w:ascii="Times New Roman" w:eastAsia="Times New Roman" w:hAnsi="Times New Roman" w:cs="Times New Roman"/>
          <w:noProof/>
          <w:sz w:val="20"/>
          <w:szCs w:val="20"/>
        </w:rPr>
        <w:drawing>
          <wp:inline distT="0" distB="0" distL="0" distR="0" wp14:anchorId="3875CDCB" wp14:editId="1A64C57B">
            <wp:extent cx="5334000" cy="3000375"/>
            <wp:effectExtent l="0" t="0" r="0" b="0"/>
            <wp:docPr id="442290737" name="Picture 44229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334000" cy="3000375"/>
                    </a:xfrm>
                    <a:prstGeom prst="rect">
                      <a:avLst/>
                    </a:prstGeom>
                  </pic:spPr>
                </pic:pic>
              </a:graphicData>
            </a:graphic>
          </wp:inline>
        </w:drawing>
      </w:r>
    </w:p>
    <w:p w14:paraId="75657AE7" w14:textId="77777777" w:rsidR="005033F4" w:rsidRPr="005033F4" w:rsidRDefault="005033F4" w:rsidP="005033F4">
      <w:pPr>
        <w:spacing w:before="60" w:after="300" w:line="240" w:lineRule="auto"/>
        <w:jc w:val="center"/>
        <w:rPr>
          <w:rFonts w:ascii="Times New Roman" w:eastAsia="Times New Roman" w:hAnsi="Times New Roman" w:cs="Times New Roman"/>
          <w:sz w:val="20"/>
          <w:szCs w:val="20"/>
        </w:rPr>
      </w:pPr>
      <w:r w:rsidRPr="005033F4">
        <w:rPr>
          <w:rFonts w:ascii="Times New Roman" w:eastAsia="Times New Roman" w:hAnsi="Times New Roman" w:cs="Times New Roman"/>
          <w:i/>
          <w:iCs/>
          <w:color w:val="555555"/>
          <w:sz w:val="20"/>
          <w:szCs w:val="20"/>
        </w:rPr>
        <w:t>Figure 1: Terminal output confirming all 3 JUnit tests passed.</w:t>
      </w:r>
    </w:p>
    <w:p w14:paraId="5128F045" w14:textId="77777777" w:rsidR="005033F4" w:rsidRPr="005033F4" w:rsidRDefault="005033F4" w:rsidP="005033F4">
      <w:pPr>
        <w:spacing w:before="300" w:after="150" w:line="240" w:lineRule="auto"/>
        <w:outlineLvl w:val="0"/>
        <w:rPr>
          <w:rFonts w:ascii="Times New Roman" w:eastAsia="Times New Roman" w:hAnsi="Times New Roman" w:cs="Times New Roman"/>
          <w:color w:val="2E74B5"/>
          <w:sz w:val="32"/>
          <w:szCs w:val="32"/>
        </w:rPr>
      </w:pPr>
      <w:r w:rsidRPr="005033F4">
        <w:rPr>
          <w:rFonts w:ascii="Times New Roman" w:eastAsia="Times New Roman" w:hAnsi="Times New Roman" w:cs="Times New Roman"/>
          <w:b/>
          <w:bCs/>
          <w:color w:val="1F7A3D"/>
          <w:sz w:val="32"/>
          <w:szCs w:val="32"/>
        </w:rPr>
        <w:lastRenderedPageBreak/>
        <w:t>3. Debugging Process</w:t>
      </w:r>
    </w:p>
    <w:p w14:paraId="2A9666C0" w14:textId="77777777" w:rsidR="005033F4" w:rsidRPr="005033F4" w:rsidRDefault="005033F4" w:rsidP="005033F4">
      <w:pPr>
        <w:spacing w:after="160" w:line="300" w:lineRule="auto"/>
        <w:rPr>
          <w:rFonts w:ascii="Times New Roman" w:eastAsia="Times New Roman" w:hAnsi="Times New Roman" w:cs="Times New Roman"/>
          <w:sz w:val="20"/>
          <w:szCs w:val="20"/>
        </w:rPr>
      </w:pPr>
      <w:r w:rsidRPr="005033F4">
        <w:rPr>
          <w:rFonts w:ascii="Times New Roman" w:eastAsia="Times New Roman" w:hAnsi="Times New Roman" w:cs="Times New Roman"/>
        </w:rPr>
        <w:t>Bug encountered: While building the new AI Business Assistant screen (</w:t>
      </w:r>
      <w:proofErr w:type="spellStart"/>
      <w:r w:rsidRPr="005033F4">
        <w:rPr>
          <w:rFonts w:ascii="Times New Roman" w:eastAsia="Times New Roman" w:hAnsi="Times New Roman" w:cs="Times New Roman"/>
        </w:rPr>
        <w:t>ai_assistant_screen.dart</w:t>
      </w:r>
      <w:proofErr w:type="spellEnd"/>
      <w:r w:rsidRPr="005033F4">
        <w:rPr>
          <w:rFonts w:ascii="Times New Roman" w:eastAsia="Times New Roman" w:hAnsi="Times New Roman" w:cs="Times New Roman"/>
        </w:rPr>
        <w:t xml:space="preserve">), a method was written to </w:t>
      </w:r>
      <w:proofErr w:type="spellStart"/>
      <w:r w:rsidRPr="005033F4">
        <w:rPr>
          <w:rFonts w:ascii="Times New Roman" w:eastAsia="Times New Roman" w:hAnsi="Times New Roman" w:cs="Times New Roman"/>
        </w:rPr>
        <w:t>summarise</w:t>
      </w:r>
      <w:proofErr w:type="spellEnd"/>
      <w:r w:rsidRPr="005033F4">
        <w:rPr>
          <w:rFonts w:ascii="Times New Roman" w:eastAsia="Times New Roman" w:hAnsi="Times New Roman" w:cs="Times New Roman"/>
        </w:rPr>
        <w:t xml:space="preserve"> low-stock items for the assistant's context. It referenced a field called quantity on the </w:t>
      </w:r>
      <w:proofErr w:type="spellStart"/>
      <w:r w:rsidRPr="005033F4">
        <w:rPr>
          <w:rFonts w:ascii="Times New Roman" w:eastAsia="Times New Roman" w:hAnsi="Times New Roman" w:cs="Times New Roman"/>
        </w:rPr>
        <w:t>InventoryItem</w:t>
      </w:r>
      <w:proofErr w:type="spellEnd"/>
      <w:r w:rsidRPr="005033F4">
        <w:rPr>
          <w:rFonts w:ascii="Times New Roman" w:eastAsia="Times New Roman" w:hAnsi="Times New Roman" w:cs="Times New Roman"/>
        </w:rPr>
        <w:t xml:space="preserve"> model. When compiled, the Dart analyzer raised an error: "The getter 'quantity' isn't defined for the type '</w:t>
      </w:r>
      <w:proofErr w:type="spellStart"/>
      <w:r w:rsidRPr="005033F4">
        <w:rPr>
          <w:rFonts w:ascii="Times New Roman" w:eastAsia="Times New Roman" w:hAnsi="Times New Roman" w:cs="Times New Roman"/>
        </w:rPr>
        <w:t>InventoryItem</w:t>
      </w:r>
      <w:proofErr w:type="spellEnd"/>
      <w:r w:rsidRPr="005033F4">
        <w:rPr>
          <w:rFonts w:ascii="Times New Roman" w:eastAsia="Times New Roman" w:hAnsi="Times New Roman" w:cs="Times New Roman"/>
        </w:rPr>
        <w:t>'." Inspection of the actual model (lib/models/</w:t>
      </w:r>
      <w:proofErr w:type="spellStart"/>
      <w:r w:rsidRPr="005033F4">
        <w:rPr>
          <w:rFonts w:ascii="Times New Roman" w:eastAsia="Times New Roman" w:hAnsi="Times New Roman" w:cs="Times New Roman"/>
        </w:rPr>
        <w:t>inventory_item.dart</w:t>
      </w:r>
      <w:proofErr w:type="spellEnd"/>
      <w:r w:rsidRPr="005033F4">
        <w:rPr>
          <w:rFonts w:ascii="Times New Roman" w:eastAsia="Times New Roman" w:hAnsi="Times New Roman" w:cs="Times New Roman"/>
        </w:rPr>
        <w:t xml:space="preserve">) confirmed the correct field name is </w:t>
      </w:r>
      <w:proofErr w:type="spellStart"/>
      <w:r w:rsidRPr="005033F4">
        <w:rPr>
          <w:rFonts w:ascii="Times New Roman" w:eastAsia="Times New Roman" w:hAnsi="Times New Roman" w:cs="Times New Roman"/>
        </w:rPr>
        <w:t>stockQty</w:t>
      </w:r>
      <w:proofErr w:type="spellEnd"/>
      <w:r w:rsidRPr="005033F4">
        <w:rPr>
          <w:rFonts w:ascii="Times New Roman" w:eastAsia="Times New Roman" w:hAnsi="Times New Roman" w:cs="Times New Roman"/>
        </w:rPr>
        <w:t>, not quantity.</w:t>
      </w:r>
    </w:p>
    <w:p w14:paraId="66F0ABDD" w14:textId="77777777" w:rsidR="005033F4" w:rsidRPr="005033F4" w:rsidRDefault="005033F4" w:rsidP="005033F4">
      <w:pPr>
        <w:spacing w:after="160" w:line="300" w:lineRule="auto"/>
        <w:rPr>
          <w:rFonts w:ascii="Times New Roman" w:eastAsia="Times New Roman" w:hAnsi="Times New Roman" w:cs="Times New Roman"/>
          <w:sz w:val="20"/>
          <w:szCs w:val="20"/>
        </w:rPr>
      </w:pPr>
      <w:r w:rsidRPr="005033F4">
        <w:rPr>
          <w:rFonts w:ascii="Times New Roman" w:eastAsia="Times New Roman" w:hAnsi="Times New Roman" w:cs="Times New Roman"/>
        </w:rPr>
        <w:t>Debugging tools used: VS Code's built-in Dart debugger (equivalent to Android Studio's debugging tools), including breakpoints, variable inspection, and the Debug Console (Logcat-equivalent), while testing the fix live on a physical Android device (Oppo CPH1903).</w:t>
      </w:r>
    </w:p>
    <w:p w14:paraId="39FE2E81" w14:textId="77777777" w:rsidR="005033F4" w:rsidRPr="005033F4" w:rsidRDefault="005033F4" w:rsidP="005033F4">
      <w:pPr>
        <w:spacing w:before="250" w:after="120" w:line="240" w:lineRule="auto"/>
        <w:outlineLvl w:val="1"/>
        <w:rPr>
          <w:rFonts w:ascii="Times New Roman" w:eastAsia="Times New Roman" w:hAnsi="Times New Roman" w:cs="Times New Roman"/>
          <w:b/>
          <w:bCs/>
          <w:color w:val="2E74B5"/>
          <w:sz w:val="26"/>
          <w:szCs w:val="26"/>
        </w:rPr>
      </w:pPr>
    </w:p>
    <w:p w14:paraId="674ACFF2" w14:textId="77777777" w:rsidR="005033F4" w:rsidRPr="005033F4" w:rsidRDefault="005033F4" w:rsidP="005033F4">
      <w:pPr>
        <w:spacing w:before="250" w:after="120" w:line="240" w:lineRule="auto"/>
        <w:outlineLvl w:val="1"/>
        <w:rPr>
          <w:rFonts w:ascii="Times New Roman" w:eastAsia="Times New Roman" w:hAnsi="Times New Roman" w:cs="Times New Roman"/>
          <w:color w:val="2E74B5"/>
          <w:sz w:val="26"/>
          <w:szCs w:val="26"/>
        </w:rPr>
      </w:pPr>
      <w:r w:rsidRPr="005033F4">
        <w:rPr>
          <w:rFonts w:ascii="Times New Roman" w:eastAsia="Times New Roman" w:hAnsi="Times New Roman" w:cs="Times New Roman"/>
          <w:b/>
          <w:bCs/>
          <w:color w:val="2E74B5"/>
          <w:sz w:val="26"/>
          <w:szCs w:val="26"/>
        </w:rPr>
        <w:t>Step 1 – Identifying the fault</w:t>
      </w:r>
    </w:p>
    <w:p w14:paraId="3C1862E3" w14:textId="77777777" w:rsidR="005033F4" w:rsidRPr="005033F4" w:rsidRDefault="005033F4" w:rsidP="005033F4">
      <w:pPr>
        <w:spacing w:after="160" w:line="300" w:lineRule="auto"/>
        <w:rPr>
          <w:rFonts w:ascii="Times New Roman" w:eastAsia="Times New Roman" w:hAnsi="Times New Roman" w:cs="Times New Roman"/>
          <w:sz w:val="20"/>
          <w:szCs w:val="20"/>
        </w:rPr>
      </w:pPr>
      <w:r w:rsidRPr="005033F4">
        <w:rPr>
          <w:rFonts w:ascii="Times New Roman" w:eastAsia="Times New Roman" w:hAnsi="Times New Roman" w:cs="Times New Roman"/>
        </w:rPr>
        <w:t>The Problems panel flagged the undefined getter at build time. Cross-checking lib/models/</w:t>
      </w:r>
      <w:proofErr w:type="spellStart"/>
      <w:r w:rsidRPr="005033F4">
        <w:rPr>
          <w:rFonts w:ascii="Times New Roman" w:eastAsia="Times New Roman" w:hAnsi="Times New Roman" w:cs="Times New Roman"/>
        </w:rPr>
        <w:t>inventory_item.dart</w:t>
      </w:r>
      <w:proofErr w:type="spellEnd"/>
      <w:r w:rsidRPr="005033F4">
        <w:rPr>
          <w:rFonts w:ascii="Times New Roman" w:eastAsia="Times New Roman" w:hAnsi="Times New Roman" w:cs="Times New Roman"/>
        </w:rPr>
        <w:t xml:space="preserve"> confirmed the model's actual field name and the mismatch was corrected in </w:t>
      </w:r>
      <w:proofErr w:type="spellStart"/>
      <w:r w:rsidRPr="005033F4">
        <w:rPr>
          <w:rFonts w:ascii="Times New Roman" w:eastAsia="Times New Roman" w:hAnsi="Times New Roman" w:cs="Times New Roman"/>
        </w:rPr>
        <w:t>ai_assistant_screen.dart</w:t>
      </w:r>
      <w:proofErr w:type="spellEnd"/>
      <w:r w:rsidRPr="005033F4">
        <w:rPr>
          <w:rFonts w:ascii="Times New Roman" w:eastAsia="Times New Roman" w:hAnsi="Times New Roman" w:cs="Times New Roman"/>
        </w:rPr>
        <w:t xml:space="preserve"> (</w:t>
      </w:r>
      <w:proofErr w:type="spellStart"/>
      <w:r w:rsidRPr="005033F4">
        <w:rPr>
          <w:rFonts w:ascii="Times New Roman" w:eastAsia="Times New Roman" w:hAnsi="Times New Roman" w:cs="Times New Roman"/>
        </w:rPr>
        <w:t>i.stockQty</w:t>
      </w:r>
      <w:proofErr w:type="spellEnd"/>
      <w:r w:rsidRPr="005033F4">
        <w:rPr>
          <w:rFonts w:ascii="Times New Roman" w:eastAsia="Times New Roman" w:hAnsi="Times New Roman" w:cs="Times New Roman"/>
        </w:rPr>
        <w:t xml:space="preserve"> instead of </w:t>
      </w:r>
      <w:proofErr w:type="spellStart"/>
      <w:r w:rsidRPr="005033F4">
        <w:rPr>
          <w:rFonts w:ascii="Times New Roman" w:eastAsia="Times New Roman" w:hAnsi="Times New Roman" w:cs="Times New Roman"/>
        </w:rPr>
        <w:t>i.quantity</w:t>
      </w:r>
      <w:proofErr w:type="spellEnd"/>
      <w:r w:rsidRPr="005033F4">
        <w:rPr>
          <w:rFonts w:ascii="Times New Roman" w:eastAsia="Times New Roman" w:hAnsi="Times New Roman" w:cs="Times New Roman"/>
        </w:rPr>
        <w:t>).</w:t>
      </w:r>
    </w:p>
    <w:p w14:paraId="0E966E7E" w14:textId="77777777" w:rsidR="005033F4" w:rsidRPr="005033F4" w:rsidRDefault="005033F4" w:rsidP="005033F4">
      <w:pPr>
        <w:spacing w:before="250" w:after="120" w:line="240" w:lineRule="auto"/>
        <w:outlineLvl w:val="1"/>
        <w:rPr>
          <w:rFonts w:ascii="Times New Roman" w:eastAsia="Times New Roman" w:hAnsi="Times New Roman" w:cs="Times New Roman"/>
          <w:color w:val="2E74B5"/>
          <w:sz w:val="26"/>
          <w:szCs w:val="26"/>
        </w:rPr>
      </w:pPr>
      <w:r w:rsidRPr="005033F4">
        <w:rPr>
          <w:rFonts w:ascii="Times New Roman" w:eastAsia="Times New Roman" w:hAnsi="Times New Roman" w:cs="Times New Roman"/>
          <w:b/>
          <w:bCs/>
          <w:color w:val="2E74B5"/>
          <w:sz w:val="26"/>
          <w:szCs w:val="26"/>
        </w:rPr>
        <w:t>Step 2 – Verifying the fix live with a breakpoint</w:t>
      </w:r>
    </w:p>
    <w:p w14:paraId="3C198AF3" w14:textId="77777777" w:rsidR="005033F4" w:rsidRPr="005033F4" w:rsidRDefault="005033F4" w:rsidP="005033F4">
      <w:pPr>
        <w:spacing w:after="160" w:line="300" w:lineRule="auto"/>
        <w:rPr>
          <w:rFonts w:ascii="Times New Roman" w:eastAsia="Times New Roman" w:hAnsi="Times New Roman" w:cs="Times New Roman"/>
          <w:sz w:val="20"/>
          <w:szCs w:val="20"/>
        </w:rPr>
      </w:pPr>
      <w:r w:rsidRPr="005033F4">
        <w:rPr>
          <w:rFonts w:ascii="Times New Roman" w:eastAsia="Times New Roman" w:hAnsi="Times New Roman" w:cs="Times New Roman"/>
        </w:rPr>
        <w:t xml:space="preserve">After correcting the field reference, a breakpoint was set on the line calling the </w:t>
      </w:r>
      <w:proofErr w:type="spellStart"/>
      <w:r w:rsidRPr="005033F4">
        <w:rPr>
          <w:rFonts w:ascii="Times New Roman" w:eastAsia="Times New Roman" w:hAnsi="Times New Roman" w:cs="Times New Roman"/>
        </w:rPr>
        <w:t>Groq</w:t>
      </w:r>
      <w:proofErr w:type="spellEnd"/>
      <w:r w:rsidRPr="005033F4">
        <w:rPr>
          <w:rFonts w:ascii="Times New Roman" w:eastAsia="Times New Roman" w:hAnsi="Times New Roman" w:cs="Times New Roman"/>
        </w:rPr>
        <w:t xml:space="preserve"> API inside _</w:t>
      </w:r>
      <w:proofErr w:type="spellStart"/>
      <w:r w:rsidRPr="005033F4">
        <w:rPr>
          <w:rFonts w:ascii="Times New Roman" w:eastAsia="Times New Roman" w:hAnsi="Times New Roman" w:cs="Times New Roman"/>
        </w:rPr>
        <w:t>sendMessage</w:t>
      </w:r>
      <w:proofErr w:type="spellEnd"/>
      <w:r w:rsidRPr="005033F4">
        <w:rPr>
          <w:rFonts w:ascii="Times New Roman" w:eastAsia="Times New Roman" w:hAnsi="Times New Roman" w:cs="Times New Roman"/>
        </w:rPr>
        <w:t>(), and the app was launched in debug mode on my oppo android device. Sending a chat message from the device paused execution at the breakpoint, allowing the incoming user message to be inspected directly in the Variables panel.</w:t>
      </w:r>
    </w:p>
    <w:p w14:paraId="3AF46871" w14:textId="77777777" w:rsidR="005033F4" w:rsidRPr="005033F4" w:rsidRDefault="005033F4" w:rsidP="005033F4">
      <w:pPr>
        <w:spacing w:before="200" w:after="0" w:line="240" w:lineRule="auto"/>
        <w:jc w:val="center"/>
        <w:rPr>
          <w:rFonts w:ascii="Times New Roman" w:eastAsia="Times New Roman" w:hAnsi="Times New Roman" w:cs="Times New Roman"/>
          <w:sz w:val="20"/>
          <w:szCs w:val="20"/>
        </w:rPr>
      </w:pPr>
      <w:r w:rsidRPr="005033F4">
        <w:rPr>
          <w:rFonts w:ascii="Times New Roman" w:eastAsia="Times New Roman" w:hAnsi="Times New Roman" w:cs="Times New Roman"/>
          <w:noProof/>
          <w:sz w:val="20"/>
          <w:szCs w:val="20"/>
        </w:rPr>
        <w:lastRenderedPageBreak/>
        <w:drawing>
          <wp:inline distT="0" distB="0" distL="0" distR="0" wp14:anchorId="26F8C645" wp14:editId="30DAFC97">
            <wp:extent cx="5334000" cy="3000375"/>
            <wp:effectExtent l="0" t="0" r="0" b="0"/>
            <wp:docPr id="2058438812" name="Picture 2058438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334000" cy="3000375"/>
                    </a:xfrm>
                    <a:prstGeom prst="rect">
                      <a:avLst/>
                    </a:prstGeom>
                  </pic:spPr>
                </pic:pic>
              </a:graphicData>
            </a:graphic>
          </wp:inline>
        </w:drawing>
      </w:r>
    </w:p>
    <w:p w14:paraId="4D577A90" w14:textId="77777777" w:rsidR="005033F4" w:rsidRPr="005033F4" w:rsidRDefault="005033F4" w:rsidP="005033F4">
      <w:pPr>
        <w:spacing w:before="60" w:after="300" w:line="240" w:lineRule="auto"/>
        <w:jc w:val="center"/>
        <w:rPr>
          <w:rFonts w:ascii="Times New Roman" w:eastAsia="Times New Roman" w:hAnsi="Times New Roman" w:cs="Times New Roman"/>
          <w:sz w:val="20"/>
          <w:szCs w:val="20"/>
        </w:rPr>
      </w:pPr>
      <w:r w:rsidRPr="005033F4">
        <w:rPr>
          <w:rFonts w:ascii="Times New Roman" w:eastAsia="Times New Roman" w:hAnsi="Times New Roman" w:cs="Times New Roman"/>
          <w:i/>
          <w:iCs/>
          <w:color w:val="555555"/>
          <w:sz w:val="20"/>
          <w:szCs w:val="20"/>
        </w:rPr>
        <w:t>Figure 2: Execution paused at the breakpoint, showing the captured user message in the Variables panel.</w:t>
      </w:r>
    </w:p>
    <w:p w14:paraId="3005B30A" w14:textId="77777777" w:rsidR="005033F4" w:rsidRPr="005033F4" w:rsidRDefault="005033F4" w:rsidP="005033F4">
      <w:pPr>
        <w:spacing w:before="250" w:after="120" w:line="240" w:lineRule="auto"/>
        <w:outlineLvl w:val="1"/>
        <w:rPr>
          <w:rFonts w:ascii="Times New Roman" w:eastAsia="Times New Roman" w:hAnsi="Times New Roman" w:cs="Times New Roman"/>
          <w:color w:val="2E74B5"/>
          <w:sz w:val="26"/>
          <w:szCs w:val="26"/>
        </w:rPr>
      </w:pPr>
      <w:r w:rsidRPr="005033F4">
        <w:rPr>
          <w:rFonts w:ascii="Times New Roman" w:eastAsia="Times New Roman" w:hAnsi="Times New Roman" w:cs="Times New Roman"/>
          <w:b/>
          <w:bCs/>
          <w:color w:val="2E74B5"/>
          <w:sz w:val="26"/>
          <w:szCs w:val="26"/>
        </w:rPr>
        <w:t>Step 3 – Stepping through and inspecting the response</w:t>
      </w:r>
    </w:p>
    <w:p w14:paraId="65B26078" w14:textId="77777777" w:rsidR="005033F4" w:rsidRPr="005033F4" w:rsidRDefault="005033F4" w:rsidP="005033F4">
      <w:pPr>
        <w:spacing w:after="160" w:line="300" w:lineRule="auto"/>
        <w:rPr>
          <w:rFonts w:ascii="Times New Roman" w:eastAsia="Times New Roman" w:hAnsi="Times New Roman" w:cs="Times New Roman"/>
          <w:sz w:val="20"/>
          <w:szCs w:val="20"/>
        </w:rPr>
      </w:pPr>
      <w:r w:rsidRPr="005033F4">
        <w:rPr>
          <w:rFonts w:ascii="Times New Roman" w:eastAsia="Times New Roman" w:hAnsi="Times New Roman" w:cs="Times New Roman"/>
        </w:rPr>
        <w:t xml:space="preserve">Stepping over the API call allowed the reply variable to populate with the live response returned from the </w:t>
      </w:r>
      <w:proofErr w:type="spellStart"/>
      <w:r w:rsidRPr="005033F4">
        <w:rPr>
          <w:rFonts w:ascii="Times New Roman" w:eastAsia="Times New Roman" w:hAnsi="Times New Roman" w:cs="Times New Roman"/>
        </w:rPr>
        <w:t>Groq</w:t>
      </w:r>
      <w:proofErr w:type="spellEnd"/>
      <w:r w:rsidRPr="005033F4">
        <w:rPr>
          <w:rFonts w:ascii="Times New Roman" w:eastAsia="Times New Roman" w:hAnsi="Times New Roman" w:cs="Times New Roman"/>
        </w:rPr>
        <w:t xml:space="preserve"> API, confirming the corrected code executed successfully with no further errors.</w:t>
      </w:r>
    </w:p>
    <w:p w14:paraId="072BD3A2" w14:textId="77777777" w:rsidR="005033F4" w:rsidRPr="005033F4" w:rsidRDefault="005033F4" w:rsidP="005033F4">
      <w:pPr>
        <w:spacing w:before="200" w:after="0" w:line="240" w:lineRule="auto"/>
        <w:jc w:val="center"/>
        <w:rPr>
          <w:rFonts w:ascii="Times New Roman" w:eastAsia="Times New Roman" w:hAnsi="Times New Roman" w:cs="Times New Roman"/>
          <w:sz w:val="20"/>
          <w:szCs w:val="20"/>
        </w:rPr>
      </w:pPr>
      <w:r w:rsidRPr="005033F4">
        <w:rPr>
          <w:rFonts w:ascii="Times New Roman" w:eastAsia="Times New Roman" w:hAnsi="Times New Roman" w:cs="Times New Roman"/>
          <w:noProof/>
          <w:sz w:val="20"/>
          <w:szCs w:val="20"/>
        </w:rPr>
        <w:drawing>
          <wp:inline distT="0" distB="0" distL="0" distR="0" wp14:anchorId="5C18F72F" wp14:editId="44CFA71B">
            <wp:extent cx="5334000" cy="3000375"/>
            <wp:effectExtent l="0" t="0" r="0" b="0"/>
            <wp:docPr id="491039442" name="Picture 491039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334000" cy="3000375"/>
                    </a:xfrm>
                    <a:prstGeom prst="rect">
                      <a:avLst/>
                    </a:prstGeom>
                  </pic:spPr>
                </pic:pic>
              </a:graphicData>
            </a:graphic>
          </wp:inline>
        </w:drawing>
      </w:r>
    </w:p>
    <w:p w14:paraId="3762A0E1" w14:textId="77777777" w:rsidR="005033F4" w:rsidRPr="005033F4" w:rsidRDefault="005033F4" w:rsidP="005033F4">
      <w:pPr>
        <w:spacing w:before="60" w:after="300" w:line="240" w:lineRule="auto"/>
        <w:jc w:val="center"/>
        <w:rPr>
          <w:rFonts w:ascii="Times New Roman" w:eastAsia="Times New Roman" w:hAnsi="Times New Roman" w:cs="Times New Roman"/>
          <w:sz w:val="20"/>
          <w:szCs w:val="20"/>
        </w:rPr>
      </w:pPr>
      <w:r w:rsidRPr="005033F4">
        <w:rPr>
          <w:rFonts w:ascii="Times New Roman" w:eastAsia="Times New Roman" w:hAnsi="Times New Roman" w:cs="Times New Roman"/>
          <w:i/>
          <w:iCs/>
          <w:color w:val="555555"/>
          <w:sz w:val="20"/>
          <w:szCs w:val="20"/>
        </w:rPr>
        <w:t>Figure 3: The reply variable populated with the AI-generated response after stepping over the API call.</w:t>
      </w:r>
    </w:p>
    <w:p w14:paraId="5DC2A5F6" w14:textId="77777777" w:rsidR="005033F4" w:rsidRPr="005033F4" w:rsidRDefault="005033F4" w:rsidP="005033F4">
      <w:pPr>
        <w:spacing w:before="250" w:after="120" w:line="240" w:lineRule="auto"/>
        <w:outlineLvl w:val="1"/>
        <w:rPr>
          <w:rFonts w:ascii="Times New Roman" w:eastAsia="Times New Roman" w:hAnsi="Times New Roman" w:cs="Times New Roman"/>
          <w:color w:val="2E74B5"/>
          <w:sz w:val="26"/>
          <w:szCs w:val="26"/>
        </w:rPr>
      </w:pPr>
      <w:r w:rsidRPr="005033F4">
        <w:rPr>
          <w:rFonts w:ascii="Times New Roman" w:eastAsia="Times New Roman" w:hAnsi="Times New Roman" w:cs="Times New Roman"/>
          <w:b/>
          <w:bCs/>
          <w:color w:val="2E74B5"/>
          <w:sz w:val="26"/>
          <w:szCs w:val="26"/>
        </w:rPr>
        <w:t>Step 4 – Observing Logcat/Debug Console output</w:t>
      </w:r>
    </w:p>
    <w:p w14:paraId="0F65C07C" w14:textId="77777777" w:rsidR="005033F4" w:rsidRPr="005033F4" w:rsidRDefault="005033F4" w:rsidP="005033F4">
      <w:pPr>
        <w:spacing w:after="160" w:line="300" w:lineRule="auto"/>
        <w:rPr>
          <w:rFonts w:ascii="Times New Roman" w:eastAsia="Times New Roman" w:hAnsi="Times New Roman" w:cs="Times New Roman"/>
          <w:sz w:val="20"/>
          <w:szCs w:val="20"/>
        </w:rPr>
      </w:pPr>
      <w:r w:rsidRPr="005033F4">
        <w:rPr>
          <w:rFonts w:ascii="Times New Roman" w:eastAsia="Times New Roman" w:hAnsi="Times New Roman" w:cs="Times New Roman"/>
        </w:rPr>
        <w:lastRenderedPageBreak/>
        <w:t xml:space="preserve">The Debug Console (VS Code's equivalent to Android Studio's Logcat) was reviewed alongside the breakpoint session, showing live system and network-level output from the device — including the outbound network call to the </w:t>
      </w:r>
      <w:proofErr w:type="spellStart"/>
      <w:r w:rsidRPr="005033F4">
        <w:rPr>
          <w:rFonts w:ascii="Times New Roman" w:eastAsia="Times New Roman" w:hAnsi="Times New Roman" w:cs="Times New Roman"/>
        </w:rPr>
        <w:t>Groq</w:t>
      </w:r>
      <w:proofErr w:type="spellEnd"/>
      <w:r w:rsidRPr="005033F4">
        <w:rPr>
          <w:rFonts w:ascii="Times New Roman" w:eastAsia="Times New Roman" w:hAnsi="Times New Roman" w:cs="Times New Roman"/>
        </w:rPr>
        <w:t xml:space="preserve"> API and existing in-app log statements — confirming the app was communicating correctly at runtime.</w:t>
      </w:r>
    </w:p>
    <w:p w14:paraId="4D962106" w14:textId="77777777" w:rsidR="005033F4" w:rsidRPr="005033F4" w:rsidRDefault="005033F4" w:rsidP="005033F4">
      <w:pPr>
        <w:spacing w:before="200" w:after="0" w:line="240" w:lineRule="auto"/>
        <w:jc w:val="center"/>
        <w:rPr>
          <w:rFonts w:ascii="Times New Roman" w:eastAsia="Times New Roman" w:hAnsi="Times New Roman" w:cs="Times New Roman"/>
          <w:sz w:val="20"/>
          <w:szCs w:val="20"/>
        </w:rPr>
      </w:pPr>
      <w:r w:rsidRPr="005033F4">
        <w:rPr>
          <w:rFonts w:ascii="Times New Roman" w:eastAsia="Times New Roman" w:hAnsi="Times New Roman" w:cs="Times New Roman"/>
          <w:noProof/>
          <w:sz w:val="20"/>
          <w:szCs w:val="20"/>
        </w:rPr>
        <w:drawing>
          <wp:inline distT="0" distB="0" distL="0" distR="0" wp14:anchorId="6D4A9943" wp14:editId="61E6931A">
            <wp:extent cx="5334000" cy="3000375"/>
            <wp:effectExtent l="0" t="0" r="0" b="0"/>
            <wp:docPr id="931908782" name="Picture 931908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334000" cy="3000375"/>
                    </a:xfrm>
                    <a:prstGeom prst="rect">
                      <a:avLst/>
                    </a:prstGeom>
                  </pic:spPr>
                </pic:pic>
              </a:graphicData>
            </a:graphic>
          </wp:inline>
        </w:drawing>
      </w:r>
    </w:p>
    <w:p w14:paraId="137DC411" w14:textId="77777777" w:rsidR="005033F4" w:rsidRPr="005033F4" w:rsidRDefault="005033F4" w:rsidP="005033F4">
      <w:pPr>
        <w:spacing w:before="60" w:after="300" w:line="240" w:lineRule="auto"/>
        <w:jc w:val="center"/>
        <w:rPr>
          <w:rFonts w:ascii="Times New Roman" w:eastAsia="Times New Roman" w:hAnsi="Times New Roman" w:cs="Times New Roman"/>
          <w:sz w:val="20"/>
          <w:szCs w:val="20"/>
        </w:rPr>
      </w:pPr>
      <w:r w:rsidRPr="005033F4">
        <w:rPr>
          <w:rFonts w:ascii="Times New Roman" w:eastAsia="Times New Roman" w:hAnsi="Times New Roman" w:cs="Times New Roman"/>
          <w:i/>
          <w:iCs/>
          <w:color w:val="555555"/>
          <w:sz w:val="20"/>
          <w:szCs w:val="20"/>
        </w:rPr>
        <w:t>Figure 4: Debug Console (Logcat-equivalent) showing live network and system output during the debugging session.</w:t>
      </w:r>
    </w:p>
    <w:p w14:paraId="5AD76E55" w14:textId="77777777" w:rsidR="005033F4" w:rsidRPr="005033F4" w:rsidRDefault="005033F4" w:rsidP="005033F4">
      <w:pPr>
        <w:spacing w:before="250" w:after="120" w:line="240" w:lineRule="auto"/>
        <w:outlineLvl w:val="1"/>
        <w:rPr>
          <w:rFonts w:ascii="Times New Roman" w:eastAsia="Times New Roman" w:hAnsi="Times New Roman" w:cs="Times New Roman"/>
          <w:color w:val="2E74B5"/>
          <w:sz w:val="26"/>
          <w:szCs w:val="26"/>
        </w:rPr>
      </w:pPr>
      <w:r w:rsidRPr="005033F4">
        <w:rPr>
          <w:rFonts w:ascii="Times New Roman" w:eastAsia="Times New Roman" w:hAnsi="Times New Roman" w:cs="Times New Roman"/>
          <w:b/>
          <w:bCs/>
          <w:color w:val="2E74B5"/>
          <w:sz w:val="26"/>
          <w:szCs w:val="26"/>
        </w:rPr>
        <w:t>Step 5 – Confirming the fix on-device</w:t>
      </w:r>
    </w:p>
    <w:p w14:paraId="15B08886" w14:textId="77777777" w:rsidR="005033F4" w:rsidRPr="005033F4" w:rsidRDefault="005033F4" w:rsidP="005033F4">
      <w:pPr>
        <w:spacing w:after="160" w:line="300" w:lineRule="auto"/>
        <w:rPr>
          <w:rFonts w:ascii="Times New Roman" w:eastAsia="Times New Roman" w:hAnsi="Times New Roman" w:cs="Times New Roman"/>
          <w:sz w:val="20"/>
          <w:szCs w:val="20"/>
        </w:rPr>
      </w:pPr>
      <w:r w:rsidRPr="005033F4">
        <w:rPr>
          <w:rFonts w:ascii="Times New Roman" w:eastAsia="Times New Roman" w:hAnsi="Times New Roman" w:cs="Times New Roman"/>
        </w:rPr>
        <w:t>Execution was resumed and the assistant's reply was confirmed to appear correctly within the chat interface on the physical device, verifying the bug was fully resolved end-to-end.</w:t>
      </w:r>
    </w:p>
    <w:p w14:paraId="307247C2" w14:textId="77777777" w:rsidR="005033F4" w:rsidRPr="005033F4" w:rsidRDefault="005033F4" w:rsidP="005033F4">
      <w:pPr>
        <w:spacing w:before="200" w:after="0" w:line="240" w:lineRule="auto"/>
        <w:jc w:val="center"/>
        <w:rPr>
          <w:rFonts w:ascii="Times New Roman" w:eastAsia="Times New Roman" w:hAnsi="Times New Roman" w:cs="Times New Roman"/>
          <w:sz w:val="20"/>
          <w:szCs w:val="20"/>
        </w:rPr>
      </w:pPr>
      <w:r w:rsidRPr="005033F4">
        <w:rPr>
          <w:rFonts w:ascii="Times New Roman" w:eastAsia="Times New Roman" w:hAnsi="Times New Roman" w:cs="Times New Roman"/>
          <w:noProof/>
          <w:sz w:val="20"/>
          <w:szCs w:val="20"/>
        </w:rPr>
        <w:lastRenderedPageBreak/>
        <w:drawing>
          <wp:inline distT="0" distB="0" distL="0" distR="0" wp14:anchorId="65A63EB5" wp14:editId="35C0A608">
            <wp:extent cx="2857500" cy="6029325"/>
            <wp:effectExtent l="0" t="0" r="0" b="0"/>
            <wp:docPr id="700897429" name="Picture 70089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2857500" cy="6029325"/>
                    </a:xfrm>
                    <a:prstGeom prst="rect">
                      <a:avLst/>
                    </a:prstGeom>
                  </pic:spPr>
                </pic:pic>
              </a:graphicData>
            </a:graphic>
          </wp:inline>
        </w:drawing>
      </w:r>
    </w:p>
    <w:p w14:paraId="2B37B778" w14:textId="77777777" w:rsidR="005033F4" w:rsidRPr="005033F4" w:rsidRDefault="005033F4" w:rsidP="005033F4">
      <w:pPr>
        <w:spacing w:before="60" w:after="300" w:line="240" w:lineRule="auto"/>
        <w:jc w:val="center"/>
        <w:rPr>
          <w:rFonts w:ascii="Times New Roman" w:eastAsia="Times New Roman" w:hAnsi="Times New Roman" w:cs="Times New Roman"/>
          <w:sz w:val="20"/>
          <w:szCs w:val="20"/>
        </w:rPr>
      </w:pPr>
      <w:r w:rsidRPr="005033F4">
        <w:rPr>
          <w:rFonts w:ascii="Times New Roman" w:eastAsia="Times New Roman" w:hAnsi="Times New Roman" w:cs="Times New Roman"/>
          <w:i/>
          <w:iCs/>
          <w:color w:val="555555"/>
          <w:sz w:val="20"/>
          <w:szCs w:val="20"/>
        </w:rPr>
        <w:t>Figure 5: The corrected AI Business Assistant feature working correctly on the CPH1903 device.</w:t>
      </w:r>
    </w:p>
    <w:p w14:paraId="13862FD8" w14:textId="77777777" w:rsidR="005033F4" w:rsidRPr="005033F4" w:rsidRDefault="005033F4" w:rsidP="005033F4">
      <w:pPr>
        <w:spacing w:before="300" w:after="150" w:line="240" w:lineRule="auto"/>
        <w:outlineLvl w:val="0"/>
        <w:rPr>
          <w:rFonts w:ascii="Times New Roman" w:eastAsia="Times New Roman" w:hAnsi="Times New Roman" w:cs="Times New Roman"/>
          <w:color w:val="2E74B5"/>
          <w:sz w:val="32"/>
          <w:szCs w:val="32"/>
        </w:rPr>
      </w:pPr>
      <w:r w:rsidRPr="005033F4">
        <w:rPr>
          <w:rFonts w:ascii="Times New Roman" w:eastAsia="Times New Roman" w:hAnsi="Times New Roman" w:cs="Times New Roman"/>
          <w:b/>
          <w:bCs/>
          <w:color w:val="1F7A3D"/>
          <w:sz w:val="32"/>
          <w:szCs w:val="32"/>
        </w:rPr>
        <w:t>4. Test Results Summary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3200"/>
        <w:gridCol w:w="1500"/>
      </w:tblGrid>
      <w:tr w:rsidR="005033F4" w:rsidRPr="005033F4" w14:paraId="68743F76" w14:textId="77777777" w:rsidTr="00C75110">
        <w:tblPrEx>
          <w:tblCellMar>
            <w:top w:w="0" w:type="dxa"/>
            <w:bottom w:w="0" w:type="dxa"/>
          </w:tblCellMar>
        </w:tblPrEx>
        <w:tc>
          <w:tcPr>
            <w:tcW w:w="1800" w:type="dxa"/>
            <w:shd w:val="clear" w:color="auto" w:fill="1F7A3D"/>
          </w:tcPr>
          <w:p w14:paraId="1DE61C41" w14:textId="77777777" w:rsidR="005033F4" w:rsidRPr="005033F4" w:rsidRDefault="005033F4" w:rsidP="005033F4">
            <w:pPr>
              <w:spacing w:after="0" w:line="240" w:lineRule="auto"/>
              <w:rPr>
                <w:rFonts w:ascii="Times New Roman" w:eastAsia="Times New Roman" w:hAnsi="Times New Roman" w:cs="Times New Roman"/>
                <w:sz w:val="20"/>
                <w:szCs w:val="20"/>
              </w:rPr>
            </w:pPr>
            <w:r w:rsidRPr="005033F4">
              <w:rPr>
                <w:rFonts w:ascii="Times New Roman" w:eastAsia="Times New Roman" w:hAnsi="Times New Roman" w:cs="Times New Roman"/>
                <w:b/>
                <w:bCs/>
                <w:color w:val="FFFFFF"/>
                <w:sz w:val="20"/>
                <w:szCs w:val="20"/>
              </w:rPr>
              <w:t>Test</w:t>
            </w:r>
          </w:p>
        </w:tc>
        <w:tc>
          <w:tcPr>
            <w:tcW w:w="3200" w:type="dxa"/>
            <w:shd w:val="clear" w:color="auto" w:fill="1F7A3D"/>
          </w:tcPr>
          <w:p w14:paraId="1FD6B897" w14:textId="77777777" w:rsidR="005033F4" w:rsidRPr="005033F4" w:rsidRDefault="005033F4" w:rsidP="005033F4">
            <w:pPr>
              <w:spacing w:after="0" w:line="240" w:lineRule="auto"/>
              <w:rPr>
                <w:rFonts w:ascii="Times New Roman" w:eastAsia="Times New Roman" w:hAnsi="Times New Roman" w:cs="Times New Roman"/>
                <w:sz w:val="20"/>
                <w:szCs w:val="20"/>
              </w:rPr>
            </w:pPr>
            <w:r w:rsidRPr="005033F4">
              <w:rPr>
                <w:rFonts w:ascii="Times New Roman" w:eastAsia="Times New Roman" w:hAnsi="Times New Roman" w:cs="Times New Roman"/>
                <w:b/>
                <w:bCs/>
                <w:color w:val="FFFFFF"/>
                <w:sz w:val="20"/>
                <w:szCs w:val="20"/>
              </w:rPr>
              <w:t>What it Verified</w:t>
            </w:r>
          </w:p>
        </w:tc>
        <w:tc>
          <w:tcPr>
            <w:tcW w:w="3200" w:type="dxa"/>
            <w:shd w:val="clear" w:color="auto" w:fill="1F7A3D"/>
          </w:tcPr>
          <w:p w14:paraId="0B743D91" w14:textId="77777777" w:rsidR="005033F4" w:rsidRPr="005033F4" w:rsidRDefault="005033F4" w:rsidP="005033F4">
            <w:pPr>
              <w:spacing w:after="0" w:line="240" w:lineRule="auto"/>
              <w:rPr>
                <w:rFonts w:ascii="Times New Roman" w:eastAsia="Times New Roman" w:hAnsi="Times New Roman" w:cs="Times New Roman"/>
                <w:sz w:val="20"/>
                <w:szCs w:val="20"/>
              </w:rPr>
            </w:pPr>
            <w:r w:rsidRPr="005033F4">
              <w:rPr>
                <w:rFonts w:ascii="Times New Roman" w:eastAsia="Times New Roman" w:hAnsi="Times New Roman" w:cs="Times New Roman"/>
                <w:b/>
                <w:bCs/>
                <w:color w:val="FFFFFF"/>
                <w:sz w:val="20"/>
                <w:szCs w:val="20"/>
              </w:rPr>
              <w:t>Expected Result</w:t>
            </w:r>
          </w:p>
        </w:tc>
        <w:tc>
          <w:tcPr>
            <w:tcW w:w="1500" w:type="dxa"/>
            <w:shd w:val="clear" w:color="auto" w:fill="1F7A3D"/>
          </w:tcPr>
          <w:p w14:paraId="056AACCF" w14:textId="77777777" w:rsidR="005033F4" w:rsidRPr="005033F4" w:rsidRDefault="005033F4" w:rsidP="005033F4">
            <w:pPr>
              <w:spacing w:after="0" w:line="240" w:lineRule="auto"/>
              <w:rPr>
                <w:rFonts w:ascii="Times New Roman" w:eastAsia="Times New Roman" w:hAnsi="Times New Roman" w:cs="Times New Roman"/>
                <w:sz w:val="20"/>
                <w:szCs w:val="20"/>
              </w:rPr>
            </w:pPr>
            <w:r w:rsidRPr="005033F4">
              <w:rPr>
                <w:rFonts w:ascii="Times New Roman" w:eastAsia="Times New Roman" w:hAnsi="Times New Roman" w:cs="Times New Roman"/>
                <w:b/>
                <w:bCs/>
                <w:color w:val="FFFFFF"/>
                <w:sz w:val="20"/>
                <w:szCs w:val="20"/>
              </w:rPr>
              <w:t>Outcome</w:t>
            </w:r>
          </w:p>
        </w:tc>
      </w:tr>
      <w:tr w:rsidR="005033F4" w:rsidRPr="005033F4" w14:paraId="5BBB67B1" w14:textId="77777777" w:rsidTr="00C75110">
        <w:tblPrEx>
          <w:tblCellMar>
            <w:top w:w="0" w:type="dxa"/>
            <w:bottom w:w="0" w:type="dxa"/>
          </w:tblCellMar>
        </w:tblPrEx>
        <w:tc>
          <w:tcPr>
            <w:tcW w:w="1800" w:type="dxa"/>
          </w:tcPr>
          <w:p w14:paraId="4EB38FE5" w14:textId="77777777" w:rsidR="005033F4" w:rsidRPr="005033F4" w:rsidRDefault="005033F4" w:rsidP="005033F4">
            <w:pPr>
              <w:spacing w:after="0" w:line="240" w:lineRule="auto"/>
              <w:rPr>
                <w:rFonts w:ascii="Times New Roman" w:eastAsia="Times New Roman" w:hAnsi="Times New Roman" w:cs="Times New Roman"/>
                <w:sz w:val="20"/>
                <w:szCs w:val="20"/>
              </w:rPr>
            </w:pPr>
            <w:proofErr w:type="spellStart"/>
            <w:r w:rsidRPr="005033F4">
              <w:rPr>
                <w:rFonts w:ascii="Times New Roman" w:eastAsia="Times New Roman" w:hAnsi="Times New Roman" w:cs="Times New Roman"/>
                <w:color w:val="000000"/>
                <w:sz w:val="20"/>
                <w:szCs w:val="20"/>
              </w:rPr>
              <w:t>profitMarginPercent</w:t>
            </w:r>
            <w:proofErr w:type="spellEnd"/>
          </w:p>
        </w:tc>
        <w:tc>
          <w:tcPr>
            <w:tcW w:w="3200" w:type="dxa"/>
          </w:tcPr>
          <w:p w14:paraId="59A431F6" w14:textId="77777777" w:rsidR="005033F4" w:rsidRPr="005033F4" w:rsidRDefault="005033F4" w:rsidP="005033F4">
            <w:pPr>
              <w:spacing w:after="0" w:line="240" w:lineRule="auto"/>
              <w:rPr>
                <w:rFonts w:ascii="Times New Roman" w:eastAsia="Times New Roman" w:hAnsi="Times New Roman" w:cs="Times New Roman"/>
                <w:sz w:val="20"/>
                <w:szCs w:val="20"/>
              </w:rPr>
            </w:pPr>
            <w:r w:rsidRPr="005033F4">
              <w:rPr>
                <w:rFonts w:ascii="Times New Roman" w:eastAsia="Times New Roman" w:hAnsi="Times New Roman" w:cs="Times New Roman"/>
                <w:color w:val="000000"/>
                <w:sz w:val="20"/>
                <w:szCs w:val="20"/>
              </w:rPr>
              <w:t>Profit margin % calculated from cost and selling price</w:t>
            </w:r>
          </w:p>
        </w:tc>
        <w:tc>
          <w:tcPr>
            <w:tcW w:w="3200" w:type="dxa"/>
          </w:tcPr>
          <w:p w14:paraId="0B1D882E" w14:textId="77777777" w:rsidR="005033F4" w:rsidRPr="005033F4" w:rsidRDefault="005033F4" w:rsidP="005033F4">
            <w:pPr>
              <w:spacing w:after="0" w:line="240" w:lineRule="auto"/>
              <w:rPr>
                <w:rFonts w:ascii="Times New Roman" w:eastAsia="Times New Roman" w:hAnsi="Times New Roman" w:cs="Times New Roman"/>
                <w:sz w:val="20"/>
                <w:szCs w:val="20"/>
              </w:rPr>
            </w:pPr>
            <w:r w:rsidRPr="005033F4">
              <w:rPr>
                <w:rFonts w:ascii="Times New Roman" w:eastAsia="Times New Roman" w:hAnsi="Times New Roman" w:cs="Times New Roman"/>
                <w:color w:val="000000"/>
                <w:sz w:val="20"/>
                <w:szCs w:val="20"/>
              </w:rPr>
              <w:t>50% for cost=100, sell=150</w:t>
            </w:r>
          </w:p>
        </w:tc>
        <w:tc>
          <w:tcPr>
            <w:tcW w:w="1500" w:type="dxa"/>
          </w:tcPr>
          <w:p w14:paraId="06FE1013" w14:textId="77777777" w:rsidR="005033F4" w:rsidRPr="005033F4" w:rsidRDefault="005033F4" w:rsidP="005033F4">
            <w:pPr>
              <w:spacing w:after="0" w:line="240" w:lineRule="auto"/>
              <w:rPr>
                <w:rFonts w:ascii="Times New Roman" w:eastAsia="Times New Roman" w:hAnsi="Times New Roman" w:cs="Times New Roman"/>
                <w:sz w:val="20"/>
                <w:szCs w:val="20"/>
              </w:rPr>
            </w:pPr>
            <w:r w:rsidRPr="005033F4">
              <w:rPr>
                <w:rFonts w:ascii="Times New Roman" w:eastAsia="Times New Roman" w:hAnsi="Times New Roman" w:cs="Times New Roman"/>
                <w:color w:val="000000"/>
                <w:sz w:val="20"/>
                <w:szCs w:val="20"/>
              </w:rPr>
              <w:t>PASS</w:t>
            </w:r>
          </w:p>
        </w:tc>
      </w:tr>
      <w:tr w:rsidR="005033F4" w:rsidRPr="005033F4" w14:paraId="00E72DAF" w14:textId="77777777" w:rsidTr="00C75110">
        <w:tblPrEx>
          <w:tblCellMar>
            <w:top w:w="0" w:type="dxa"/>
            <w:bottom w:w="0" w:type="dxa"/>
          </w:tblCellMar>
        </w:tblPrEx>
        <w:tc>
          <w:tcPr>
            <w:tcW w:w="1800" w:type="dxa"/>
          </w:tcPr>
          <w:p w14:paraId="3F85D362" w14:textId="77777777" w:rsidR="005033F4" w:rsidRPr="005033F4" w:rsidRDefault="005033F4" w:rsidP="005033F4">
            <w:pPr>
              <w:spacing w:after="0" w:line="240" w:lineRule="auto"/>
              <w:rPr>
                <w:rFonts w:ascii="Times New Roman" w:eastAsia="Times New Roman" w:hAnsi="Times New Roman" w:cs="Times New Roman"/>
                <w:sz w:val="20"/>
                <w:szCs w:val="20"/>
              </w:rPr>
            </w:pPr>
            <w:proofErr w:type="spellStart"/>
            <w:r w:rsidRPr="005033F4">
              <w:rPr>
                <w:rFonts w:ascii="Times New Roman" w:eastAsia="Times New Roman" w:hAnsi="Times New Roman" w:cs="Times New Roman"/>
                <w:color w:val="000000"/>
                <w:sz w:val="20"/>
                <w:szCs w:val="20"/>
              </w:rPr>
              <w:t>isLowStock</w:t>
            </w:r>
            <w:proofErr w:type="spellEnd"/>
            <w:r w:rsidRPr="005033F4">
              <w:rPr>
                <w:rFonts w:ascii="Times New Roman" w:eastAsia="Times New Roman" w:hAnsi="Times New Roman" w:cs="Times New Roman"/>
                <w:color w:val="000000"/>
                <w:sz w:val="20"/>
                <w:szCs w:val="20"/>
              </w:rPr>
              <w:t xml:space="preserve"> / </w:t>
            </w:r>
            <w:proofErr w:type="spellStart"/>
            <w:r w:rsidRPr="005033F4">
              <w:rPr>
                <w:rFonts w:ascii="Times New Roman" w:eastAsia="Times New Roman" w:hAnsi="Times New Roman" w:cs="Times New Roman"/>
                <w:color w:val="000000"/>
                <w:sz w:val="20"/>
                <w:szCs w:val="20"/>
              </w:rPr>
              <w:t>isOutOfStock</w:t>
            </w:r>
            <w:proofErr w:type="spellEnd"/>
          </w:p>
        </w:tc>
        <w:tc>
          <w:tcPr>
            <w:tcW w:w="3200" w:type="dxa"/>
          </w:tcPr>
          <w:p w14:paraId="0C0B2787" w14:textId="77777777" w:rsidR="005033F4" w:rsidRPr="005033F4" w:rsidRDefault="005033F4" w:rsidP="005033F4">
            <w:pPr>
              <w:spacing w:after="0" w:line="240" w:lineRule="auto"/>
              <w:rPr>
                <w:rFonts w:ascii="Times New Roman" w:eastAsia="Times New Roman" w:hAnsi="Times New Roman" w:cs="Times New Roman"/>
                <w:sz w:val="20"/>
                <w:szCs w:val="20"/>
              </w:rPr>
            </w:pPr>
            <w:r w:rsidRPr="005033F4">
              <w:rPr>
                <w:rFonts w:ascii="Times New Roman" w:eastAsia="Times New Roman" w:hAnsi="Times New Roman" w:cs="Times New Roman"/>
                <w:color w:val="000000"/>
                <w:sz w:val="20"/>
                <w:szCs w:val="20"/>
              </w:rPr>
              <w:t>Correct stock-status flagging at low stock levels</w:t>
            </w:r>
          </w:p>
        </w:tc>
        <w:tc>
          <w:tcPr>
            <w:tcW w:w="3200" w:type="dxa"/>
          </w:tcPr>
          <w:p w14:paraId="22F8201D" w14:textId="77777777" w:rsidR="005033F4" w:rsidRPr="005033F4" w:rsidRDefault="005033F4" w:rsidP="005033F4">
            <w:pPr>
              <w:spacing w:after="0" w:line="240" w:lineRule="auto"/>
              <w:rPr>
                <w:rFonts w:ascii="Times New Roman" w:eastAsia="Times New Roman" w:hAnsi="Times New Roman" w:cs="Times New Roman"/>
                <w:sz w:val="20"/>
                <w:szCs w:val="20"/>
              </w:rPr>
            </w:pPr>
            <w:proofErr w:type="spellStart"/>
            <w:r w:rsidRPr="005033F4">
              <w:rPr>
                <w:rFonts w:ascii="Times New Roman" w:eastAsia="Times New Roman" w:hAnsi="Times New Roman" w:cs="Times New Roman"/>
                <w:color w:val="000000"/>
                <w:sz w:val="20"/>
                <w:szCs w:val="20"/>
              </w:rPr>
              <w:t>isLowStock</w:t>
            </w:r>
            <w:proofErr w:type="spellEnd"/>
            <w:r w:rsidRPr="005033F4">
              <w:rPr>
                <w:rFonts w:ascii="Times New Roman" w:eastAsia="Times New Roman" w:hAnsi="Times New Roman" w:cs="Times New Roman"/>
                <w:color w:val="000000"/>
                <w:sz w:val="20"/>
                <w:szCs w:val="20"/>
              </w:rPr>
              <w:t xml:space="preserve">=true, </w:t>
            </w:r>
            <w:proofErr w:type="spellStart"/>
            <w:r w:rsidRPr="005033F4">
              <w:rPr>
                <w:rFonts w:ascii="Times New Roman" w:eastAsia="Times New Roman" w:hAnsi="Times New Roman" w:cs="Times New Roman"/>
                <w:color w:val="000000"/>
                <w:sz w:val="20"/>
                <w:szCs w:val="20"/>
              </w:rPr>
              <w:t>isOutOfStock</w:t>
            </w:r>
            <w:proofErr w:type="spellEnd"/>
            <w:r w:rsidRPr="005033F4">
              <w:rPr>
                <w:rFonts w:ascii="Times New Roman" w:eastAsia="Times New Roman" w:hAnsi="Times New Roman" w:cs="Times New Roman"/>
                <w:color w:val="000000"/>
                <w:sz w:val="20"/>
                <w:szCs w:val="20"/>
              </w:rPr>
              <w:t>=false at qty=5</w:t>
            </w:r>
          </w:p>
        </w:tc>
        <w:tc>
          <w:tcPr>
            <w:tcW w:w="1500" w:type="dxa"/>
          </w:tcPr>
          <w:p w14:paraId="23F4C99C" w14:textId="77777777" w:rsidR="005033F4" w:rsidRPr="005033F4" w:rsidRDefault="005033F4" w:rsidP="005033F4">
            <w:pPr>
              <w:spacing w:after="0" w:line="240" w:lineRule="auto"/>
              <w:rPr>
                <w:rFonts w:ascii="Times New Roman" w:eastAsia="Times New Roman" w:hAnsi="Times New Roman" w:cs="Times New Roman"/>
                <w:sz w:val="20"/>
                <w:szCs w:val="20"/>
              </w:rPr>
            </w:pPr>
            <w:r w:rsidRPr="005033F4">
              <w:rPr>
                <w:rFonts w:ascii="Times New Roman" w:eastAsia="Times New Roman" w:hAnsi="Times New Roman" w:cs="Times New Roman"/>
                <w:color w:val="000000"/>
                <w:sz w:val="20"/>
                <w:szCs w:val="20"/>
              </w:rPr>
              <w:t>PASS</w:t>
            </w:r>
          </w:p>
        </w:tc>
      </w:tr>
      <w:tr w:rsidR="005033F4" w:rsidRPr="005033F4" w14:paraId="0D230AF9" w14:textId="77777777" w:rsidTr="00C75110">
        <w:tblPrEx>
          <w:tblCellMar>
            <w:top w:w="0" w:type="dxa"/>
            <w:bottom w:w="0" w:type="dxa"/>
          </w:tblCellMar>
        </w:tblPrEx>
        <w:tc>
          <w:tcPr>
            <w:tcW w:w="1800" w:type="dxa"/>
          </w:tcPr>
          <w:p w14:paraId="3FD0350B" w14:textId="77777777" w:rsidR="005033F4" w:rsidRPr="005033F4" w:rsidRDefault="005033F4" w:rsidP="005033F4">
            <w:pPr>
              <w:spacing w:after="0" w:line="240" w:lineRule="auto"/>
              <w:rPr>
                <w:rFonts w:ascii="Times New Roman" w:eastAsia="Times New Roman" w:hAnsi="Times New Roman" w:cs="Times New Roman"/>
                <w:sz w:val="20"/>
                <w:szCs w:val="20"/>
              </w:rPr>
            </w:pPr>
            <w:proofErr w:type="spellStart"/>
            <w:r w:rsidRPr="005033F4">
              <w:rPr>
                <w:rFonts w:ascii="Times New Roman" w:eastAsia="Times New Roman" w:hAnsi="Times New Roman" w:cs="Times New Roman"/>
                <w:color w:val="000000"/>
                <w:sz w:val="20"/>
                <w:szCs w:val="20"/>
              </w:rPr>
              <w:t>breakevenUnits</w:t>
            </w:r>
            <w:proofErr w:type="spellEnd"/>
          </w:p>
        </w:tc>
        <w:tc>
          <w:tcPr>
            <w:tcW w:w="3200" w:type="dxa"/>
          </w:tcPr>
          <w:p w14:paraId="318FAFC1" w14:textId="77777777" w:rsidR="005033F4" w:rsidRPr="005033F4" w:rsidRDefault="005033F4" w:rsidP="005033F4">
            <w:pPr>
              <w:spacing w:after="0" w:line="240" w:lineRule="auto"/>
              <w:rPr>
                <w:rFonts w:ascii="Times New Roman" w:eastAsia="Times New Roman" w:hAnsi="Times New Roman" w:cs="Times New Roman"/>
                <w:sz w:val="20"/>
                <w:szCs w:val="20"/>
              </w:rPr>
            </w:pPr>
            <w:r w:rsidRPr="005033F4">
              <w:rPr>
                <w:rFonts w:ascii="Times New Roman" w:eastAsia="Times New Roman" w:hAnsi="Times New Roman" w:cs="Times New Roman"/>
                <w:color w:val="000000"/>
                <w:sz w:val="20"/>
                <w:szCs w:val="20"/>
              </w:rPr>
              <w:t>Units needed to recover cost price</w:t>
            </w:r>
          </w:p>
        </w:tc>
        <w:tc>
          <w:tcPr>
            <w:tcW w:w="3200" w:type="dxa"/>
          </w:tcPr>
          <w:p w14:paraId="70564C5D" w14:textId="77777777" w:rsidR="005033F4" w:rsidRPr="005033F4" w:rsidRDefault="005033F4" w:rsidP="005033F4">
            <w:pPr>
              <w:spacing w:after="0" w:line="240" w:lineRule="auto"/>
              <w:rPr>
                <w:rFonts w:ascii="Times New Roman" w:eastAsia="Times New Roman" w:hAnsi="Times New Roman" w:cs="Times New Roman"/>
                <w:sz w:val="20"/>
                <w:szCs w:val="20"/>
              </w:rPr>
            </w:pPr>
            <w:r w:rsidRPr="005033F4">
              <w:rPr>
                <w:rFonts w:ascii="Times New Roman" w:eastAsia="Times New Roman" w:hAnsi="Times New Roman" w:cs="Times New Roman"/>
                <w:color w:val="000000"/>
                <w:sz w:val="20"/>
                <w:szCs w:val="20"/>
              </w:rPr>
              <w:t>4 units for cost=200, margin=50</w:t>
            </w:r>
          </w:p>
        </w:tc>
        <w:tc>
          <w:tcPr>
            <w:tcW w:w="1500" w:type="dxa"/>
          </w:tcPr>
          <w:p w14:paraId="39BC700A" w14:textId="77777777" w:rsidR="005033F4" w:rsidRPr="005033F4" w:rsidRDefault="005033F4" w:rsidP="005033F4">
            <w:pPr>
              <w:spacing w:after="0" w:line="240" w:lineRule="auto"/>
              <w:rPr>
                <w:rFonts w:ascii="Times New Roman" w:eastAsia="Times New Roman" w:hAnsi="Times New Roman" w:cs="Times New Roman"/>
                <w:sz w:val="20"/>
                <w:szCs w:val="20"/>
              </w:rPr>
            </w:pPr>
            <w:r w:rsidRPr="005033F4">
              <w:rPr>
                <w:rFonts w:ascii="Times New Roman" w:eastAsia="Times New Roman" w:hAnsi="Times New Roman" w:cs="Times New Roman"/>
                <w:color w:val="000000"/>
                <w:sz w:val="20"/>
                <w:szCs w:val="20"/>
              </w:rPr>
              <w:t>PASS</w:t>
            </w:r>
          </w:p>
        </w:tc>
      </w:tr>
    </w:tbl>
    <w:p w14:paraId="1468B60C" w14:textId="77777777" w:rsidR="005033F4" w:rsidRPr="005033F4" w:rsidRDefault="005033F4" w:rsidP="005033F4">
      <w:pPr>
        <w:spacing w:after="160" w:line="300" w:lineRule="auto"/>
        <w:rPr>
          <w:rFonts w:ascii="Times New Roman" w:eastAsia="Times New Roman" w:hAnsi="Times New Roman" w:cs="Times New Roman"/>
          <w:sz w:val="20"/>
          <w:szCs w:val="20"/>
        </w:rPr>
      </w:pPr>
      <w:r w:rsidRPr="005033F4">
        <w:rPr>
          <w:rFonts w:ascii="Times New Roman" w:eastAsia="Times New Roman" w:hAnsi="Times New Roman" w:cs="Times New Roman"/>
        </w:rPr>
        <w:t xml:space="preserve"> </w:t>
      </w:r>
    </w:p>
    <w:p w14:paraId="101C97B2" w14:textId="77777777" w:rsidR="005033F4" w:rsidRPr="005033F4" w:rsidRDefault="005033F4" w:rsidP="005033F4">
      <w:pPr>
        <w:spacing w:after="160" w:line="300" w:lineRule="auto"/>
        <w:rPr>
          <w:rFonts w:ascii="Times New Roman" w:eastAsia="Times New Roman" w:hAnsi="Times New Roman" w:cs="Times New Roman"/>
          <w:sz w:val="20"/>
          <w:szCs w:val="20"/>
        </w:rPr>
      </w:pPr>
      <w:r w:rsidRPr="005033F4">
        <w:rPr>
          <w:rFonts w:ascii="Times New Roman" w:eastAsia="Times New Roman" w:hAnsi="Times New Roman" w:cs="Times New Roman"/>
        </w:rPr>
        <w:lastRenderedPageBreak/>
        <w:t xml:space="preserve">Debugging outcome: The undefined-getter bug in </w:t>
      </w:r>
      <w:proofErr w:type="spellStart"/>
      <w:r w:rsidRPr="005033F4">
        <w:rPr>
          <w:rFonts w:ascii="Times New Roman" w:eastAsia="Times New Roman" w:hAnsi="Times New Roman" w:cs="Times New Roman"/>
        </w:rPr>
        <w:t>ai_assistant_screen.dart</w:t>
      </w:r>
      <w:proofErr w:type="spellEnd"/>
      <w:r w:rsidRPr="005033F4">
        <w:rPr>
          <w:rFonts w:ascii="Times New Roman" w:eastAsia="Times New Roman" w:hAnsi="Times New Roman" w:cs="Times New Roman"/>
        </w:rPr>
        <w:t xml:space="preserve"> was identified via the compiler's error output, traced and confirmed using a live breakpoint and variable inspection session, and verified fixed both through the debugger (reply variable populated correctly) and through on-device confirmation that the assistant's response displayed correctly in the chat UI. No further errors were observed in the Debug Console during or after the fix.</w:t>
      </w:r>
    </w:p>
    <w:p w14:paraId="33F43705" w14:textId="77777777" w:rsidR="005033F4" w:rsidRPr="005033F4" w:rsidRDefault="005033F4" w:rsidP="005033F4">
      <w:pPr>
        <w:spacing w:before="300" w:after="150" w:line="240" w:lineRule="auto"/>
        <w:outlineLvl w:val="0"/>
        <w:rPr>
          <w:rFonts w:ascii="Times New Roman" w:eastAsia="Times New Roman" w:hAnsi="Times New Roman" w:cs="Times New Roman"/>
          <w:color w:val="2E74B5"/>
          <w:sz w:val="32"/>
          <w:szCs w:val="32"/>
        </w:rPr>
      </w:pPr>
      <w:r w:rsidRPr="005033F4">
        <w:rPr>
          <w:rFonts w:ascii="Times New Roman" w:eastAsia="Times New Roman" w:hAnsi="Times New Roman" w:cs="Times New Roman"/>
          <w:b/>
          <w:bCs/>
          <w:color w:val="1F7A3D"/>
          <w:sz w:val="32"/>
          <w:szCs w:val="32"/>
        </w:rPr>
        <w:t>5. Reflection</w:t>
      </w:r>
    </w:p>
    <w:p w14:paraId="3AEF8CDD" w14:textId="77777777" w:rsidR="005033F4" w:rsidRPr="005033F4" w:rsidRDefault="005033F4" w:rsidP="005033F4">
      <w:pPr>
        <w:spacing w:after="160" w:line="300" w:lineRule="auto"/>
        <w:rPr>
          <w:rFonts w:ascii="Times New Roman" w:eastAsia="Times New Roman" w:hAnsi="Times New Roman" w:cs="Times New Roman"/>
          <w:sz w:val="20"/>
          <w:szCs w:val="20"/>
        </w:rPr>
      </w:pPr>
      <w:r w:rsidRPr="005033F4">
        <w:rPr>
          <w:rFonts w:ascii="Times New Roman" w:eastAsia="Times New Roman" w:hAnsi="Times New Roman" w:cs="Times New Roman"/>
        </w:rPr>
        <w:t xml:space="preserve">This week's exercise reinforced that testing and debugging are not separate, one-off activities but an ongoing part of adding features to a live application. Writing unit tests for the </w:t>
      </w:r>
      <w:proofErr w:type="spellStart"/>
      <w:r w:rsidRPr="005033F4">
        <w:rPr>
          <w:rFonts w:ascii="Times New Roman" w:eastAsia="Times New Roman" w:hAnsi="Times New Roman" w:cs="Times New Roman"/>
        </w:rPr>
        <w:t>InventoryItem</w:t>
      </w:r>
      <w:proofErr w:type="spellEnd"/>
      <w:r w:rsidRPr="005033F4">
        <w:rPr>
          <w:rFonts w:ascii="Times New Roman" w:eastAsia="Times New Roman" w:hAnsi="Times New Roman" w:cs="Times New Roman"/>
        </w:rPr>
        <w:t xml:space="preserve"> model's calculations confirmed that core business logic — profit margins, stock status, and breakeven — behaves correctly independent of the UI, which builds confidence that the rest of the app can rely on these values without re-checking them manually every time.</w:t>
      </w:r>
    </w:p>
    <w:p w14:paraId="12FBD028" w14:textId="77777777" w:rsidR="005033F4" w:rsidRPr="005033F4" w:rsidRDefault="005033F4" w:rsidP="005033F4">
      <w:pPr>
        <w:spacing w:after="160" w:line="300" w:lineRule="auto"/>
        <w:rPr>
          <w:rFonts w:ascii="Times New Roman" w:eastAsia="Times New Roman" w:hAnsi="Times New Roman" w:cs="Times New Roman"/>
          <w:sz w:val="20"/>
          <w:szCs w:val="20"/>
        </w:rPr>
      </w:pPr>
      <w:r w:rsidRPr="005033F4">
        <w:rPr>
          <w:rFonts w:ascii="Times New Roman" w:eastAsia="Times New Roman" w:hAnsi="Times New Roman" w:cs="Times New Roman"/>
        </w:rPr>
        <w:t xml:space="preserve">The debugging exercise was equally valuable, but in a different way: it showed how quickly a simple mismatch (a wrong field name) can be caught early through compiler feedback, and how a live debugging session — pausing execution, inspecting real variable values, and stepping through code — gives far more certainty than simply assuming a fix works after re-reading the code. Watching the actual message text and AI response populate in the Variables panel, rather than just seeing the chat UI update, made the connection between the code and its real </w:t>
      </w:r>
      <w:proofErr w:type="spellStart"/>
      <w:r w:rsidRPr="005033F4">
        <w:rPr>
          <w:rFonts w:ascii="Times New Roman" w:eastAsia="Times New Roman" w:hAnsi="Times New Roman" w:cs="Times New Roman"/>
        </w:rPr>
        <w:t>behaviour</w:t>
      </w:r>
      <w:proofErr w:type="spellEnd"/>
      <w:r w:rsidRPr="005033F4">
        <w:rPr>
          <w:rFonts w:ascii="Times New Roman" w:eastAsia="Times New Roman" w:hAnsi="Times New Roman" w:cs="Times New Roman"/>
        </w:rPr>
        <w:t xml:space="preserve"> much clearer.</w:t>
      </w:r>
    </w:p>
    <w:p w14:paraId="616D4826" w14:textId="77777777" w:rsidR="005033F4" w:rsidRPr="005033F4" w:rsidRDefault="005033F4" w:rsidP="005033F4">
      <w:pPr>
        <w:spacing w:after="160" w:line="300" w:lineRule="auto"/>
        <w:rPr>
          <w:rFonts w:ascii="Times New Roman" w:eastAsia="Times New Roman" w:hAnsi="Times New Roman" w:cs="Times New Roman"/>
          <w:sz w:val="20"/>
          <w:szCs w:val="20"/>
        </w:rPr>
      </w:pPr>
      <w:r w:rsidRPr="005033F4">
        <w:rPr>
          <w:rFonts w:ascii="Times New Roman" w:eastAsia="Times New Roman" w:hAnsi="Times New Roman" w:cs="Times New Roman"/>
        </w:rPr>
        <w:t>Looking back across the evolution of this app from Week 1 to now, this week's focus on structured testing and debugging felt like a natural next step after deployment: it is one thing to ship a signed, working release build, but another to be able to prove — and quickly re-verify — that individual pieces of logic are correct as new features like the AI Business Assistant continue to be added. Going forward, writing a small unit test alongside new business-logic methods, rather than only after something breaks, seems like a habit worth carrying into the Week 14 capstone project.</w:t>
      </w:r>
    </w:p>
    <w:p w14:paraId="041B58D5" w14:textId="31FFBAE4" w:rsidR="005113E2" w:rsidRDefault="005113E2">
      <w:pPr>
        <w:pStyle w:val="Heading2"/>
      </w:pPr>
    </w:p>
    <w:p w14:paraId="282B8A7F" w14:textId="77777777" w:rsidR="005113E2" w:rsidRDefault="00000000">
      <w:r>
        <w:br/>
      </w:r>
      <w:r>
        <w:br/>
      </w:r>
      <w:r>
        <w:br/>
      </w:r>
    </w:p>
    <w:p w14:paraId="296CE211" w14:textId="77777777" w:rsidR="005113E2" w:rsidRDefault="005113E2"/>
    <w:p w14:paraId="51297C01" w14:textId="77777777" w:rsidR="005113E2" w:rsidRDefault="00000000">
      <w:pPr>
        <w:pStyle w:val="Heading1"/>
      </w:pPr>
      <w:r>
        <w:lastRenderedPageBreak/>
        <w:t>Week 13: Application Deployment</w:t>
      </w:r>
    </w:p>
    <w:p w14:paraId="3F87220B" w14:textId="77777777" w:rsidR="005113E2" w:rsidRDefault="00000000">
      <w:pPr>
        <w:pStyle w:val="Heading2"/>
      </w:pPr>
      <w:r>
        <w:t>Same as week 1</w:t>
      </w:r>
    </w:p>
    <w:p w14:paraId="3E31E2E7" w14:textId="77777777" w:rsidR="005113E2" w:rsidRDefault="00000000">
      <w:r>
        <w:br/>
      </w:r>
      <w:r>
        <w:br/>
      </w:r>
      <w:r>
        <w:br/>
      </w:r>
    </w:p>
    <w:p w14:paraId="1ADA88C5" w14:textId="77777777" w:rsidR="005113E2" w:rsidRDefault="005113E2"/>
    <w:p w14:paraId="4CBDA0AB" w14:textId="77777777" w:rsidR="005113E2" w:rsidRDefault="00000000">
      <w:pPr>
        <w:pStyle w:val="Heading1"/>
      </w:pPr>
      <w:r>
        <w:t>Week 14: Final Project Presentation</w:t>
      </w:r>
    </w:p>
    <w:p w14:paraId="21C99551" w14:textId="77777777" w:rsidR="005113E2" w:rsidRDefault="00000000">
      <w:pPr>
        <w:pStyle w:val="Heading2"/>
      </w:pPr>
      <w:r>
        <w:t>Same as week 1</w:t>
      </w:r>
    </w:p>
    <w:p w14:paraId="4D720C0F" w14:textId="77777777" w:rsidR="005113E2" w:rsidRDefault="00000000">
      <w:r>
        <w:br/>
      </w:r>
      <w:r>
        <w:br/>
      </w:r>
      <w:r>
        <w:br/>
      </w:r>
    </w:p>
    <w:p w14:paraId="2B4567CE" w14:textId="77777777" w:rsidR="005113E2" w:rsidRDefault="005113E2"/>
    <w:p w14:paraId="20AC00D6" w14:textId="77777777" w:rsidR="005113E2" w:rsidRDefault="00000000">
      <w:pPr>
        <w:pStyle w:val="Heading1"/>
      </w:pPr>
      <w:r>
        <w:t>Semester Project Tracking</w:t>
      </w:r>
    </w:p>
    <w:p w14:paraId="01A8D1A9" w14:textId="77777777" w:rsidR="005113E2" w:rsidRDefault="00000000">
      <w:pPr>
        <w:pStyle w:val="Heading2"/>
      </w:pPr>
      <w:r>
        <w:t>Project Title</w:t>
      </w:r>
    </w:p>
    <w:p w14:paraId="447FF18C" w14:textId="77777777" w:rsidR="005113E2" w:rsidRDefault="00000000">
      <w:r>
        <w:br/>
      </w:r>
      <w:r>
        <w:br/>
      </w:r>
    </w:p>
    <w:p w14:paraId="7B6267B1" w14:textId="77777777" w:rsidR="005113E2" w:rsidRDefault="00000000">
      <w:pPr>
        <w:pStyle w:val="Heading2"/>
      </w:pPr>
      <w:r>
        <w:t>Project Objectives</w:t>
      </w:r>
    </w:p>
    <w:p w14:paraId="0930E2D2" w14:textId="77777777" w:rsidR="005113E2" w:rsidRDefault="00000000">
      <w:r>
        <w:br/>
      </w:r>
      <w:r>
        <w:br/>
      </w:r>
    </w:p>
    <w:p w14:paraId="337A4CF6" w14:textId="77777777" w:rsidR="005113E2" w:rsidRDefault="00000000">
      <w:pPr>
        <w:pStyle w:val="Heading2"/>
      </w:pPr>
      <w:r>
        <w:t>Project Requirements</w:t>
      </w:r>
    </w:p>
    <w:p w14:paraId="75E73575" w14:textId="77777777" w:rsidR="005113E2" w:rsidRDefault="00000000">
      <w:r>
        <w:br/>
      </w:r>
      <w:r>
        <w:br/>
      </w:r>
    </w:p>
    <w:p w14:paraId="41FABD45" w14:textId="77777777" w:rsidR="005113E2" w:rsidRDefault="00000000">
      <w:pPr>
        <w:pStyle w:val="Heading2"/>
      </w:pPr>
      <w:r>
        <w:lastRenderedPageBreak/>
        <w:t>Development Milestones</w:t>
      </w:r>
    </w:p>
    <w:p w14:paraId="4B3BCBF8" w14:textId="77777777" w:rsidR="005113E2" w:rsidRDefault="00000000">
      <w:r>
        <w:br/>
      </w:r>
      <w:r>
        <w:br/>
      </w:r>
    </w:p>
    <w:p w14:paraId="500CC302" w14:textId="77777777" w:rsidR="005113E2" w:rsidRDefault="00000000">
      <w:pPr>
        <w:pStyle w:val="Heading2"/>
      </w:pPr>
      <w:r>
        <w:t>Testing Results</w:t>
      </w:r>
    </w:p>
    <w:p w14:paraId="14A1FC5F" w14:textId="77777777" w:rsidR="005113E2" w:rsidRDefault="00000000">
      <w:r>
        <w:br/>
      </w:r>
      <w:r>
        <w:br/>
      </w:r>
    </w:p>
    <w:p w14:paraId="255B776B" w14:textId="77777777" w:rsidR="005113E2" w:rsidRDefault="00000000">
      <w:pPr>
        <w:pStyle w:val="Heading2"/>
      </w:pPr>
      <w:r>
        <w:t>Lessons Learned</w:t>
      </w:r>
    </w:p>
    <w:p w14:paraId="41011279" w14:textId="77777777" w:rsidR="005113E2" w:rsidRDefault="00000000">
      <w:r>
        <w:br/>
      </w:r>
      <w:r>
        <w:br/>
      </w:r>
    </w:p>
    <w:p w14:paraId="612E7430" w14:textId="77777777" w:rsidR="005113E2" w:rsidRDefault="00000000">
      <w:pPr>
        <w:pStyle w:val="Heading2"/>
      </w:pPr>
      <w:r>
        <w:t>Future Improvements</w:t>
      </w:r>
    </w:p>
    <w:p w14:paraId="4E2C332C" w14:textId="77777777" w:rsidR="005113E2" w:rsidRDefault="00000000">
      <w:r>
        <w:br/>
      </w:r>
      <w:r>
        <w:br/>
      </w:r>
    </w:p>
    <w:p w14:paraId="10B401BE" w14:textId="77777777" w:rsidR="005113E2" w:rsidRDefault="00000000">
      <w:r>
        <w:br w:type="page"/>
      </w:r>
    </w:p>
    <w:p w14:paraId="64B398EF" w14:textId="77777777" w:rsidR="005113E2" w:rsidRDefault="00000000">
      <w:pPr>
        <w:pStyle w:val="Heading1"/>
      </w:pPr>
      <w:r>
        <w:lastRenderedPageBreak/>
        <w:t>End of Semester Reflection</w:t>
      </w:r>
    </w:p>
    <w:p w14:paraId="58FEEA88" w14:textId="77777777" w:rsidR="005113E2" w:rsidRDefault="00000000">
      <w:pPr>
        <w:pStyle w:val="Heading2"/>
      </w:pPr>
      <w:r>
        <w:t>Summary of Skills Acquired</w:t>
      </w:r>
    </w:p>
    <w:p w14:paraId="467837DA" w14:textId="77777777" w:rsidR="005113E2" w:rsidRDefault="00000000">
      <w:r>
        <w:br/>
      </w:r>
      <w:r>
        <w:br/>
      </w:r>
    </w:p>
    <w:p w14:paraId="0D0374E0" w14:textId="77777777" w:rsidR="005113E2" w:rsidRDefault="00000000">
      <w:pPr>
        <w:pStyle w:val="Heading2"/>
      </w:pPr>
      <w:r>
        <w:t>Most Interesting Topic</w:t>
      </w:r>
    </w:p>
    <w:p w14:paraId="58A75E36" w14:textId="77777777" w:rsidR="005113E2" w:rsidRDefault="00000000">
      <w:r>
        <w:br/>
      </w:r>
      <w:r>
        <w:br/>
      </w:r>
    </w:p>
    <w:p w14:paraId="27D6173C" w14:textId="77777777" w:rsidR="005113E2" w:rsidRDefault="00000000">
      <w:pPr>
        <w:pStyle w:val="Heading2"/>
      </w:pPr>
      <w:r>
        <w:t>Major Challenges Faced</w:t>
      </w:r>
    </w:p>
    <w:p w14:paraId="5B461590" w14:textId="77777777" w:rsidR="005113E2" w:rsidRDefault="00000000">
      <w:r>
        <w:br/>
      </w:r>
      <w:r>
        <w:br/>
      </w:r>
    </w:p>
    <w:p w14:paraId="2AB61B11" w14:textId="77777777" w:rsidR="005113E2" w:rsidRDefault="00000000">
      <w:pPr>
        <w:pStyle w:val="Heading2"/>
      </w:pPr>
      <w:r>
        <w:t>How Challenges Were Overcome</w:t>
      </w:r>
    </w:p>
    <w:p w14:paraId="27392847" w14:textId="77777777" w:rsidR="005113E2" w:rsidRDefault="00000000">
      <w:r>
        <w:br/>
      </w:r>
      <w:r>
        <w:br/>
      </w:r>
    </w:p>
    <w:p w14:paraId="56CB021C" w14:textId="77777777" w:rsidR="005113E2" w:rsidRDefault="00000000">
      <w:pPr>
        <w:pStyle w:val="Heading2"/>
      </w:pPr>
      <w:r>
        <w:t>Professional Growth Achieved</w:t>
      </w:r>
    </w:p>
    <w:p w14:paraId="451CCF9A" w14:textId="77777777" w:rsidR="005113E2" w:rsidRDefault="00000000">
      <w:r>
        <w:br/>
      </w:r>
      <w:r>
        <w:br/>
      </w:r>
    </w:p>
    <w:p w14:paraId="7D552234" w14:textId="77777777" w:rsidR="005113E2" w:rsidRDefault="00000000">
      <w:pPr>
        <w:pStyle w:val="Heading2"/>
      </w:pPr>
      <w:r>
        <w:t>Overall Course Experience</w:t>
      </w:r>
    </w:p>
    <w:p w14:paraId="460E2E3C" w14:textId="77777777" w:rsidR="005113E2" w:rsidRDefault="00000000">
      <w:r>
        <w:br/>
      </w:r>
      <w:r>
        <w:br/>
      </w:r>
    </w:p>
    <w:p w14:paraId="29108BB1" w14:textId="77777777" w:rsidR="005113E2" w:rsidRDefault="00000000">
      <w:pPr>
        <w:pStyle w:val="Heading1"/>
      </w:pPr>
      <w:r>
        <w:t>Final Approval</w:t>
      </w:r>
    </w:p>
    <w:p w14:paraId="7ACBBB3F" w14:textId="77777777" w:rsidR="005113E2" w:rsidRDefault="00000000">
      <w:r>
        <w:t>Student Name: __________________________</w:t>
      </w:r>
    </w:p>
    <w:p w14:paraId="74DB57B2" w14:textId="77777777" w:rsidR="005113E2" w:rsidRDefault="00000000">
      <w:r>
        <w:t>Student Signature: ______________________</w:t>
      </w:r>
    </w:p>
    <w:p w14:paraId="1DC03297" w14:textId="77777777" w:rsidR="005113E2" w:rsidRDefault="00000000">
      <w:r>
        <w:t>Date: _________________________________</w:t>
      </w:r>
    </w:p>
    <w:p w14:paraId="7161861F" w14:textId="77777777" w:rsidR="005113E2" w:rsidRDefault="00000000">
      <w:r>
        <w:t>Lecturer Name: _________________________</w:t>
      </w:r>
    </w:p>
    <w:p w14:paraId="4563471A" w14:textId="77777777" w:rsidR="005113E2" w:rsidRDefault="00000000">
      <w:r>
        <w:t>Lecturer Remarks: _____________________</w:t>
      </w:r>
    </w:p>
    <w:p w14:paraId="0CAB8365" w14:textId="77777777" w:rsidR="005113E2" w:rsidRDefault="00000000">
      <w:r>
        <w:lastRenderedPageBreak/>
        <w:t>Date: _________________________________</w:t>
      </w:r>
    </w:p>
    <w:sectPr w:rsidR="005113E2">
      <w:headerReference w:type="default" r:id="rId87"/>
      <w:footerReference w:type="default" r:id="rId8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8ACB8" w14:textId="77777777" w:rsidR="006F0C86" w:rsidRDefault="006F0C86">
      <w:pPr>
        <w:spacing w:line="240" w:lineRule="auto"/>
      </w:pPr>
      <w:r>
        <w:separator/>
      </w:r>
    </w:p>
  </w:endnote>
  <w:endnote w:type="continuationSeparator" w:id="0">
    <w:p w14:paraId="17D72792" w14:textId="77777777" w:rsidR="006F0C86" w:rsidRDefault="006F0C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756E2" w14:textId="77777777" w:rsidR="005113E2" w:rsidRDefault="005113E2">
    <w:pPr>
      <w:pStyle w:val="Footer"/>
    </w:pPr>
  </w:p>
  <w:p w14:paraId="6D5CE202" w14:textId="77777777" w:rsidR="005113E2" w:rsidRDefault="005113E2">
    <w:pPr>
      <w:pStyle w:val="Footer"/>
    </w:pPr>
  </w:p>
  <w:p w14:paraId="1F5752A0" w14:textId="77777777" w:rsidR="005113E2" w:rsidRDefault="005113E2">
    <w:pPr>
      <w:pStyle w:val="Footer"/>
    </w:pPr>
  </w:p>
  <w:p w14:paraId="74098D2D" w14:textId="77777777" w:rsidR="005113E2" w:rsidRDefault="005113E2">
    <w:pPr>
      <w:pStyle w:val="Footer"/>
    </w:pPr>
  </w:p>
  <w:p w14:paraId="2D79FB5F" w14:textId="77777777" w:rsidR="005113E2" w:rsidRDefault="00511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451CD" w14:textId="77777777" w:rsidR="006F0C86" w:rsidRDefault="006F0C86">
      <w:pPr>
        <w:spacing w:after="0"/>
      </w:pPr>
      <w:r>
        <w:separator/>
      </w:r>
    </w:p>
  </w:footnote>
  <w:footnote w:type="continuationSeparator" w:id="0">
    <w:p w14:paraId="0D356866" w14:textId="77777777" w:rsidR="006F0C86" w:rsidRDefault="006F0C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EE7FE" w14:textId="77777777" w:rsidR="005113E2" w:rsidRDefault="005113E2">
    <w:pPr>
      <w:pStyle w:val="Header"/>
    </w:pPr>
  </w:p>
  <w:p w14:paraId="0E16D2CB" w14:textId="77777777" w:rsidR="005113E2" w:rsidRDefault="005113E2">
    <w:pPr>
      <w:pStyle w:val="Header"/>
    </w:pPr>
  </w:p>
  <w:p w14:paraId="1CA16F38" w14:textId="77777777" w:rsidR="005113E2" w:rsidRDefault="00511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lvl w:ilvl="0">
      <w:start w:val="1"/>
      <w:numFmt w:val="decimal"/>
      <w:pStyle w:val="ListNumber3"/>
      <w:lvlText w:val="%1."/>
      <w:lvlJc w:val="left"/>
      <w:pPr>
        <w:tabs>
          <w:tab w:val="left" w:pos="1080"/>
        </w:tabs>
        <w:ind w:left="1080" w:hanging="360"/>
      </w:pPr>
    </w:lvl>
  </w:abstractNum>
  <w:abstractNum w:abstractNumId="1" w15:restartNumberingAfterBreak="0">
    <w:nsid w:val="00000003"/>
    <w:multiLevelType w:val="singleLevel"/>
    <w:tmpl w:val="00000003"/>
    <w:lvl w:ilvl="0">
      <w:start w:val="1"/>
      <w:numFmt w:val="decimal"/>
      <w:pStyle w:val="ListNumber2"/>
      <w:lvlText w:val="%1."/>
      <w:lvlJc w:val="left"/>
      <w:pPr>
        <w:tabs>
          <w:tab w:val="left" w:pos="720"/>
        </w:tabs>
        <w:ind w:left="720" w:hanging="360"/>
      </w:pPr>
    </w:lvl>
  </w:abstractNum>
  <w:abstractNum w:abstractNumId="2" w15:restartNumberingAfterBreak="0">
    <w:nsid w:val="00000005"/>
    <w:multiLevelType w:val="singleLevel"/>
    <w:tmpl w:val="00000005"/>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00000006"/>
    <w:multiLevelType w:val="singleLevel"/>
    <w:tmpl w:val="00000006"/>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00000007"/>
    <w:multiLevelType w:val="singleLevel"/>
    <w:tmpl w:val="00000007"/>
    <w:lvl w:ilvl="0">
      <w:start w:val="1"/>
      <w:numFmt w:val="decimal"/>
      <w:pStyle w:val="ListNumber"/>
      <w:lvlText w:val="%1."/>
      <w:lvlJc w:val="left"/>
      <w:pPr>
        <w:tabs>
          <w:tab w:val="left" w:pos="360"/>
        </w:tabs>
        <w:ind w:left="360" w:hanging="360"/>
      </w:pPr>
    </w:lvl>
  </w:abstractNum>
  <w:abstractNum w:abstractNumId="5" w15:restartNumberingAfterBreak="0">
    <w:nsid w:val="00000008"/>
    <w:multiLevelType w:val="singleLevel"/>
    <w:tmpl w:val="00000008"/>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19D6E15"/>
    <w:multiLevelType w:val="hybridMultilevel"/>
    <w:tmpl w:val="FF9C8972"/>
    <w:lvl w:ilvl="0" w:tplc="817A8B1E">
      <w:start w:val="1"/>
      <w:numFmt w:val="bullet"/>
      <w:lvlText w:val="●"/>
      <w:lvlJc w:val="left"/>
      <w:pPr>
        <w:ind w:left="720" w:hanging="360"/>
      </w:pPr>
    </w:lvl>
    <w:lvl w:ilvl="1" w:tplc="8A321746">
      <w:start w:val="1"/>
      <w:numFmt w:val="bullet"/>
      <w:lvlText w:val="○"/>
      <w:lvlJc w:val="left"/>
      <w:pPr>
        <w:ind w:left="1440" w:hanging="360"/>
      </w:pPr>
    </w:lvl>
    <w:lvl w:ilvl="2" w:tplc="479ED0C2">
      <w:start w:val="1"/>
      <w:numFmt w:val="bullet"/>
      <w:lvlText w:val="■"/>
      <w:lvlJc w:val="left"/>
      <w:pPr>
        <w:ind w:left="2160" w:hanging="360"/>
      </w:pPr>
    </w:lvl>
    <w:lvl w:ilvl="3" w:tplc="380A4F02">
      <w:start w:val="1"/>
      <w:numFmt w:val="bullet"/>
      <w:lvlText w:val="●"/>
      <w:lvlJc w:val="left"/>
      <w:pPr>
        <w:ind w:left="2880" w:hanging="360"/>
      </w:pPr>
    </w:lvl>
    <w:lvl w:ilvl="4" w:tplc="9278ABEC">
      <w:start w:val="1"/>
      <w:numFmt w:val="bullet"/>
      <w:lvlText w:val="○"/>
      <w:lvlJc w:val="left"/>
      <w:pPr>
        <w:ind w:left="3600" w:hanging="360"/>
      </w:pPr>
    </w:lvl>
    <w:lvl w:ilvl="5" w:tplc="FE7446E2">
      <w:start w:val="1"/>
      <w:numFmt w:val="bullet"/>
      <w:lvlText w:val="■"/>
      <w:lvlJc w:val="left"/>
      <w:pPr>
        <w:ind w:left="4320" w:hanging="360"/>
      </w:pPr>
    </w:lvl>
    <w:lvl w:ilvl="6" w:tplc="C36C9F4C">
      <w:start w:val="1"/>
      <w:numFmt w:val="bullet"/>
      <w:lvlText w:val="●"/>
      <w:lvlJc w:val="left"/>
      <w:pPr>
        <w:ind w:left="5040" w:hanging="360"/>
      </w:pPr>
    </w:lvl>
    <w:lvl w:ilvl="7" w:tplc="986007AC">
      <w:start w:val="1"/>
      <w:numFmt w:val="bullet"/>
      <w:lvlText w:val="●"/>
      <w:lvlJc w:val="left"/>
      <w:pPr>
        <w:ind w:left="5760" w:hanging="360"/>
      </w:pPr>
    </w:lvl>
    <w:lvl w:ilvl="8" w:tplc="BDC2441E">
      <w:start w:val="1"/>
      <w:numFmt w:val="bullet"/>
      <w:lvlText w:val="●"/>
      <w:lvlJc w:val="left"/>
      <w:pPr>
        <w:ind w:left="6480" w:hanging="360"/>
      </w:pPr>
    </w:lvl>
  </w:abstractNum>
  <w:abstractNum w:abstractNumId="7" w15:restartNumberingAfterBreak="0">
    <w:nsid w:val="11A925B1"/>
    <w:multiLevelType w:val="hybridMultilevel"/>
    <w:tmpl w:val="E172977E"/>
    <w:lvl w:ilvl="0" w:tplc="483EF586">
      <w:start w:val="1"/>
      <w:numFmt w:val="bullet"/>
      <w:lvlText w:val="●"/>
      <w:lvlJc w:val="left"/>
      <w:pPr>
        <w:ind w:left="720" w:hanging="360"/>
      </w:pPr>
    </w:lvl>
    <w:lvl w:ilvl="1" w:tplc="A676A432">
      <w:start w:val="1"/>
      <w:numFmt w:val="bullet"/>
      <w:lvlText w:val="○"/>
      <w:lvlJc w:val="left"/>
      <w:pPr>
        <w:ind w:left="1440" w:hanging="360"/>
      </w:pPr>
    </w:lvl>
    <w:lvl w:ilvl="2" w:tplc="B69CF0A4">
      <w:start w:val="1"/>
      <w:numFmt w:val="bullet"/>
      <w:lvlText w:val="■"/>
      <w:lvlJc w:val="left"/>
      <w:pPr>
        <w:ind w:left="2160" w:hanging="360"/>
      </w:pPr>
    </w:lvl>
    <w:lvl w:ilvl="3" w:tplc="67A0EEA4">
      <w:start w:val="1"/>
      <w:numFmt w:val="bullet"/>
      <w:lvlText w:val="●"/>
      <w:lvlJc w:val="left"/>
      <w:pPr>
        <w:ind w:left="2880" w:hanging="360"/>
      </w:pPr>
    </w:lvl>
    <w:lvl w:ilvl="4" w:tplc="C080857C">
      <w:start w:val="1"/>
      <w:numFmt w:val="bullet"/>
      <w:lvlText w:val="○"/>
      <w:lvlJc w:val="left"/>
      <w:pPr>
        <w:ind w:left="3600" w:hanging="360"/>
      </w:pPr>
    </w:lvl>
    <w:lvl w:ilvl="5" w:tplc="723CF2EC">
      <w:start w:val="1"/>
      <w:numFmt w:val="bullet"/>
      <w:lvlText w:val="■"/>
      <w:lvlJc w:val="left"/>
      <w:pPr>
        <w:ind w:left="4320" w:hanging="360"/>
      </w:pPr>
    </w:lvl>
    <w:lvl w:ilvl="6" w:tplc="D0E68964">
      <w:start w:val="1"/>
      <w:numFmt w:val="bullet"/>
      <w:lvlText w:val="●"/>
      <w:lvlJc w:val="left"/>
      <w:pPr>
        <w:ind w:left="5040" w:hanging="360"/>
      </w:pPr>
    </w:lvl>
    <w:lvl w:ilvl="7" w:tplc="444A543C">
      <w:start w:val="1"/>
      <w:numFmt w:val="bullet"/>
      <w:lvlText w:val="●"/>
      <w:lvlJc w:val="left"/>
      <w:pPr>
        <w:ind w:left="5760" w:hanging="360"/>
      </w:pPr>
    </w:lvl>
    <w:lvl w:ilvl="8" w:tplc="06647E6C">
      <w:start w:val="1"/>
      <w:numFmt w:val="bullet"/>
      <w:lvlText w:val="●"/>
      <w:lvlJc w:val="left"/>
      <w:pPr>
        <w:ind w:left="6480" w:hanging="360"/>
      </w:pPr>
    </w:lvl>
  </w:abstractNum>
  <w:abstractNum w:abstractNumId="8" w15:restartNumberingAfterBreak="0">
    <w:nsid w:val="34A73B52"/>
    <w:multiLevelType w:val="hybridMultilevel"/>
    <w:tmpl w:val="EA50B24A"/>
    <w:lvl w:ilvl="0" w:tplc="6CAA2932">
      <w:start w:val="1"/>
      <w:numFmt w:val="bullet"/>
      <w:lvlText w:val="●"/>
      <w:lvlJc w:val="left"/>
      <w:pPr>
        <w:ind w:left="720" w:hanging="360"/>
      </w:pPr>
    </w:lvl>
    <w:lvl w:ilvl="1" w:tplc="EB0236F6">
      <w:start w:val="1"/>
      <w:numFmt w:val="bullet"/>
      <w:lvlText w:val="○"/>
      <w:lvlJc w:val="left"/>
      <w:pPr>
        <w:ind w:left="1440" w:hanging="360"/>
      </w:pPr>
    </w:lvl>
    <w:lvl w:ilvl="2" w:tplc="F356ED1E">
      <w:start w:val="1"/>
      <w:numFmt w:val="bullet"/>
      <w:lvlText w:val="■"/>
      <w:lvlJc w:val="left"/>
      <w:pPr>
        <w:ind w:left="2160" w:hanging="360"/>
      </w:pPr>
    </w:lvl>
    <w:lvl w:ilvl="3" w:tplc="472CD6AE">
      <w:start w:val="1"/>
      <w:numFmt w:val="bullet"/>
      <w:lvlText w:val="●"/>
      <w:lvlJc w:val="left"/>
      <w:pPr>
        <w:ind w:left="2880" w:hanging="360"/>
      </w:pPr>
    </w:lvl>
    <w:lvl w:ilvl="4" w:tplc="7D76AAA2">
      <w:start w:val="1"/>
      <w:numFmt w:val="bullet"/>
      <w:lvlText w:val="○"/>
      <w:lvlJc w:val="left"/>
      <w:pPr>
        <w:ind w:left="3600" w:hanging="360"/>
      </w:pPr>
    </w:lvl>
    <w:lvl w:ilvl="5" w:tplc="860AD584">
      <w:start w:val="1"/>
      <w:numFmt w:val="bullet"/>
      <w:lvlText w:val="■"/>
      <w:lvlJc w:val="left"/>
      <w:pPr>
        <w:ind w:left="4320" w:hanging="360"/>
      </w:pPr>
    </w:lvl>
    <w:lvl w:ilvl="6" w:tplc="C660DEA4">
      <w:start w:val="1"/>
      <w:numFmt w:val="bullet"/>
      <w:lvlText w:val="●"/>
      <w:lvlJc w:val="left"/>
      <w:pPr>
        <w:ind w:left="5040" w:hanging="360"/>
      </w:pPr>
    </w:lvl>
    <w:lvl w:ilvl="7" w:tplc="CDDCFB76">
      <w:start w:val="1"/>
      <w:numFmt w:val="bullet"/>
      <w:lvlText w:val="●"/>
      <w:lvlJc w:val="left"/>
      <w:pPr>
        <w:ind w:left="5760" w:hanging="360"/>
      </w:pPr>
    </w:lvl>
    <w:lvl w:ilvl="8" w:tplc="84622876">
      <w:start w:val="1"/>
      <w:numFmt w:val="bullet"/>
      <w:lvlText w:val="●"/>
      <w:lvlJc w:val="left"/>
      <w:pPr>
        <w:ind w:left="6480" w:hanging="360"/>
      </w:pPr>
    </w:lvl>
  </w:abstractNum>
  <w:abstractNum w:abstractNumId="9" w15:restartNumberingAfterBreak="0">
    <w:nsid w:val="3ADA6B03"/>
    <w:multiLevelType w:val="hybridMultilevel"/>
    <w:tmpl w:val="43687E48"/>
    <w:lvl w:ilvl="0" w:tplc="2B129520">
      <w:start w:val="1"/>
      <w:numFmt w:val="bullet"/>
      <w:lvlText w:val="•"/>
      <w:lvlJc w:val="left"/>
      <w:pPr>
        <w:ind w:left="720" w:hanging="360"/>
      </w:pPr>
    </w:lvl>
    <w:lvl w:ilvl="1" w:tplc="6AE8C30C">
      <w:numFmt w:val="decimal"/>
      <w:lvlText w:val=""/>
      <w:lvlJc w:val="left"/>
    </w:lvl>
    <w:lvl w:ilvl="2" w:tplc="33CA386E">
      <w:numFmt w:val="decimal"/>
      <w:lvlText w:val=""/>
      <w:lvlJc w:val="left"/>
    </w:lvl>
    <w:lvl w:ilvl="3" w:tplc="48B240F0">
      <w:numFmt w:val="decimal"/>
      <w:lvlText w:val=""/>
      <w:lvlJc w:val="left"/>
    </w:lvl>
    <w:lvl w:ilvl="4" w:tplc="CA781746">
      <w:numFmt w:val="decimal"/>
      <w:lvlText w:val=""/>
      <w:lvlJc w:val="left"/>
    </w:lvl>
    <w:lvl w:ilvl="5" w:tplc="3B2A0EB6">
      <w:numFmt w:val="decimal"/>
      <w:lvlText w:val=""/>
      <w:lvlJc w:val="left"/>
    </w:lvl>
    <w:lvl w:ilvl="6" w:tplc="DA9E74CE">
      <w:numFmt w:val="decimal"/>
      <w:lvlText w:val=""/>
      <w:lvlJc w:val="left"/>
    </w:lvl>
    <w:lvl w:ilvl="7" w:tplc="89200B30">
      <w:numFmt w:val="decimal"/>
      <w:lvlText w:val=""/>
      <w:lvlJc w:val="left"/>
    </w:lvl>
    <w:lvl w:ilvl="8" w:tplc="89969FF8">
      <w:numFmt w:val="decimal"/>
      <w:lvlText w:val=""/>
      <w:lvlJc w:val="left"/>
    </w:lvl>
  </w:abstractNum>
  <w:abstractNum w:abstractNumId="10" w15:restartNumberingAfterBreak="0">
    <w:nsid w:val="3C6953AD"/>
    <w:multiLevelType w:val="hybridMultilevel"/>
    <w:tmpl w:val="A44A3F12"/>
    <w:lvl w:ilvl="0" w:tplc="80C4528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FB0302"/>
    <w:multiLevelType w:val="hybridMultilevel"/>
    <w:tmpl w:val="28A0E468"/>
    <w:lvl w:ilvl="0" w:tplc="2C680456">
      <w:start w:val="1"/>
      <w:numFmt w:val="bullet"/>
      <w:lvlText w:val="•"/>
      <w:lvlJc w:val="left"/>
      <w:pPr>
        <w:ind w:left="720" w:hanging="360"/>
      </w:pPr>
    </w:lvl>
    <w:lvl w:ilvl="1" w:tplc="C8D4F196">
      <w:numFmt w:val="decimal"/>
      <w:lvlText w:val=""/>
      <w:lvlJc w:val="left"/>
    </w:lvl>
    <w:lvl w:ilvl="2" w:tplc="9D0C5128">
      <w:numFmt w:val="decimal"/>
      <w:lvlText w:val=""/>
      <w:lvlJc w:val="left"/>
    </w:lvl>
    <w:lvl w:ilvl="3" w:tplc="BB4AA9CA">
      <w:numFmt w:val="decimal"/>
      <w:lvlText w:val=""/>
      <w:lvlJc w:val="left"/>
    </w:lvl>
    <w:lvl w:ilvl="4" w:tplc="5B287C54">
      <w:numFmt w:val="decimal"/>
      <w:lvlText w:val=""/>
      <w:lvlJc w:val="left"/>
    </w:lvl>
    <w:lvl w:ilvl="5" w:tplc="2F9CD866">
      <w:numFmt w:val="decimal"/>
      <w:lvlText w:val=""/>
      <w:lvlJc w:val="left"/>
    </w:lvl>
    <w:lvl w:ilvl="6" w:tplc="7BF4CCD8">
      <w:numFmt w:val="decimal"/>
      <w:lvlText w:val=""/>
      <w:lvlJc w:val="left"/>
    </w:lvl>
    <w:lvl w:ilvl="7" w:tplc="01E4F0B0">
      <w:numFmt w:val="decimal"/>
      <w:lvlText w:val=""/>
      <w:lvlJc w:val="left"/>
    </w:lvl>
    <w:lvl w:ilvl="8" w:tplc="22EC12CC">
      <w:numFmt w:val="decimal"/>
      <w:lvlText w:val=""/>
      <w:lvlJc w:val="left"/>
    </w:lvl>
  </w:abstractNum>
  <w:abstractNum w:abstractNumId="12" w15:restartNumberingAfterBreak="0">
    <w:nsid w:val="50093AD2"/>
    <w:multiLevelType w:val="hybridMultilevel"/>
    <w:tmpl w:val="97169B08"/>
    <w:lvl w:ilvl="0" w:tplc="E6D2B894">
      <w:start w:val="1"/>
      <w:numFmt w:val="bullet"/>
      <w:lvlText w:val="●"/>
      <w:lvlJc w:val="left"/>
      <w:pPr>
        <w:ind w:left="720" w:hanging="360"/>
      </w:pPr>
    </w:lvl>
    <w:lvl w:ilvl="1" w:tplc="8AE615C0">
      <w:start w:val="1"/>
      <w:numFmt w:val="bullet"/>
      <w:lvlText w:val="○"/>
      <w:lvlJc w:val="left"/>
      <w:pPr>
        <w:ind w:left="1440" w:hanging="360"/>
      </w:pPr>
    </w:lvl>
    <w:lvl w:ilvl="2" w:tplc="DF648AA8">
      <w:start w:val="1"/>
      <w:numFmt w:val="bullet"/>
      <w:lvlText w:val="■"/>
      <w:lvlJc w:val="left"/>
      <w:pPr>
        <w:ind w:left="2160" w:hanging="360"/>
      </w:pPr>
    </w:lvl>
    <w:lvl w:ilvl="3" w:tplc="DCDA241C">
      <w:start w:val="1"/>
      <w:numFmt w:val="bullet"/>
      <w:lvlText w:val="●"/>
      <w:lvlJc w:val="left"/>
      <w:pPr>
        <w:ind w:left="2880" w:hanging="360"/>
      </w:pPr>
    </w:lvl>
    <w:lvl w:ilvl="4" w:tplc="B0C88246">
      <w:start w:val="1"/>
      <w:numFmt w:val="bullet"/>
      <w:lvlText w:val="○"/>
      <w:lvlJc w:val="left"/>
      <w:pPr>
        <w:ind w:left="3600" w:hanging="360"/>
      </w:pPr>
    </w:lvl>
    <w:lvl w:ilvl="5" w:tplc="37262460">
      <w:start w:val="1"/>
      <w:numFmt w:val="bullet"/>
      <w:lvlText w:val="■"/>
      <w:lvlJc w:val="left"/>
      <w:pPr>
        <w:ind w:left="4320" w:hanging="360"/>
      </w:pPr>
    </w:lvl>
    <w:lvl w:ilvl="6" w:tplc="ED1E50BC">
      <w:start w:val="1"/>
      <w:numFmt w:val="bullet"/>
      <w:lvlText w:val="●"/>
      <w:lvlJc w:val="left"/>
      <w:pPr>
        <w:ind w:left="5040" w:hanging="360"/>
      </w:pPr>
    </w:lvl>
    <w:lvl w:ilvl="7" w:tplc="ABF46366">
      <w:start w:val="1"/>
      <w:numFmt w:val="bullet"/>
      <w:lvlText w:val="●"/>
      <w:lvlJc w:val="left"/>
      <w:pPr>
        <w:ind w:left="5760" w:hanging="360"/>
      </w:pPr>
    </w:lvl>
    <w:lvl w:ilvl="8" w:tplc="DFEA92FE">
      <w:start w:val="1"/>
      <w:numFmt w:val="bullet"/>
      <w:lvlText w:val="●"/>
      <w:lvlJc w:val="left"/>
      <w:pPr>
        <w:ind w:left="6480" w:hanging="360"/>
      </w:pPr>
    </w:lvl>
  </w:abstractNum>
  <w:abstractNum w:abstractNumId="13" w15:restartNumberingAfterBreak="0">
    <w:nsid w:val="516C65BD"/>
    <w:multiLevelType w:val="hybridMultilevel"/>
    <w:tmpl w:val="4DF65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0D5384"/>
    <w:multiLevelType w:val="hybridMultilevel"/>
    <w:tmpl w:val="49189F0C"/>
    <w:lvl w:ilvl="0" w:tplc="316E9800">
      <w:start w:val="1"/>
      <w:numFmt w:val="bullet"/>
      <w:lvlText w:val="●"/>
      <w:lvlJc w:val="left"/>
      <w:pPr>
        <w:ind w:left="720" w:hanging="360"/>
      </w:pPr>
    </w:lvl>
    <w:lvl w:ilvl="1" w:tplc="C7F82EB2">
      <w:start w:val="1"/>
      <w:numFmt w:val="bullet"/>
      <w:lvlText w:val="○"/>
      <w:lvlJc w:val="left"/>
      <w:pPr>
        <w:ind w:left="1440" w:hanging="360"/>
      </w:pPr>
    </w:lvl>
    <w:lvl w:ilvl="2" w:tplc="CB0C49E6">
      <w:start w:val="1"/>
      <w:numFmt w:val="bullet"/>
      <w:lvlText w:val="■"/>
      <w:lvlJc w:val="left"/>
      <w:pPr>
        <w:ind w:left="2160" w:hanging="360"/>
      </w:pPr>
    </w:lvl>
    <w:lvl w:ilvl="3" w:tplc="78ACF4E6">
      <w:start w:val="1"/>
      <w:numFmt w:val="bullet"/>
      <w:lvlText w:val="●"/>
      <w:lvlJc w:val="left"/>
      <w:pPr>
        <w:ind w:left="2880" w:hanging="360"/>
      </w:pPr>
    </w:lvl>
    <w:lvl w:ilvl="4" w:tplc="D428A0B8">
      <w:start w:val="1"/>
      <w:numFmt w:val="bullet"/>
      <w:lvlText w:val="○"/>
      <w:lvlJc w:val="left"/>
      <w:pPr>
        <w:ind w:left="3600" w:hanging="360"/>
      </w:pPr>
    </w:lvl>
    <w:lvl w:ilvl="5" w:tplc="65445B5C">
      <w:start w:val="1"/>
      <w:numFmt w:val="bullet"/>
      <w:lvlText w:val="■"/>
      <w:lvlJc w:val="left"/>
      <w:pPr>
        <w:ind w:left="4320" w:hanging="360"/>
      </w:pPr>
    </w:lvl>
    <w:lvl w:ilvl="6" w:tplc="3168B74E">
      <w:start w:val="1"/>
      <w:numFmt w:val="bullet"/>
      <w:lvlText w:val="●"/>
      <w:lvlJc w:val="left"/>
      <w:pPr>
        <w:ind w:left="5040" w:hanging="360"/>
      </w:pPr>
    </w:lvl>
    <w:lvl w:ilvl="7" w:tplc="C0203180">
      <w:start w:val="1"/>
      <w:numFmt w:val="bullet"/>
      <w:lvlText w:val="●"/>
      <w:lvlJc w:val="left"/>
      <w:pPr>
        <w:ind w:left="5760" w:hanging="360"/>
      </w:pPr>
    </w:lvl>
    <w:lvl w:ilvl="8" w:tplc="644040B0">
      <w:start w:val="1"/>
      <w:numFmt w:val="bullet"/>
      <w:lvlText w:val="●"/>
      <w:lvlJc w:val="left"/>
      <w:pPr>
        <w:ind w:left="6480" w:hanging="360"/>
      </w:pPr>
    </w:lvl>
  </w:abstractNum>
  <w:abstractNum w:abstractNumId="15" w15:restartNumberingAfterBreak="0">
    <w:nsid w:val="6FA2799A"/>
    <w:multiLevelType w:val="hybridMultilevel"/>
    <w:tmpl w:val="D7F0BED6"/>
    <w:lvl w:ilvl="0" w:tplc="AC666CEE">
      <w:start w:val="1"/>
      <w:numFmt w:val="bullet"/>
      <w:lvlText w:val="•"/>
      <w:lvlJc w:val="left"/>
      <w:pPr>
        <w:ind w:left="720" w:hanging="360"/>
      </w:pPr>
    </w:lvl>
    <w:lvl w:ilvl="1" w:tplc="6F94D96E">
      <w:numFmt w:val="decimal"/>
      <w:lvlText w:val=""/>
      <w:lvlJc w:val="left"/>
    </w:lvl>
    <w:lvl w:ilvl="2" w:tplc="CCCC4CFC">
      <w:numFmt w:val="decimal"/>
      <w:lvlText w:val=""/>
      <w:lvlJc w:val="left"/>
    </w:lvl>
    <w:lvl w:ilvl="3" w:tplc="F738E2F4">
      <w:numFmt w:val="decimal"/>
      <w:lvlText w:val=""/>
      <w:lvlJc w:val="left"/>
    </w:lvl>
    <w:lvl w:ilvl="4" w:tplc="6E96F0EE">
      <w:numFmt w:val="decimal"/>
      <w:lvlText w:val=""/>
      <w:lvlJc w:val="left"/>
    </w:lvl>
    <w:lvl w:ilvl="5" w:tplc="9856AE66">
      <w:numFmt w:val="decimal"/>
      <w:lvlText w:val=""/>
      <w:lvlJc w:val="left"/>
    </w:lvl>
    <w:lvl w:ilvl="6" w:tplc="2DCA0022">
      <w:numFmt w:val="decimal"/>
      <w:lvlText w:val=""/>
      <w:lvlJc w:val="left"/>
    </w:lvl>
    <w:lvl w:ilvl="7" w:tplc="5AE6A84E">
      <w:numFmt w:val="decimal"/>
      <w:lvlText w:val=""/>
      <w:lvlJc w:val="left"/>
    </w:lvl>
    <w:lvl w:ilvl="8" w:tplc="2F1CAF80">
      <w:numFmt w:val="decimal"/>
      <w:lvlText w:val=""/>
      <w:lvlJc w:val="left"/>
    </w:lvl>
  </w:abstractNum>
  <w:abstractNum w:abstractNumId="16" w15:restartNumberingAfterBreak="0">
    <w:nsid w:val="7D35201B"/>
    <w:multiLevelType w:val="hybridMultilevel"/>
    <w:tmpl w:val="D908AA3A"/>
    <w:lvl w:ilvl="0" w:tplc="FC4A42F8">
      <w:start w:val="1"/>
      <w:numFmt w:val="bullet"/>
      <w:lvlText w:val="•"/>
      <w:lvlJc w:val="left"/>
      <w:pPr>
        <w:ind w:left="720" w:hanging="360"/>
      </w:pPr>
    </w:lvl>
    <w:lvl w:ilvl="1" w:tplc="76284CB4">
      <w:numFmt w:val="decimal"/>
      <w:lvlText w:val=""/>
      <w:lvlJc w:val="left"/>
    </w:lvl>
    <w:lvl w:ilvl="2" w:tplc="EF7C1946">
      <w:numFmt w:val="decimal"/>
      <w:lvlText w:val=""/>
      <w:lvlJc w:val="left"/>
    </w:lvl>
    <w:lvl w:ilvl="3" w:tplc="E9B8BEE2">
      <w:numFmt w:val="decimal"/>
      <w:lvlText w:val=""/>
      <w:lvlJc w:val="left"/>
    </w:lvl>
    <w:lvl w:ilvl="4" w:tplc="54D01458">
      <w:numFmt w:val="decimal"/>
      <w:lvlText w:val=""/>
      <w:lvlJc w:val="left"/>
    </w:lvl>
    <w:lvl w:ilvl="5" w:tplc="DB9CAFF6">
      <w:numFmt w:val="decimal"/>
      <w:lvlText w:val=""/>
      <w:lvlJc w:val="left"/>
    </w:lvl>
    <w:lvl w:ilvl="6" w:tplc="03E60FE8">
      <w:numFmt w:val="decimal"/>
      <w:lvlText w:val=""/>
      <w:lvlJc w:val="left"/>
    </w:lvl>
    <w:lvl w:ilvl="7" w:tplc="A64E8E3A">
      <w:numFmt w:val="decimal"/>
      <w:lvlText w:val=""/>
      <w:lvlJc w:val="left"/>
    </w:lvl>
    <w:lvl w:ilvl="8" w:tplc="BCEADC62">
      <w:numFmt w:val="decimal"/>
      <w:lvlText w:val=""/>
      <w:lvlJc w:val="left"/>
    </w:lvl>
  </w:abstractNum>
  <w:num w:numId="1" w16cid:durableId="421493846">
    <w:abstractNumId w:val="5"/>
  </w:num>
  <w:num w:numId="2" w16cid:durableId="819540724">
    <w:abstractNumId w:val="3"/>
  </w:num>
  <w:num w:numId="3" w16cid:durableId="1132554999">
    <w:abstractNumId w:val="2"/>
  </w:num>
  <w:num w:numId="4" w16cid:durableId="1500003691">
    <w:abstractNumId w:val="4"/>
  </w:num>
  <w:num w:numId="5" w16cid:durableId="244803304">
    <w:abstractNumId w:val="1"/>
  </w:num>
  <w:num w:numId="6" w16cid:durableId="1004748340">
    <w:abstractNumId w:val="0"/>
  </w:num>
  <w:num w:numId="7" w16cid:durableId="2025743925">
    <w:abstractNumId w:val="16"/>
    <w:lvlOverride w:ilvl="0">
      <w:startOverride w:val="1"/>
    </w:lvlOverride>
  </w:num>
  <w:num w:numId="8" w16cid:durableId="1144928965">
    <w:abstractNumId w:val="11"/>
    <w:lvlOverride w:ilvl="0">
      <w:startOverride w:val="1"/>
    </w:lvlOverride>
  </w:num>
  <w:num w:numId="9" w16cid:durableId="1020164506">
    <w:abstractNumId w:val="15"/>
    <w:lvlOverride w:ilvl="0">
      <w:startOverride w:val="1"/>
    </w:lvlOverride>
  </w:num>
  <w:num w:numId="10" w16cid:durableId="1662006389">
    <w:abstractNumId w:val="13"/>
  </w:num>
  <w:num w:numId="11" w16cid:durableId="183831199">
    <w:abstractNumId w:val="9"/>
    <w:lvlOverride w:ilvl="0">
      <w:startOverride w:val="1"/>
    </w:lvlOverride>
  </w:num>
  <w:num w:numId="12" w16cid:durableId="1950696236">
    <w:abstractNumId w:val="6"/>
    <w:lvlOverride w:ilvl="0">
      <w:startOverride w:val="1"/>
    </w:lvlOverride>
  </w:num>
  <w:num w:numId="13" w16cid:durableId="1615021821">
    <w:abstractNumId w:val="14"/>
    <w:lvlOverride w:ilvl="0">
      <w:startOverride w:val="1"/>
    </w:lvlOverride>
  </w:num>
  <w:num w:numId="14" w16cid:durableId="1710835715">
    <w:abstractNumId w:val="8"/>
    <w:lvlOverride w:ilvl="0">
      <w:startOverride w:val="1"/>
    </w:lvlOverride>
  </w:num>
  <w:num w:numId="15" w16cid:durableId="1876380838">
    <w:abstractNumId w:val="12"/>
    <w:lvlOverride w:ilvl="0">
      <w:startOverride w:val="1"/>
    </w:lvlOverride>
  </w:num>
  <w:num w:numId="16" w16cid:durableId="1314410896">
    <w:abstractNumId w:val="10"/>
  </w:num>
  <w:num w:numId="17" w16cid:durableId="39724196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3979"/>
    <w:rsid w:val="0003219A"/>
    <w:rsid w:val="00080942"/>
    <w:rsid w:val="000B04C2"/>
    <w:rsid w:val="000F1B52"/>
    <w:rsid w:val="00101992"/>
    <w:rsid w:val="001244D2"/>
    <w:rsid w:val="00192EB9"/>
    <w:rsid w:val="0021055E"/>
    <w:rsid w:val="00263FE6"/>
    <w:rsid w:val="00281FD8"/>
    <w:rsid w:val="0028567B"/>
    <w:rsid w:val="0038711C"/>
    <w:rsid w:val="00455A3E"/>
    <w:rsid w:val="00462D99"/>
    <w:rsid w:val="004A3EF2"/>
    <w:rsid w:val="004F50AB"/>
    <w:rsid w:val="005033F4"/>
    <w:rsid w:val="00507E32"/>
    <w:rsid w:val="005113E2"/>
    <w:rsid w:val="00525DA4"/>
    <w:rsid w:val="00584019"/>
    <w:rsid w:val="005B5FCF"/>
    <w:rsid w:val="005E4CB6"/>
    <w:rsid w:val="00611C52"/>
    <w:rsid w:val="006B6BA3"/>
    <w:rsid w:val="006C3CAB"/>
    <w:rsid w:val="006F0C86"/>
    <w:rsid w:val="00703278"/>
    <w:rsid w:val="00710202"/>
    <w:rsid w:val="00740925"/>
    <w:rsid w:val="00747F08"/>
    <w:rsid w:val="007F066D"/>
    <w:rsid w:val="007F1EA5"/>
    <w:rsid w:val="008A5C29"/>
    <w:rsid w:val="00920171"/>
    <w:rsid w:val="0094782D"/>
    <w:rsid w:val="00A530C7"/>
    <w:rsid w:val="00AF3E0B"/>
    <w:rsid w:val="00B01CEC"/>
    <w:rsid w:val="00B31E35"/>
    <w:rsid w:val="00B664DB"/>
    <w:rsid w:val="00BB423C"/>
    <w:rsid w:val="00BC6830"/>
    <w:rsid w:val="00CC6BFF"/>
    <w:rsid w:val="00D149EE"/>
    <w:rsid w:val="00DD067C"/>
    <w:rsid w:val="00E92892"/>
    <w:rsid w:val="00EA317B"/>
    <w:rsid w:val="00EC5FEF"/>
    <w:rsid w:val="00F31F5F"/>
    <w:rsid w:val="00FE3979"/>
    <w:rsid w:val="00FE5818"/>
    <w:rsid w:val="22D94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C44AC0A"/>
  <w15:docId w15:val="{673D01F1-A2CF-4F3A-9F1D-6727AD64C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4" w:semiHidden="1" w:unhideWhenUsed="1"/>
    <w:lsdException w:name="List 5" w:semiHidden="1" w:unhideWhenUsed="1"/>
    <w:lsdException w:name="List Bullet 4" w:semiHidden="1" w:unhideWhenUsed="1"/>
    <w:lsdException w:name="List Bullet 5"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pPr>
      <w:spacing w:after="120"/>
    </w:pPr>
  </w:style>
  <w:style w:type="paragraph" w:styleId="BodyText2">
    <w:name w:val="Body Text 2"/>
    <w:basedOn w:val="Normal"/>
    <w:link w:val="BodyText2Char"/>
    <w:uiPriority w:val="99"/>
    <w:pPr>
      <w:spacing w:after="120" w:line="480" w:lineRule="auto"/>
    </w:pPr>
  </w:style>
  <w:style w:type="paragraph" w:styleId="BodyText3">
    <w:name w:val="Body Text 3"/>
    <w:basedOn w:val="Normal"/>
    <w:link w:val="BodyText3Char"/>
    <w:uiPriority w:val="99"/>
    <w:pPr>
      <w:spacing w:after="120"/>
    </w:pPr>
    <w:rPr>
      <w:sz w:val="16"/>
      <w:szCs w:val="16"/>
    </w:rPr>
  </w:style>
  <w:style w:type="paragraph" w:styleId="Caption">
    <w:name w:val="caption"/>
    <w:basedOn w:val="Normal"/>
    <w:next w:val="Normal"/>
    <w:uiPriority w:val="35"/>
    <w:qFormat/>
    <w:pPr>
      <w:spacing w:line="240" w:lineRule="auto"/>
    </w:pPr>
    <w:rPr>
      <w:b/>
      <w:bCs/>
      <w:color w:val="4F81BD"/>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pPr>
      <w:tabs>
        <w:tab w:val="center" w:pos="4680"/>
        <w:tab w:val="right" w:pos="9360"/>
      </w:tabs>
      <w:spacing w:after="0" w:line="240" w:lineRule="auto"/>
    </w:pPr>
  </w:style>
  <w:style w:type="paragraph" w:styleId="Header">
    <w:name w:val="header"/>
    <w:basedOn w:val="Normal"/>
    <w:link w:val="HeaderChar"/>
    <w:uiPriority w:val="99"/>
    <w:pPr>
      <w:tabs>
        <w:tab w:val="center" w:pos="4680"/>
        <w:tab w:val="right" w:pos="9360"/>
      </w:tabs>
      <w:spacing w:after="0" w:line="240" w:lineRule="auto"/>
    </w:p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Calibri" w:eastAsia="MS Gothic" w:hAnsi="Calibri"/>
      <w:i/>
      <w:iCs/>
      <w:color w:val="4F81BD"/>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table" w:styleId="LightShading">
    <w:name w:val="Light Shading"/>
    <w:basedOn w:val="TableNormal"/>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rPr>
    <w:tblPr>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color w:val="000000"/>
    </w:rPr>
    <w:tblPr>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color w:val="000000"/>
    </w:rPr>
    <w:tblPr>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color w:val="000000"/>
    </w:rPr>
    <w:tblPr>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Calibri" w:eastAsia="MS Gothic" w:hAnsi="Calibri"/>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MS Gothic" w:hAnsi="Calibri"/>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MS Gothic" w:hAnsi="Calibri"/>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MS Gothic" w:hAnsi="Calibri"/>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MS Gothic" w:hAnsi="Calibri"/>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MS Gothic" w:hAnsi="Calibri"/>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MS Gothic" w:hAnsi="Calibri"/>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Calibri" w:eastAsia="MS Gothic"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MS Gothic"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libri" w:eastAsia="MS Gothic"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libri" w:eastAsia="MS Gothic"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libri" w:eastAsia="MS Gothic"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libri" w:eastAsia="MS Gothic"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libri" w:eastAsia="MS Gothic"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Pr>
      <w:color w:val="000000"/>
    </w:rP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color w:val="000000"/>
    </w:rP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customStyle="1" w:styleId="SubtleEmphasis1">
    <w:name w:val="Subtle Emphasis1"/>
    <w:basedOn w:val="DefaultParagraphFont"/>
    <w:uiPriority w:val="19"/>
    <w:qFormat/>
    <w:rPr>
      <w:i/>
      <w:iCs/>
      <w:color w:val="808080"/>
    </w:rPr>
  </w:style>
  <w:style w:type="character" w:customStyle="1" w:styleId="IntenseEmphasis1">
    <w:name w:val="Intense Emphasis1"/>
    <w:basedOn w:val="DefaultParagraphFont"/>
    <w:uiPriority w:val="21"/>
    <w:qFormat/>
    <w:rPr>
      <w:b/>
      <w:bCs/>
      <w:i/>
      <w:iCs/>
      <w:color w:val="4F81BD"/>
    </w:rPr>
  </w:style>
  <w:style w:type="character" w:customStyle="1" w:styleId="SubtleReference1">
    <w:name w:val="Subtle Reference1"/>
    <w:basedOn w:val="DefaultParagraphFont"/>
    <w:uiPriority w:val="31"/>
    <w:qFormat/>
    <w:rPr>
      <w:smallCaps/>
      <w:color w:val="C0504D"/>
      <w:u w:val="single"/>
    </w:rPr>
  </w:style>
  <w:style w:type="character" w:customStyle="1" w:styleId="IntenseReference1">
    <w:name w:val="Intense Reference1"/>
    <w:basedOn w:val="DefaultParagraphFont"/>
    <w:uiPriority w:val="32"/>
    <w:qFormat/>
    <w:rPr>
      <w:b/>
      <w:bCs/>
      <w:smallCaps/>
      <w:color w:val="C0504D"/>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fontTable" Target="fontTable.xml"/><Relationship Id="rId16" Type="http://schemas.openxmlformats.org/officeDocument/2006/relationships/image" Target="media/image8.jpeg"/><Relationship Id="rId11" Type="http://schemas.openxmlformats.org/officeDocument/2006/relationships/image" Target="media/image3.jpeg"/><Relationship Id="rId32" Type="http://schemas.openxmlformats.org/officeDocument/2006/relationships/image" Target="media/image24.jpeg"/><Relationship Id="rId37" Type="http://schemas.openxmlformats.org/officeDocument/2006/relationships/image" Target="media/image29.jpeg"/><Relationship Id="rId53" Type="http://schemas.openxmlformats.org/officeDocument/2006/relationships/image" Target="media/image45.jpg"/><Relationship Id="rId58" Type="http://schemas.openxmlformats.org/officeDocument/2006/relationships/image" Target="media/image50.jp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settings" Target="settings.xml"/><Relationship Id="rId90" Type="http://schemas.openxmlformats.org/officeDocument/2006/relationships/theme" Target="theme/theme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jpe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jpg"/><Relationship Id="rId67" Type="http://schemas.openxmlformats.org/officeDocument/2006/relationships/image" Target="media/image59.pn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image" Target="media/image46.jp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g"/><Relationship Id="rId10" Type="http://schemas.openxmlformats.org/officeDocument/2006/relationships/image" Target="media/image2.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jpg"/><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jpeg"/><Relationship Id="rId34" Type="http://schemas.openxmlformats.org/officeDocument/2006/relationships/image" Target="media/image26.jpeg"/><Relationship Id="rId50" Type="http://schemas.openxmlformats.org/officeDocument/2006/relationships/image" Target="media/image42.jpeg"/><Relationship Id="rId55" Type="http://schemas.openxmlformats.org/officeDocument/2006/relationships/image" Target="media/image47.jpg"/><Relationship Id="rId76" Type="http://schemas.openxmlformats.org/officeDocument/2006/relationships/image" Target="media/image68.png"/><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customXml" Target="../customXml/item2.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image" Target="media/image58.png"/><Relationship Id="rId87" Type="http://schemas.openxmlformats.org/officeDocument/2006/relationships/header" Target="header1.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87</Pages>
  <Words>9858</Words>
  <Characters>56192</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favor kimberly</cp:lastModifiedBy>
  <cp:revision>18</cp:revision>
  <cp:lastPrinted>2026-06-28T10:35:00Z</cp:lastPrinted>
  <dcterms:created xsi:type="dcterms:W3CDTF">2013-12-23T23:15:00Z</dcterms:created>
  <dcterms:modified xsi:type="dcterms:W3CDTF">2026-07-27T18:53:00Z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y fmtid="{D5CDD505-2E9C-101B-9397-08002B2CF9AE}" pid="3" name="KSOProductBuildVer">
    <vt:lpwstr>2057-12.2.0.23202</vt:lpwstr>
  </property>
</Properties>
</file>