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8533A029">
      <w:pPr>
        <w:pStyle w:val="36"/>
      </w:pPr>
      <w:r>
        <w:t>BIT 4107 – Mobile Application Development</w:t>
      </w:r>
    </w:p>
    <w:p w14:paraId="EC03FA30">
      <w:r>
        <w:t>ENHANCED PROFESSIONAL STUDENT LOGBOOK</w:t>
      </w:r>
    </w:p>
    <w:p w14:paraId="FFBFE8A3">
      <w:r>
        <w:t>Student Name:</w:t>
      </w:r>
      <w:r>
        <w:rPr>
          <w:rFonts w:hint="default"/>
          <w:lang w:val="en-US"/>
        </w:rPr>
        <w:t xml:space="preserve">NOELLE BLESSING OCHIENG </w:t>
      </w:r>
      <w:r>
        <w:t xml:space="preserve"> </w:t>
      </w:r>
    </w:p>
    <w:p w14:paraId="C6BFF614">
      <w:pPr>
        <w:rPr>
          <w:rFonts w:hint="default"/>
          <w:lang w:val="en-US"/>
        </w:rPr>
      </w:pPr>
      <w:r>
        <w:t>Admission Number:</w:t>
      </w:r>
      <w:r>
        <w:rPr>
          <w:rFonts w:hint="default"/>
          <w:lang w:val="en-US"/>
        </w:rPr>
        <w:t xml:space="preserve"> BIT/2024/73309</w:t>
      </w:r>
    </w:p>
    <w:p w14:paraId="8A383A0B">
      <w:pPr>
        <w:rPr>
          <w:rFonts w:hint="default"/>
          <w:lang w:val="en-US"/>
        </w:rPr>
      </w:pPr>
      <w:r>
        <w:t xml:space="preserve">School/Faculty: </w:t>
      </w:r>
      <w:r>
        <w:rPr>
          <w:rFonts w:hint="default"/>
          <w:lang w:val="en-US"/>
        </w:rPr>
        <w:t>SCHOOL OF  COMPUTING AND INFORMATICS</w:t>
      </w:r>
    </w:p>
    <w:p w14:paraId="BF0679A6">
      <w:pPr>
        <w:rPr>
          <w:rFonts w:hint="default"/>
          <w:lang w:val="en-US"/>
        </w:rPr>
      </w:pPr>
      <w:r>
        <w:t xml:space="preserve">Programme: </w:t>
      </w:r>
      <w:r>
        <w:rPr>
          <w:rFonts w:hint="default"/>
          <w:lang w:val="en-US"/>
        </w:rPr>
        <w:t xml:space="preserve">MOBILE APPLICATION AND DEVELOPMENT </w:t>
      </w:r>
    </w:p>
    <w:p w14:paraId="257909C4">
      <w:pPr>
        <w:rPr>
          <w:rFonts w:hint="default"/>
          <w:lang w:val="en-US"/>
        </w:rPr>
      </w:pPr>
      <w:r>
        <w:t>Academic Year:</w:t>
      </w:r>
      <w:r>
        <w:rPr>
          <w:rFonts w:hint="default"/>
          <w:lang w:val="en-US"/>
        </w:rPr>
        <w:t xml:space="preserve"> YEAR THREE</w:t>
      </w:r>
    </w:p>
    <w:p w14:paraId="F73349FF">
      <w:pPr>
        <w:rPr>
          <w:rFonts w:hint="default"/>
          <w:lang w:val="en-US"/>
        </w:rPr>
      </w:pPr>
      <w:r>
        <w:t xml:space="preserve">Semester: </w:t>
      </w:r>
      <w:r>
        <w:rPr>
          <w:rFonts w:hint="default"/>
          <w:lang w:val="en-US"/>
        </w:rPr>
        <w:t>SEMESTER 2</w:t>
      </w:r>
    </w:p>
    <w:p w14:paraId="04E4D518">
      <w:pPr>
        <w:rPr>
          <w:rFonts w:hint="default"/>
          <w:lang w:val="en-US"/>
        </w:rPr>
      </w:pPr>
      <w:r>
        <w:t xml:space="preserve">Lecturer: </w:t>
      </w:r>
      <w:r>
        <w:rPr>
          <w:rFonts w:hint="default"/>
          <w:lang w:val="en-US"/>
        </w:rPr>
        <w:t>MR MICHAEL NYORO</w:t>
      </w:r>
    </w:p>
    <w:p w14:paraId="5334CC8F">
      <w:pPr>
        <w:rPr>
          <w:rFonts w:hint="default"/>
          <w:lang w:val="en-US"/>
        </w:rPr>
      </w:pPr>
      <w:r>
        <w:t xml:space="preserve">Phone Number: </w:t>
      </w:r>
      <w:r>
        <w:rPr>
          <w:rFonts w:hint="default"/>
          <w:lang w:val="en-US"/>
        </w:rPr>
        <w:t>0703358067</w:t>
      </w:r>
      <w:bookmarkStart w:id="0" w:name="_GoBack"/>
      <w:bookmarkEnd w:id="0"/>
    </w:p>
    <w:p w14:paraId="7F4C53B1">
      <w:r>
        <w:br w:type="page"/>
      </w:r>
    </w:p>
    <w:p w14:paraId="5AA5BECD">
      <w:pPr>
        <w:pStyle w:val="2"/>
      </w:pPr>
      <w:r>
        <w:t>Instructions</w:t>
      </w:r>
    </w:p>
    <w:p w14:paraId="14C27C23"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E2AA967A">
      <w:r>
        <w:rPr>
          <w:lang w:val="en-US"/>
        </w:rPr>
        <w:t>Each week to follow remarks in week 1 section.</w:t>
      </w:r>
    </w:p>
    <w:p w14:paraId="56A0D910">
      <w:r>
        <w:br w:type="page"/>
      </w:r>
    </w:p>
    <w:p w14:paraId="8D6AB32F">
      <w:pPr>
        <w:pStyle w:val="2"/>
      </w:pPr>
      <w:r>
        <w:t>Week 1: Introduction to Mobile Application Development</w:t>
      </w:r>
    </w:p>
    <w:p w14:paraId="333E6668">
      <w:pPr>
        <w:pStyle w:val="3"/>
      </w:pPr>
      <w:r>
        <w:t>Practical Activities Undertaken</w:t>
      </w:r>
    </w:p>
    <w:p w14:paraId="E1909927">
      <w:r>
        <w:t>Figure 1: VS Code open showing Welcome screen and GitHub Copilot panel</w:t>
      </w:r>
    </w:p>
    <w:p>
      <w:pPr>
        <w:jc w:val="center"/>
      </w:pPr>
      <w:r>
        <w:drawing>
          <wp:inline distT="0" distB="0" distL="114300" distR="114300">
            <wp:extent cx="5399405" cy="3043555"/>
            <wp:effectExtent l="0" t="0" r="0" b="0"/>
            <wp:docPr id="101" name="Figur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ure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E1909928">
      <w:r>
        <w:t>Figure 2: Flutter SDK folder structure in File Explorer</w:t>
      </w:r>
    </w:p>
    <w:p w14:paraId="76308631">
      <w:pPr>
        <w:jc w:val="center"/>
      </w:pPr>
      <w:r>
        <w:drawing>
          <wp:inline distT="0" distB="0" distL="114300" distR="114300">
            <wp:extent cx="5399405" cy="3043555"/>
            <wp:effectExtent l="0" t="0" r="0" b="0"/>
            <wp:docPr id="102" name="Figur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ure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E1909929">
      <w:r>
        <w:t>Figure 3: Flutter doctor showing green ticks — Flutter, Android toolchain, Chrome and Connected devices all working</w:t>
      </w:r>
    </w:p>
    <w:p w14:paraId="2DD72962">
      <w:pPr>
        <w:jc w:val="center"/>
      </w:pPr>
      <w:r>
        <w:drawing>
          <wp:inline distT="0" distB="0" distL="114300" distR="114300">
            <wp:extent cx="5399405" cy="3043555"/>
            <wp:effectExtent l="0" t="0" r="0" b="0"/>
            <wp:docPr id="103" name="Figur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ure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E1909930">
      <w:r>
        <w:t>Figure 4: Default Flutter app running on Chrome — showing counter button functionality</w:t>
      </w:r>
    </w:p>
    <w:p w14:paraId="01DB3042">
      <w:pPr>
        <w:jc w:val="center"/>
      </w:pPr>
      <w:r>
        <w:drawing>
          <wp:inline distT="0" distB="0" distL="114300" distR="114300">
            <wp:extent cx="5399405" cy="3043555"/>
            <wp:effectExtent l="0" t="0" r="0" b="0"/>
            <wp:docPr id="104" name="Figur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ure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E1909931">
      <w:r>
        <w:t>Figure 5: App title changed to ‘my first app practice scenario’ — visible in browser tab and app header</w:t>
      </w:r>
    </w:p>
    <w:p w14:paraId="623785B4">
      <w:pPr>
        <w:jc w:val="center"/>
      </w:pPr>
      <w:r>
        <w:drawing>
          <wp:inline distT="0" distB="0" distL="114300" distR="114300">
            <wp:extent cx="5399405" cy="3043555"/>
            <wp:effectExtent l="0" t="0" r="0" b="0"/>
            <wp:docPr id="105" name="Figur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ure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E1909932">
      <w:r>
        <w:t>Figure 6: Background color changed to blue</w:t>
      </w:r>
    </w:p>
    <w:p w14:paraId="09E8CA2B">
      <w:pPr>
        <w:jc w:val="center"/>
      </w:pPr>
      <w:r>
        <w:drawing>
          <wp:inline distT="0" distB="0" distL="114300" distR="114300">
            <wp:extent cx="5399405" cy="3043555"/>
            <wp:effectExtent l="0" t="0" r="0" b="0"/>
            <wp:docPr id="106" name="Figur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ure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E1909933">
      <w:r>
        <w:t>Figure 7: App showing updated font size and button working — counter showing 6 after button presses</w:t>
      </w:r>
    </w:p>
    <w:p w14:paraId="0316D81E">
      <w:pPr>
        <w:jc w:val="center"/>
      </w:pPr>
      <w:r>
        <w:drawing>
          <wp:inline distT="0" distB="0" distL="114300" distR="114300">
            <wp:extent cx="5399405" cy="3043555"/>
            <wp:effectExtent l="0" t="0" r="0" b="0"/>
            <wp:docPr id="107" name="Figur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igure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>
      <w:r>
        <w:t>Screenshots/Evidence Attached: Yes</w:t>
      </w:r>
    </w:p>
    <w:p w14:paraId="C80F8514">
      <w:pPr>
        <w:pStyle w:val="3"/>
      </w:pPr>
      <w:r>
        <w:t>Tools/Software Used</w:t>
      </w:r>
    </w:p>
    <w:p w14:paraId="7D7D849B">
      <w:r>
        <w:t>Visual Studio Code (VS Code), Flutter SDK v3.44.0 (Dart), Android SDK v34.0.0, Git, Node.js, Python, GitHub Copilot, Chrome Browser (as emulator)</w:t>
      </w:r>
    </w:p>
    <w:p w14:paraId="1E10DCFC">
      <w:pPr>
        <w:pStyle w:val="3"/>
      </w:pPr>
      <w:r>
        <w:t>Personal Reflection</w:t>
      </w:r>
    </w:p>
    <w:p w14:paraId="2F64B3D2">
      <w:r>
        <w:t>Week 1 involved setting up the full mobile development environment using VS Code and Flutter SDK. Despite PATH configuration challenges with Flutter and Android SDK, all tools were successfully installed. A first Flutter app was created, run on Chrome, and customized with a new title, background color, and font size.</w:t>
      </w:r>
    </w:p>
    <w:p w14:paraId="97179E3C">
      <w:r>
        <w:br w:type="page"/>
      </w:r>
    </w:p>
    <w:p w14:paraId="8B06AFF2">
      <w:pPr>
        <w:pStyle w:val="2"/>
      </w:pPr>
      <w:r>
        <w:t>Week 2: Mobile Development Environment</w:t>
      </w:r>
    </w:p>
    <w:p w14:paraId="7183D2BD">
      <w:pPr>
        <w:pStyle w:val="3"/>
      </w:pPr>
      <w:r>
        <w:t>Practical Activities Undertaken</w:t>
      </w:r>
    </w:p>
    <w:p w14:paraId="2E078933">
      <w:r>
        <w:t>Figure 1: Login screen showing form validation errors on empty submission</w:t>
      </w:r>
    </w:p>
    <w:p w14:paraId="0F5662F6">
      <w:pPr>
        <w:jc w:val="center"/>
      </w:pPr>
      <w:r>
        <w:drawing>
          <wp:inline distT="0" distB="0" distL="114300" distR="114300">
            <wp:extent cx="5399405" cy="3043555"/>
            <wp:effectExtent l="0" t="0" r="0" b="0"/>
            <wp:docPr id="201" name="W2Figur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W2Figure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AE0F">
      <w:r>
        <w:t>Figure 2: Student Registry screen showing empty state before any records are added</w:t>
      </w:r>
    </w:p>
    <w:p w14:paraId="46E983D8">
      <w:pPr>
        <w:jc w:val="center"/>
      </w:pPr>
      <w:r>
        <w:drawing>
          <wp:inline distT="0" distB="0" distL="114300" distR="114300">
            <wp:extent cx="5399405" cy="3043555"/>
            <wp:effectExtent l="0" t="0" r="0" b="0"/>
            <wp:docPr id="202" name="W2Figur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W2Figure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7C2B">
      <w:r>
        <w:t>Figure 3: Student record saved — showing NOELLE, INFORMATION TECHNOLOGY | BIT/2024/73309</w:t>
      </w:r>
    </w:p>
    <w:p w14:paraId="0C76D43F">
      <w:pPr>
        <w:jc w:val="center"/>
      </w:pPr>
      <w:r>
        <w:drawing>
          <wp:inline distT="0" distB="0" distL="114300" distR="114300">
            <wp:extent cx="5399405" cy="3043555"/>
            <wp:effectExtent l="0" t="0" r="0" b="0"/>
            <wp:docPr id="203" name="W2Figur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W2Figure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7327">
      <w:r>
        <w:t>Screenshots/Evidence Attached: Yes</w:t>
      </w:r>
    </w:p>
    <w:p w14:paraId="69349A4C">
      <w:pPr>
        <w:pStyle w:val="3"/>
      </w:pPr>
      <w:r>
        <w:t>Tools/Software Used</w:t>
      </w:r>
    </w:p>
    <w:p w14:paraId="6C70508C">
      <w:r>
        <w:t>Visual Studio Code (VS Code), Flutter SDK (Dart), Chrome Browser (as emulator)</w:t>
      </w:r>
    </w:p>
    <w:p w14:paraId="447F0157">
      <w:pPr>
        <w:pStyle w:val="3"/>
      </w:pPr>
      <w:r>
        <w:t>Personal Reflection</w:t>
      </w:r>
    </w:p>
    <w:p w14:paraId="53230AB2">
      <w:r>
        <w:t>Week 2 involved building a Mini Student Management App with login, form validation, multi-screen navigation, and in-memory record storage using Flutter. Challenges with state management and form validation were resolved using StatefulWidget and GlobalKey. The dark teal theme gave the app a professional finish.</w:t>
      </w:r>
    </w:p>
    <w:p w14:paraId="20691978">
      <w:pPr>
        <w:pStyle w:val="2"/>
      </w:pPr>
      <w:r>
        <w:t>Week 3: User Interface Design</w:t>
      </w:r>
    </w:p>
    <w:p w14:paraId="3BD67297">
      <w:pPr>
        <w:pStyle w:val="3"/>
      </w:pPr>
      <w:r>
        <w:t>Practical Activities Undertaken</w:t>
      </w:r>
    </w:p>
    <w:p w14:paraId="1C015508">
      <w:r>
        <w:t>Figma Wireframe — Screen 1: Authentication / Login</w:t>
      </w:r>
    </w:p>
    <w:p w14:paraId="2FD19B09">
      <w:pPr>
        <w:jc w:val="center"/>
      </w:pPr>
      <w:r>
        <w:drawing>
          <wp:inline distT="0" distB="0" distL="114300" distR="114300">
            <wp:extent cx="5399405" cy="3043555"/>
            <wp:effectExtent l="0" t="0" r="0" b="0"/>
            <wp:docPr id="301" name="W3Fig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W3Fig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A8C8">
      <w:r>
        <w:t>Figma Wireframe — Screen 2: Live Market Catalog</w:t>
      </w:r>
    </w:p>
    <w:p w14:paraId="606F6002">
      <w:pPr>
        <w:jc w:val="center"/>
      </w:pPr>
      <w:r>
        <w:drawing>
          <wp:inline distT="0" distB="0" distL="114300" distR="114300">
            <wp:extent cx="5399405" cy="3043555"/>
            <wp:effectExtent l="0" t="0" r="0" b="0"/>
            <wp:docPr id="302" name="W3Fig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W3Fig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0AF0">
      <w:r>
        <w:t>Figma Wireframe — Screen 3: Inventory Input Control</w:t>
      </w:r>
    </w:p>
    <w:p w14:paraId="721923B3">
      <w:pPr>
        <w:jc w:val="center"/>
      </w:pPr>
      <w:r>
        <w:drawing>
          <wp:inline distT="0" distB="0" distL="114300" distR="114300">
            <wp:extent cx="5399405" cy="3043555"/>
            <wp:effectExtent l="0" t="0" r="0" b="0"/>
            <wp:docPr id="303" name="W3Fig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W3Fig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BC95">
      <w:r>
        <w:t>Figma Wireframe — Screen 4: Real-Time P&amp;L Dashboard</w:t>
      </w:r>
    </w:p>
    <w:p w14:paraId="43ABDDFA">
      <w:pPr>
        <w:jc w:val="center"/>
      </w:pPr>
      <w:r>
        <w:drawing>
          <wp:inline distT="0" distB="0" distL="114300" distR="114300">
            <wp:extent cx="5399405" cy="3043555"/>
            <wp:effectExtent l="0" t="0" r="0" b="0"/>
            <wp:docPr id="304" name="W3Fig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W3Fig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BE3A">
      <w:r>
        <w:t>Figma Wireframe — Screen 5: Intelligent Optimization Advisory</w:t>
      </w:r>
    </w:p>
    <w:p w14:paraId="1ACDC307">
      <w:pPr>
        <w:jc w:val="center"/>
      </w:pPr>
      <w:r>
        <w:drawing>
          <wp:inline distT="0" distB="0" distL="114300" distR="114300">
            <wp:extent cx="5399405" cy="3043555"/>
            <wp:effectExtent l="0" t="0" r="0" b="0"/>
            <wp:docPr id="305" name="W3Fig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W3Fig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8C1B">
      <w:r>
        <w:t>Real Device Test — Screen 1: Authentication (Android)</w:t>
      </w:r>
    </w:p>
    <w:p w14:paraId="7E0842E7">
      <w:pPr>
        <w:jc w:val="center"/>
      </w:pPr>
      <w:r>
        <w:drawing>
          <wp:inline distT="0" distB="0" distL="114300" distR="114300">
            <wp:extent cx="2571115" cy="5427980"/>
            <wp:effectExtent l="0" t="0" r="0" b="0"/>
            <wp:docPr id="306" name="W3Dev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W3Dev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5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A550">
      <w:r>
        <w:t>Real Device Test — Screen 2: Live Market Catalog (Android)</w:t>
      </w:r>
    </w:p>
    <w:p w14:paraId="5361DFC1">
      <w:pPr>
        <w:jc w:val="center"/>
      </w:pPr>
      <w:r>
        <w:drawing>
          <wp:inline distT="0" distB="0" distL="114300" distR="114300">
            <wp:extent cx="2571115" cy="5427980"/>
            <wp:effectExtent l="0" t="0" r="0" b="0"/>
            <wp:docPr id="307" name="W3De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W3Dev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5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8A83">
      <w:r>
        <w:t>Real Device Test — Screen 3: P&amp;L Dashboard (Android)</w:t>
      </w:r>
    </w:p>
    <w:p w14:paraId="2209047E">
      <w:pPr>
        <w:jc w:val="center"/>
      </w:pPr>
      <w:r>
        <w:drawing>
          <wp:inline distT="0" distB="0" distL="114300" distR="114300">
            <wp:extent cx="2571115" cy="5427980"/>
            <wp:effectExtent l="0" t="0" r="0" b="0"/>
            <wp:docPr id="308" name="W3Dev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W3Dev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5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8A72">
      <w:r>
        <w:t>Real Device Test — Screen 4: Intelligent Advisory Engine (Android)</w:t>
      </w:r>
    </w:p>
    <w:p w14:paraId="765E65F0">
      <w:pPr>
        <w:jc w:val="center"/>
      </w:pPr>
      <w:r>
        <w:drawing>
          <wp:inline distT="0" distB="0" distL="114300" distR="114300">
            <wp:extent cx="2571115" cy="5427980"/>
            <wp:effectExtent l="0" t="0" r="0" b="0"/>
            <wp:docPr id="309" name="W3Dev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W3Dev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5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082C">
      <w:r>
        <w:t>Screenshots/Evidence Attached: Yes</w:t>
      </w:r>
    </w:p>
    <w:p w14:paraId="16101651">
      <w:pPr>
        <w:pStyle w:val="3"/>
      </w:pPr>
      <w:r>
        <w:t>Tools/Software Used</w:t>
      </w:r>
    </w:p>
    <w:p w14:paraId="6139301F">
      <w:r>
        <w:t>Visual Studio Code (VS Code), Flutter SDK (Dart), Figma (UI wireframing), Android device (real device testing via USB debugging), Chrome Browser</w:t>
      </w:r>
    </w:p>
    <w:p w14:paraId="791838FA">
      <w:pPr>
        <w:pStyle w:val="3"/>
      </w:pPr>
      <w:r>
        <w:t>Personal Reflection</w:t>
      </w:r>
    </w:p>
    <w:p w14:paraId="43E5AE7C">
      <w:r>
        <w:t>Week 3 involved building a full 5-screen Intelligent Retail Analytics Engine addressing real business needs in Thika, Kenya. Key concepts covered included responsive GridView layouts, bottom navigation, global state management, Dart getters for profit/loss calculations, and deploying to a real Android device for testing.</w:t>
      </w:r>
    </w:p>
    <w:p w14:paraId="6055240E">
      <w:r>
        <w:br w:type="page"/>
      </w:r>
    </w:p>
    <w:p w14:paraId="28BD9804">
      <w:pPr>
        <w:pStyle w:val="2"/>
      </w:pPr>
      <w:r>
        <w:t>Week 4: Event Handling and User Interaction</w:t>
      </w:r>
    </w:p>
    <w:p w14:paraId="EC092154">
      <w:pPr>
        <w:pStyle w:val="3"/>
      </w:pPr>
      <w:r>
        <w:t>Same as week 1</w:t>
      </w:r>
    </w:p>
    <w:p w14:paraId="5E007E0C">
      <w:r>
        <w:br w:type="textWrapping"/>
      </w:r>
      <w:r>
        <w:br w:type="textWrapping"/>
      </w:r>
      <w:r>
        <w:br w:type="textWrapping"/>
      </w:r>
    </w:p>
    <w:p w14:paraId="48365B79">
      <w:r>
        <w:br w:type="textWrapping"/>
      </w:r>
      <w:r>
        <w:br w:type="textWrapping"/>
      </w:r>
    </w:p>
    <w:p w14:paraId="81F2B4EE"/>
    <w:p w14:paraId="4FE235EF">
      <w:pPr>
        <w:pStyle w:val="2"/>
      </w:pPr>
      <w:r>
        <w:t>Week 5: Data Management</w:t>
      </w:r>
    </w:p>
    <w:p w14:paraId="8DAC6E92">
      <w:pPr>
        <w:pStyle w:val="3"/>
      </w:pPr>
      <w:r>
        <w:t>Same as week 1</w:t>
      </w:r>
    </w:p>
    <w:p w14:paraId="B26721DE">
      <w:r>
        <w:br w:type="textWrapping"/>
      </w:r>
      <w:r>
        <w:br w:type="textWrapping"/>
      </w:r>
    </w:p>
    <w:p w14:paraId="FB8C915A">
      <w:r>
        <w:br w:type="textWrapping"/>
      </w:r>
      <w:r>
        <w:br w:type="textWrapping"/>
      </w:r>
      <w:r>
        <w:br w:type="textWrapping"/>
      </w:r>
    </w:p>
    <w:p w14:paraId="BA62A0CF">
      <w:r>
        <w:br w:type="page"/>
      </w:r>
    </w:p>
    <w:p w14:paraId="A8487263">
      <w:pPr>
        <w:pStyle w:val="2"/>
      </w:pPr>
      <w:r>
        <w:t>Week 6: Networking and APIs</w:t>
      </w:r>
    </w:p>
    <w:p w14:paraId="D5E94A37">
      <w:pPr>
        <w:pStyle w:val="3"/>
      </w:pPr>
      <w:r>
        <w:t>Same as week 1</w:t>
      </w:r>
    </w:p>
    <w:p w14:paraId="8B86D710">
      <w:r>
        <w:br w:type="textWrapping"/>
      </w:r>
      <w:r>
        <w:br w:type="textWrapping"/>
      </w:r>
    </w:p>
    <w:p w14:paraId="2D4EF3B7"/>
    <w:p w14:paraId="9D89EE37">
      <w:r>
        <w:br w:type="textWrapping"/>
      </w:r>
      <w:r>
        <w:br w:type="textWrapping"/>
      </w:r>
      <w:r>
        <w:br w:type="textWrapping"/>
      </w:r>
    </w:p>
    <w:p w14:paraId="849F4477">
      <w:r>
        <w:br w:type="textWrapping"/>
      </w:r>
      <w:r>
        <w:br w:type="textWrapping"/>
      </w:r>
      <w:r>
        <w:br w:type="textWrapping"/>
      </w:r>
    </w:p>
    <w:p w14:paraId="053EC5DE">
      <w:r>
        <w:br w:type="textWrapping"/>
      </w:r>
      <w:r>
        <w:br w:type="textWrapping"/>
      </w:r>
    </w:p>
    <w:p w14:paraId="D3D41288">
      <w:r>
        <w:br w:type="textWrapping"/>
      </w:r>
    </w:p>
    <w:p w14:paraId="5AE8F7D9">
      <w:r>
        <w:br w:type="textWrapping"/>
      </w:r>
      <w:r>
        <w:br w:type="textWrapping"/>
      </w:r>
      <w:r>
        <w:br w:type="textWrapping"/>
      </w:r>
    </w:p>
    <w:p w14:paraId="838D4525">
      <w:r>
        <w:br w:type="page"/>
      </w:r>
    </w:p>
    <w:p w14:paraId="616A22B2">
      <w:pPr>
        <w:pStyle w:val="2"/>
      </w:pPr>
      <w:r>
        <w:t>Week 7: Application Architecture</w:t>
      </w:r>
    </w:p>
    <w:p w14:paraId="64CF1C2E">
      <w:pPr>
        <w:pStyle w:val="3"/>
      </w:pPr>
      <w:r>
        <w:t>Same as week 1</w:t>
      </w:r>
    </w:p>
    <w:p w14:paraId="E951C3D2">
      <w:r>
        <w:br w:type="textWrapping"/>
      </w:r>
      <w:r>
        <w:br w:type="textWrapping"/>
      </w:r>
    </w:p>
    <w:p w14:paraId="176EB6A0">
      <w:r>
        <w:br w:type="textWrapping"/>
      </w:r>
      <w:r>
        <w:br w:type="textWrapping"/>
      </w:r>
    </w:p>
    <w:p w14:paraId="95B89069">
      <w:pPr>
        <w:pStyle w:val="3"/>
      </w:pPr>
    </w:p>
    <w:p w14:paraId="4D782DB9">
      <w:r>
        <w:br w:type="textWrapping"/>
      </w:r>
      <w:r>
        <w:br w:type="textWrapping"/>
      </w:r>
      <w:r>
        <w:br w:type="textWrapping"/>
      </w:r>
    </w:p>
    <w:p w14:paraId="C9C30A22">
      <w:r>
        <w:br w:type="page"/>
      </w:r>
    </w:p>
    <w:p w14:paraId="CD3BD1F0">
      <w:pPr>
        <w:pStyle w:val="2"/>
      </w:pPr>
      <w:r>
        <w:t>Week 8:  Project Planning</w:t>
      </w:r>
    </w:p>
    <w:p w14:paraId="2DCE032D">
      <w:r>
        <w:br w:type="textWrapping"/>
      </w:r>
      <w:r>
        <w:br w:type="textWrapping"/>
      </w:r>
      <w:r>
        <w:br w:type="textWrapping"/>
      </w:r>
    </w:p>
    <w:p w14:paraId="0E0FAD45">
      <w:pPr>
        <w:pStyle w:val="3"/>
      </w:pPr>
    </w:p>
    <w:p w14:paraId="52A73AF1">
      <w:r>
        <w:br w:type="textWrapping"/>
      </w:r>
      <w:r>
        <w:br w:type="textWrapping"/>
      </w:r>
      <w:r>
        <w:br w:type="textWrapping"/>
      </w:r>
    </w:p>
    <w:p w14:paraId="2D2BBC46">
      <w:r>
        <w:br w:type="page"/>
      </w:r>
    </w:p>
    <w:p w14:paraId="7FD27C1B">
      <w:pPr>
        <w:pStyle w:val="2"/>
      </w:pPr>
      <w:r>
        <w:t>Week 9: Device Features and Sensors</w:t>
      </w:r>
    </w:p>
    <w:p w14:paraId="9231F75E">
      <w:pPr>
        <w:pStyle w:val="3"/>
      </w:pPr>
      <w:r>
        <w:t>Same as week 1</w:t>
      </w:r>
    </w:p>
    <w:p w14:paraId="19E80A88">
      <w:r>
        <w:br w:type="textWrapping"/>
      </w:r>
      <w:r>
        <w:br w:type="textWrapping"/>
      </w:r>
    </w:p>
    <w:p w14:paraId="6C36ACD8">
      <w:pPr>
        <w:pStyle w:val="3"/>
      </w:pPr>
    </w:p>
    <w:p w14:paraId="2CA83098">
      <w:r>
        <w:br w:type="textWrapping"/>
      </w:r>
      <w:r>
        <w:br w:type="textWrapping"/>
      </w:r>
      <w:r>
        <w:br w:type="textWrapping"/>
      </w:r>
    </w:p>
    <w:p w14:paraId="E757C3D7">
      <w:r>
        <w:br w:type="page"/>
      </w:r>
    </w:p>
    <w:p w14:paraId="A67927B5">
      <w:pPr>
        <w:pStyle w:val="2"/>
      </w:pPr>
      <w:r>
        <w:t>Week 10: Notifications and Background Services</w:t>
      </w:r>
    </w:p>
    <w:p w14:paraId="B0AFBFEE">
      <w:pPr>
        <w:pStyle w:val="3"/>
      </w:pPr>
      <w:r>
        <w:t>Same as week 1</w:t>
      </w:r>
    </w:p>
    <w:p w14:paraId="6D34C769">
      <w:r>
        <w:br w:type="textWrapping"/>
      </w:r>
      <w:r>
        <w:br w:type="textWrapping"/>
      </w:r>
      <w:r>
        <w:br w:type="textWrapping"/>
      </w:r>
    </w:p>
    <w:p w14:paraId="4A04DF11">
      <w:r>
        <w:br w:type="textWrapping"/>
      </w:r>
      <w:r>
        <w:br w:type="textWrapping"/>
      </w:r>
    </w:p>
    <w:p w14:paraId="7B981936">
      <w:pPr>
        <w:pStyle w:val="3"/>
      </w:pPr>
    </w:p>
    <w:p w14:paraId="782617D4">
      <w:r>
        <w:br w:type="textWrapping"/>
      </w:r>
      <w:r>
        <w:br w:type="textWrapping"/>
      </w:r>
      <w:r>
        <w:br w:type="textWrapping"/>
      </w:r>
    </w:p>
    <w:p w14:paraId="75F72413">
      <w:r>
        <w:br w:type="page"/>
      </w:r>
    </w:p>
    <w:p w14:paraId="1A808220">
      <w:pPr>
        <w:pStyle w:val="2"/>
      </w:pPr>
      <w:r>
        <w:t>Week 11: Mobile Security</w:t>
      </w:r>
    </w:p>
    <w:p w14:paraId="6E1B0906">
      <w:pPr>
        <w:pStyle w:val="3"/>
      </w:pPr>
      <w:r>
        <w:t>Same as week 1</w:t>
      </w:r>
    </w:p>
    <w:p w14:paraId="BF7C3F58">
      <w:r>
        <w:br w:type="textWrapping"/>
      </w:r>
      <w:r>
        <w:br w:type="textWrapping"/>
      </w:r>
      <w:r>
        <w:br w:type="textWrapping"/>
      </w:r>
    </w:p>
    <w:p w14:paraId="A401C8B1"/>
    <w:p w14:paraId="A8AAF91A">
      <w:pPr>
        <w:pStyle w:val="2"/>
      </w:pPr>
      <w:r>
        <w:t>Week 12: Testing and Debugging</w:t>
      </w:r>
    </w:p>
    <w:p w14:paraId="FBF6AC20">
      <w:pPr>
        <w:pStyle w:val="3"/>
      </w:pPr>
      <w:r>
        <w:t>Same as week 1</w:t>
      </w:r>
    </w:p>
    <w:p w14:paraId="E8D4F46A">
      <w:r>
        <w:br w:type="textWrapping"/>
      </w:r>
      <w:r>
        <w:br w:type="textWrapping"/>
      </w:r>
      <w:r>
        <w:br w:type="textWrapping"/>
      </w:r>
    </w:p>
    <w:p w14:paraId="C29F47A9"/>
    <w:p w14:paraId="8677442B">
      <w:pPr>
        <w:pStyle w:val="2"/>
      </w:pPr>
      <w:r>
        <w:t>Week 13: Application Deployment</w:t>
      </w:r>
    </w:p>
    <w:p w14:paraId="6FC3FB6A">
      <w:pPr>
        <w:pStyle w:val="3"/>
      </w:pPr>
      <w:r>
        <w:t>Same as week 1</w:t>
      </w:r>
    </w:p>
    <w:p w14:paraId="338779E2">
      <w:r>
        <w:br w:type="textWrapping"/>
      </w:r>
      <w:r>
        <w:br w:type="textWrapping"/>
      </w:r>
      <w:r>
        <w:br w:type="textWrapping"/>
      </w:r>
    </w:p>
    <w:p w14:paraId="277DEF9B"/>
    <w:p w14:paraId="1C864CBC">
      <w:pPr>
        <w:pStyle w:val="2"/>
      </w:pPr>
      <w:r>
        <w:t>Week 14: Final Project Presentation</w:t>
      </w:r>
    </w:p>
    <w:p w14:paraId="7965BD32">
      <w:pPr>
        <w:pStyle w:val="3"/>
      </w:pPr>
      <w:r>
        <w:t>Same as week 1</w:t>
      </w:r>
    </w:p>
    <w:p w14:paraId="52E60072">
      <w:r>
        <w:br w:type="textWrapping"/>
      </w:r>
      <w:r>
        <w:br w:type="textWrapping"/>
      </w:r>
      <w:r>
        <w:br w:type="textWrapping"/>
      </w:r>
    </w:p>
    <w:p w14:paraId="B5922CE8"/>
    <w:p w14:paraId="AFA9C334">
      <w:pPr>
        <w:pStyle w:val="2"/>
      </w:pPr>
      <w:r>
        <w:t>Semester Project Tracking</w:t>
      </w:r>
    </w:p>
    <w:p w14:paraId="344A4B54">
      <w:pPr>
        <w:pStyle w:val="3"/>
      </w:pPr>
      <w:r>
        <w:t>Project Title</w:t>
      </w:r>
    </w:p>
    <w:p w14:paraId="E0B01DE4">
      <w:r>
        <w:br w:type="textWrapping"/>
      </w:r>
      <w:r>
        <w:br w:type="textWrapping"/>
      </w:r>
    </w:p>
    <w:p w14:paraId="D7841133">
      <w:pPr>
        <w:pStyle w:val="3"/>
      </w:pPr>
      <w:r>
        <w:t>Project Objectives</w:t>
      </w:r>
    </w:p>
    <w:p w14:paraId="6455676F">
      <w:r>
        <w:br w:type="textWrapping"/>
      </w:r>
      <w:r>
        <w:br w:type="textWrapping"/>
      </w:r>
    </w:p>
    <w:p w14:paraId="6E8D15FB">
      <w:pPr>
        <w:pStyle w:val="3"/>
      </w:pPr>
      <w:r>
        <w:t>Project Requirements</w:t>
      </w:r>
    </w:p>
    <w:p w14:paraId="0C30BA6A">
      <w:r>
        <w:br w:type="textWrapping"/>
      </w:r>
      <w:r>
        <w:br w:type="textWrapping"/>
      </w:r>
    </w:p>
    <w:p w14:paraId="D0C60B7A">
      <w:pPr>
        <w:pStyle w:val="3"/>
      </w:pPr>
      <w:r>
        <w:t>Development Milestones</w:t>
      </w:r>
    </w:p>
    <w:p w14:paraId="6054F4D5">
      <w:r>
        <w:br w:type="textWrapping"/>
      </w:r>
      <w:r>
        <w:br w:type="textWrapping"/>
      </w:r>
    </w:p>
    <w:p w14:paraId="86299AA7">
      <w:pPr>
        <w:pStyle w:val="3"/>
      </w:pPr>
      <w:r>
        <w:t>Testing Results</w:t>
      </w:r>
    </w:p>
    <w:p w14:paraId="59CB3A50">
      <w:r>
        <w:br w:type="textWrapping"/>
      </w:r>
      <w:r>
        <w:br w:type="textWrapping"/>
      </w:r>
    </w:p>
    <w:p w14:paraId="793A7BCA">
      <w:pPr>
        <w:pStyle w:val="3"/>
      </w:pPr>
      <w:r>
        <w:t>Lessons Learned</w:t>
      </w:r>
    </w:p>
    <w:p w14:paraId="FD2CFB55">
      <w:r>
        <w:br w:type="textWrapping"/>
      </w:r>
      <w:r>
        <w:br w:type="textWrapping"/>
      </w:r>
    </w:p>
    <w:p w14:paraId="97464896">
      <w:pPr>
        <w:pStyle w:val="3"/>
      </w:pPr>
      <w:r>
        <w:t>Future Improvements</w:t>
      </w:r>
    </w:p>
    <w:p w14:paraId="C3F14A80">
      <w:r>
        <w:br w:type="textWrapping"/>
      </w:r>
      <w:r>
        <w:br w:type="textWrapping"/>
      </w:r>
    </w:p>
    <w:p w14:paraId="C2DD68B9">
      <w:r>
        <w:br w:type="page"/>
      </w:r>
    </w:p>
    <w:p w14:paraId="2A724B74">
      <w:pPr>
        <w:pStyle w:val="2"/>
      </w:pPr>
      <w:r>
        <w:t>End of Semester Reflection</w:t>
      </w:r>
    </w:p>
    <w:p w14:paraId="2FF3D894">
      <w:pPr>
        <w:pStyle w:val="3"/>
      </w:pPr>
      <w:r>
        <w:t>Summary of Skills Acquired</w:t>
      </w:r>
    </w:p>
    <w:p w14:paraId="767ADD3F">
      <w:r>
        <w:br w:type="textWrapping"/>
      </w:r>
      <w:r>
        <w:br w:type="textWrapping"/>
      </w:r>
    </w:p>
    <w:p w14:paraId="C6E31465">
      <w:pPr>
        <w:pStyle w:val="3"/>
      </w:pPr>
      <w:r>
        <w:t>Most Interesting Topic</w:t>
      </w:r>
    </w:p>
    <w:p w14:paraId="3AB3F2D8">
      <w:r>
        <w:br w:type="textWrapping"/>
      </w:r>
      <w:r>
        <w:br w:type="textWrapping"/>
      </w:r>
    </w:p>
    <w:p w14:paraId="61895FC9">
      <w:pPr>
        <w:pStyle w:val="3"/>
      </w:pPr>
      <w:r>
        <w:t>Major Challenges Faced</w:t>
      </w:r>
    </w:p>
    <w:p w14:paraId="493DF8A9">
      <w:r>
        <w:br w:type="textWrapping"/>
      </w:r>
      <w:r>
        <w:br w:type="textWrapping"/>
      </w:r>
    </w:p>
    <w:p w14:paraId="A4621F52">
      <w:pPr>
        <w:pStyle w:val="3"/>
      </w:pPr>
      <w:r>
        <w:t>How Challenges Were Overcome</w:t>
      </w:r>
    </w:p>
    <w:p w14:paraId="2AB06A4D">
      <w:r>
        <w:br w:type="textWrapping"/>
      </w:r>
      <w:r>
        <w:br w:type="textWrapping"/>
      </w:r>
    </w:p>
    <w:p w14:paraId="3BFF6489">
      <w:pPr>
        <w:pStyle w:val="3"/>
      </w:pPr>
      <w:r>
        <w:t>Professional Growth Achieved</w:t>
      </w:r>
    </w:p>
    <w:p w14:paraId="5A0AC4D6">
      <w:r>
        <w:br w:type="textWrapping"/>
      </w:r>
      <w:r>
        <w:br w:type="textWrapping"/>
      </w:r>
    </w:p>
    <w:p w14:paraId="E7A161DF">
      <w:pPr>
        <w:pStyle w:val="3"/>
      </w:pPr>
      <w:r>
        <w:t>Overall Course Experience</w:t>
      </w:r>
    </w:p>
    <w:p w14:paraId="47C066C7">
      <w:r>
        <w:br w:type="textWrapping"/>
      </w:r>
      <w:r>
        <w:br w:type="textWrapping"/>
      </w:r>
    </w:p>
    <w:p w14:paraId="435F1DD4">
      <w:pPr>
        <w:pStyle w:val="2"/>
      </w:pPr>
      <w:r>
        <w:t>Final Approval</w:t>
      </w:r>
    </w:p>
    <w:p w14:paraId="34E36083">
      <w:r>
        <w:t>Student Name: __________________________</w:t>
      </w:r>
    </w:p>
    <w:p w14:paraId="7DFAF82A">
      <w:r>
        <w:t>Student Signature: ______________________</w:t>
      </w:r>
    </w:p>
    <w:p w14:paraId="E50D8DF0">
      <w:r>
        <w:t>Date: _________________________________</w:t>
      </w:r>
    </w:p>
    <w:p w14:paraId="9EFDADC3">
      <w:r>
        <w:t>Lecturer Name: _________________________</w:t>
      </w:r>
    </w:p>
    <w:p w14:paraId="34F0FDC7">
      <w:r>
        <w:t xml:space="preserve">Lecturer </w:t>
      </w:r>
      <w:r>
        <w:rPr>
          <w:lang w:val="en-US"/>
        </w:rPr>
        <w:t>Remarks</w:t>
      </w:r>
      <w:r>
        <w:t>: _____________________</w:t>
      </w:r>
    </w:p>
    <w:p w14:paraId="1559ACDA">
      <w:r>
        <w:t>Date: _________________________________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3"/>
    <w:multiLevelType w:val="singleLevel"/>
    <w:tmpl w:val="00000003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5"/>
    <w:multiLevelType w:val="singleLevel"/>
    <w:tmpl w:val="00000005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6"/>
    <w:multiLevelType w:val="singleLevel"/>
    <w:tmpl w:val="00000006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7"/>
    <w:multiLevelType w:val="singleLevel"/>
    <w:tmpl w:val="00000007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8"/>
    <w:multiLevelType w:val="singleLevel"/>
    <w:tmpl w:val="00000008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5D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99" w:semiHidden="0" w:name="macro"/>
    <w:lsdException w:unhideWhenUsed="0" w:uiPriority="0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unhideWhenUsed="0" w:uiPriority="99" w:semiHidden="0" w:name="List Number"/>
    <w:lsdException w:qFormat="1" w:unhideWhenUsed="0" w:uiPriority="99" w:semiHidden="0" w:name="List 2"/>
    <w:lsdException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 w:cs="SimSu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SimSun"/>
      <w:b/>
      <w:bCs/>
      <w:color w:val="365F91"/>
      <w:sz w:val="28"/>
      <w:szCs w:val="28"/>
    </w:rPr>
  </w:style>
  <w:style w:type="paragraph" w:styleId="3">
    <w:name w:val="heading 2"/>
    <w:basedOn w:val="1"/>
    <w:next w:val="1"/>
    <w:link w:val="139"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SimSun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SimSun"/>
      <w:b/>
      <w:bCs/>
      <w:color w:val="4F81BD"/>
    </w:rPr>
  </w:style>
  <w:style w:type="paragraph" w:styleId="5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SimSun"/>
      <w:b/>
      <w:bCs/>
      <w:i/>
      <w:iCs/>
      <w:color w:val="4F81BD"/>
    </w:rPr>
  </w:style>
  <w:style w:type="paragraph" w:styleId="6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SimSun"/>
      <w:color w:val="243F60"/>
    </w:rPr>
  </w:style>
  <w:style w:type="paragraph" w:styleId="7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SimSun"/>
      <w:i/>
      <w:iCs/>
      <w:color w:val="243F60"/>
    </w:rPr>
  </w:style>
  <w:style w:type="paragraph" w:styleId="8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SimSun"/>
      <w:i/>
      <w:iCs/>
      <w:color w:val="404040"/>
    </w:rPr>
  </w:style>
  <w:style w:type="paragraph" w:styleId="9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SimSun"/>
      <w:color w:val="4F81BD"/>
      <w:sz w:val="20"/>
      <w:szCs w:val="20"/>
    </w:rPr>
  </w:style>
  <w:style w:type="paragraph" w:styleId="10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SimSun"/>
      <w:i/>
      <w:iCs/>
      <w:color w:val="404040"/>
      <w:sz w:val="20"/>
      <w:szCs w:val="20"/>
    </w:rPr>
  </w:style>
  <w:style w:type="character" w:default="1" w:styleId="11">
    <w:name w:val="Default Paragraph Font"/>
    <w:uiPriority w:val="1"/>
  </w:style>
  <w:style w:type="table" w:default="1" w:styleId="1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iPriority w:val="99"/>
    <w:pPr>
      <w:spacing w:after="120"/>
    </w:pPr>
  </w:style>
  <w:style w:type="paragraph" w:styleId="14">
    <w:name w:val="Body Text 2"/>
    <w:basedOn w:val="1"/>
    <w:link w:val="145"/>
    <w:uiPriority w:val="99"/>
    <w:pPr>
      <w:spacing w:after="120" w:line="480" w:lineRule="auto"/>
    </w:pPr>
  </w:style>
  <w:style w:type="paragraph" w:styleId="15">
    <w:name w:val="Body Text 3"/>
    <w:basedOn w:val="1"/>
    <w:link w:val="146"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qFormat/>
    <w:uiPriority w:val="99"/>
    <w:pPr>
      <w:ind w:left="360" w:hanging="360"/>
      <w:contextualSpacing/>
    </w:pPr>
  </w:style>
  <w:style w:type="paragraph" w:styleId="21">
    <w:name w:val="List 2"/>
    <w:basedOn w:val="1"/>
    <w:qFormat/>
    <w:uiPriority w:val="99"/>
    <w:pPr>
      <w:ind w:left="720" w:hanging="360"/>
      <w:contextualSpacing/>
    </w:pPr>
  </w:style>
  <w:style w:type="paragraph" w:styleId="22">
    <w:name w:val="List 3"/>
    <w:basedOn w:val="1"/>
    <w:uiPriority w:val="99"/>
    <w:pPr>
      <w:ind w:left="1080" w:hanging="360"/>
      <w:contextualSpacing/>
    </w:pPr>
  </w:style>
  <w:style w:type="paragraph" w:styleId="23">
    <w:name w:val="List Bullet"/>
    <w:basedOn w:val="1"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iPriority w:val="99"/>
    <w:pPr>
      <w:spacing w:after="120"/>
      <w:ind w:left="1080"/>
      <w:contextualSpacing/>
    </w:pPr>
  </w:style>
  <w:style w:type="paragraph" w:styleId="29">
    <w:name w:val="List Number"/>
    <w:basedOn w:val="1"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SimSun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pPr>
      <w:numPr>
        <w:ilvl w:val="1"/>
        <w:numId w:val="0"/>
      </w:numPr>
    </w:pPr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SimSun"/>
      <w:color w:val="17365D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35">
    <w:name w:val="Header Char_74daa4a4-0927-416e-aa6f-ed151e17381f"/>
    <w:basedOn w:val="11"/>
    <w:link w:val="19"/>
    <w:uiPriority w:val="99"/>
  </w:style>
  <w:style w:type="character" w:customStyle="1" w:styleId="136">
    <w:name w:val="Footer Char_f1ee2f9d-fe21-4007-98ce-f7155ad63983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ＭＳ 明朝" w:cs="SimSun"/>
      <w:sz w:val="22"/>
      <w:szCs w:val="22"/>
      <w:lang w:val="en-US" w:eastAsia="en-US" w:bidi="ar-SA"/>
    </w:rPr>
  </w:style>
  <w:style w:type="character" w:customStyle="1" w:styleId="138">
    <w:name w:val="Heading 1 Char_27c517af-0d7b-4c74-ac54-11de573f3aff"/>
    <w:basedOn w:val="11"/>
    <w:link w:val="2"/>
    <w:uiPriority w:val="9"/>
    <w:rPr>
      <w:rFonts w:ascii="Calibri" w:hAnsi="Calibri" w:eastAsia="MS Gothic" w:cs="SimSun"/>
      <w:b/>
      <w:bCs/>
      <w:color w:val="365F91"/>
      <w:sz w:val="28"/>
      <w:szCs w:val="28"/>
    </w:rPr>
  </w:style>
  <w:style w:type="character" w:customStyle="1" w:styleId="139">
    <w:name w:val="Heading 2 Char_fcb64a40-013f-4a3c-970b-7e2519092441"/>
    <w:basedOn w:val="11"/>
    <w:link w:val="3"/>
    <w:qFormat/>
    <w:uiPriority w:val="9"/>
    <w:rPr>
      <w:rFonts w:ascii="Calibri" w:hAnsi="Calibri" w:eastAsia="MS Gothic" w:cs="SimSun"/>
      <w:b/>
      <w:bCs/>
      <w:color w:val="4F81BD"/>
      <w:sz w:val="26"/>
      <w:szCs w:val="26"/>
    </w:rPr>
  </w:style>
  <w:style w:type="character" w:customStyle="1" w:styleId="140">
    <w:name w:val="Heading 3 Char_241e7807-7ee7-4dee-972e-5acf74e8e26f"/>
    <w:basedOn w:val="11"/>
    <w:link w:val="4"/>
    <w:qFormat/>
    <w:uiPriority w:val="9"/>
    <w:rPr>
      <w:rFonts w:ascii="Calibri" w:hAnsi="Calibri" w:eastAsia="MS Gothic" w:cs="SimSun"/>
      <w:b/>
      <w:bCs/>
      <w:color w:val="4F81BD"/>
    </w:rPr>
  </w:style>
  <w:style w:type="character" w:customStyle="1" w:styleId="141">
    <w:name w:val="Title Char_40a54d3f-70ef-4743-a6a3-13a2377cd4a3"/>
    <w:basedOn w:val="11"/>
    <w:link w:val="36"/>
    <w:uiPriority w:val="10"/>
    <w:rPr>
      <w:rFonts w:ascii="Calibri" w:hAnsi="Calibri" w:eastAsia="MS Gothic" w:cs="SimSun"/>
      <w:color w:val="17365D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69b877f9-4e71-403d-be1e-4746c1ca131c"/>
    <w:basedOn w:val="11"/>
    <w:link w:val="148"/>
    <w:uiPriority w:val="29"/>
    <w:rPr>
      <w:i/>
      <w:iCs/>
      <w:color w:val="000000"/>
    </w:rPr>
  </w:style>
  <w:style w:type="character" w:customStyle="1" w:styleId="150">
    <w:name w:val="Heading 4 Char_31330160-c2c9-4c45-b6e1-c8c8af66e22b"/>
    <w:basedOn w:val="11"/>
    <w:link w:val="5"/>
    <w:uiPriority w:val="9"/>
    <w:rPr>
      <w:rFonts w:ascii="Calibri" w:hAnsi="Calibri" w:eastAsia="MS Gothic" w:cs="SimSun"/>
      <w:b/>
      <w:bCs/>
      <w:i/>
      <w:iCs/>
      <w:color w:val="4F81BD"/>
    </w:rPr>
  </w:style>
  <w:style w:type="character" w:customStyle="1" w:styleId="151">
    <w:name w:val="Heading 5 Char_5b864f3d-67d6-4051-8318-bf5b5944fa06"/>
    <w:basedOn w:val="11"/>
    <w:link w:val="6"/>
    <w:uiPriority w:val="9"/>
    <w:rPr>
      <w:rFonts w:ascii="Calibri" w:hAnsi="Calibri" w:eastAsia="MS Gothic" w:cs="SimSun"/>
      <w:color w:val="243F60"/>
    </w:rPr>
  </w:style>
  <w:style w:type="character" w:customStyle="1" w:styleId="152">
    <w:name w:val="Heading 6 Char_43ca52ef-899d-4be9-94cb-d35b3dfee49d"/>
    <w:basedOn w:val="11"/>
    <w:link w:val="7"/>
    <w:uiPriority w:val="9"/>
    <w:rPr>
      <w:rFonts w:ascii="Calibri" w:hAnsi="Calibri" w:eastAsia="MS Gothic" w:cs="SimSun"/>
      <w:i/>
      <w:iCs/>
      <w:color w:val="243F60"/>
    </w:rPr>
  </w:style>
  <w:style w:type="character" w:customStyle="1" w:styleId="153">
    <w:name w:val="Heading 7 Char_4367f9ce-55e6-461d-97c6-aac208e45bf5"/>
    <w:basedOn w:val="11"/>
    <w:link w:val="8"/>
    <w:uiPriority w:val="9"/>
    <w:rPr>
      <w:rFonts w:ascii="Calibri" w:hAnsi="Calibri" w:eastAsia="MS Gothic" w:cs="SimSun"/>
      <w:i/>
      <w:iCs/>
      <w:color w:val="404040"/>
    </w:rPr>
  </w:style>
  <w:style w:type="character" w:customStyle="1" w:styleId="154">
    <w:name w:val="Heading 8 Char_e4d4926b-4224-45f8-bb8f-9a5842df50bf"/>
    <w:basedOn w:val="11"/>
    <w:link w:val="9"/>
    <w:uiPriority w:val="9"/>
    <w:rPr>
      <w:rFonts w:ascii="Calibri" w:hAnsi="Calibri" w:eastAsia="MS Gothic" w:cs="SimSun"/>
      <w:color w:val="4F81BD"/>
      <w:sz w:val="20"/>
      <w:szCs w:val="20"/>
    </w:rPr>
  </w:style>
  <w:style w:type="character" w:customStyle="1" w:styleId="155">
    <w:name w:val="Heading 9 Char_a39aad18-f1ef-45aa-8522-c9912549b56a"/>
    <w:basedOn w:val="11"/>
    <w:link w:val="10"/>
    <w:uiPriority w:val="9"/>
    <w:rPr>
      <w:rFonts w:ascii="Calibri" w:hAnsi="Calibri" w:eastAsia="MS Gothic" w:cs="SimSun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d07739d3-c3d3-4bb0-86aa-841912226a2f"/>
    <w:basedOn w:val="11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1"/>
    <w:qFormat/>
    <w:uiPriority w:val="19"/>
    <w:rPr>
      <w:i/>
      <w:iCs/>
      <w:color w:val="808080"/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1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268</Words>
  <Characters>1902</Characters>
  <Paragraphs>142</Paragraphs>
  <TotalTime>50</TotalTime>
  <ScaleCrop>false</ScaleCrop>
  <LinksUpToDate>false</LinksUpToDate>
  <CharactersWithSpaces>2105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2026-06-10T08:45:43Z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  <property fmtid="{D5CDD505-2E9C-101B-9397-08002B2CF9AE}" pid="3" name="KSOProductBuildVer">
    <vt:lpwstr>2057-12.2.0.23202</vt:lpwstr>
  </property>
</Properties>
</file>